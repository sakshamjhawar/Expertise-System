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32311" w:rsidRDefault="00C32311" w:rsidP="00C0666B">
      <w:pPr>
        <w:autoSpaceDE w:val="0"/>
        <w:spacing w:line="360" w:lineRule="auto"/>
        <w:jc w:val="center"/>
        <w:rPr>
          <w:b/>
          <w:sz w:val="36"/>
          <w:szCs w:val="36"/>
        </w:rPr>
      </w:pPr>
      <w:r>
        <w:rPr>
          <w:b/>
          <w:sz w:val="36"/>
          <w:szCs w:val="36"/>
        </w:rPr>
        <w:t>ABSTRACT</w:t>
      </w:r>
    </w:p>
    <w:p w:rsidR="000869BD" w:rsidRPr="005632CA" w:rsidRDefault="000869BD" w:rsidP="00C0666B">
      <w:pPr>
        <w:spacing w:line="360" w:lineRule="auto"/>
        <w:jc w:val="both"/>
      </w:pPr>
      <w:r w:rsidRPr="005632CA">
        <w:t>In the present system the information of teachers is manually written in logs. This is an extremely time consuming and labor intensive process as there is a need for a person to sit and update the log every time there is an update or change in any teachers records.  Also at present, if the head of department wants to view data about a group of teachers or the whole department then there is no method other than to manually go through the logs and find the data.</w:t>
      </w:r>
    </w:p>
    <w:p w:rsidR="000869BD" w:rsidRPr="005632CA" w:rsidRDefault="000869BD" w:rsidP="00C0666B">
      <w:pPr>
        <w:spacing w:line="360" w:lineRule="auto"/>
        <w:jc w:val="both"/>
      </w:pPr>
      <w:r w:rsidRPr="005632CA">
        <w:t xml:space="preserve">Faculty Management System automates this system by making the teachers to keep their profiles updated themselves with the help of an online portal. The portal will be designed in an easy to use manner so that the easily register and update their information. The teacher can also update the information regarding him or her using the portal as and when required. The head of departments and the college can also view data about the teachers under them in a consolidated manner and also view just specific fields of all the teachers. Furthermore we will be providing the functionality to generate reports which will be giving </w:t>
      </w:r>
      <w:proofErr w:type="spellStart"/>
      <w:r w:rsidRPr="005632CA">
        <w:t>pdf</w:t>
      </w:r>
      <w:proofErr w:type="spellEnd"/>
      <w:r w:rsidRPr="005632CA">
        <w:t xml:space="preserve"> files that can be downloaded and viewed.</w:t>
      </w:r>
    </w:p>
    <w:p w:rsidR="000869BD" w:rsidRDefault="000869BD" w:rsidP="00C0666B">
      <w:pPr>
        <w:autoSpaceDE w:val="0"/>
        <w:spacing w:line="360" w:lineRule="auto"/>
        <w:jc w:val="both"/>
        <w:sectPr w:rsidR="000869BD">
          <w:headerReference w:type="default" r:id="rId8"/>
          <w:footerReference w:type="default" r:id="rId9"/>
          <w:type w:val="continuous"/>
          <w:pgSz w:w="11906" w:h="16838"/>
          <w:pgMar w:top="1077" w:right="1077" w:bottom="1077" w:left="1440" w:header="720" w:footer="578" w:gutter="0"/>
          <w:cols w:space="720"/>
          <w:docGrid w:linePitch="360"/>
        </w:sectPr>
      </w:pPr>
    </w:p>
    <w:p w:rsidR="00C32311" w:rsidRDefault="00C32311" w:rsidP="00C0666B">
      <w:pPr>
        <w:pageBreakBefore/>
        <w:autoSpaceDE w:val="0"/>
        <w:spacing w:line="360" w:lineRule="auto"/>
        <w:jc w:val="center"/>
      </w:pPr>
    </w:p>
    <w:p w:rsidR="00C32311" w:rsidRDefault="00C32311" w:rsidP="00C0666B">
      <w:pPr>
        <w:autoSpaceDE w:val="0"/>
        <w:spacing w:line="360" w:lineRule="auto"/>
        <w:jc w:val="center"/>
      </w:pPr>
      <w:r>
        <w:rPr>
          <w:b/>
        </w:rPr>
        <w:t>LIST OF FIGURES</w:t>
      </w:r>
    </w:p>
    <w:tbl>
      <w:tblPr>
        <w:tblW w:w="0" w:type="auto"/>
        <w:tblLayout w:type="fixed"/>
        <w:tblLook w:val="0000"/>
      </w:tblPr>
      <w:tblGrid>
        <w:gridCol w:w="1278"/>
        <w:gridCol w:w="6570"/>
        <w:gridCol w:w="1037"/>
      </w:tblGrid>
      <w:tr w:rsidR="00C32311">
        <w:trPr>
          <w:trHeight w:val="377"/>
        </w:trPr>
        <w:tc>
          <w:tcPr>
            <w:tcW w:w="1278" w:type="dxa"/>
            <w:shd w:val="clear" w:color="auto" w:fill="auto"/>
          </w:tcPr>
          <w:p w:rsidR="00C32311" w:rsidRDefault="00C32311" w:rsidP="00C0666B">
            <w:pPr>
              <w:pStyle w:val="TOC1"/>
              <w:tabs>
                <w:tab w:val="left" w:pos="432"/>
              </w:tabs>
              <w:snapToGrid w:val="0"/>
              <w:spacing w:before="0" w:after="0" w:line="360" w:lineRule="auto"/>
              <w:ind w:right="-720"/>
            </w:pPr>
          </w:p>
        </w:tc>
        <w:tc>
          <w:tcPr>
            <w:tcW w:w="6570" w:type="dxa"/>
            <w:shd w:val="clear" w:color="auto" w:fill="auto"/>
          </w:tcPr>
          <w:p w:rsidR="00C32311" w:rsidRDefault="00C32311" w:rsidP="00C0666B">
            <w:pPr>
              <w:pStyle w:val="TOC1"/>
              <w:tabs>
                <w:tab w:val="left" w:pos="432"/>
              </w:tabs>
              <w:spacing w:before="0" w:after="0" w:line="360" w:lineRule="auto"/>
              <w:ind w:right="-720"/>
              <w:rPr>
                <w:b/>
                <w:bCs/>
                <w:sz w:val="24"/>
                <w:szCs w:val="24"/>
              </w:rPr>
            </w:pPr>
            <w:r>
              <w:rPr>
                <w:b/>
                <w:bCs/>
                <w:sz w:val="24"/>
                <w:szCs w:val="24"/>
              </w:rPr>
              <w:t>Name of Figure</w:t>
            </w:r>
          </w:p>
        </w:tc>
        <w:tc>
          <w:tcPr>
            <w:tcW w:w="1037" w:type="dxa"/>
            <w:shd w:val="clear" w:color="auto" w:fill="auto"/>
          </w:tcPr>
          <w:p w:rsidR="00C32311" w:rsidRDefault="00C32311" w:rsidP="00C0666B">
            <w:pPr>
              <w:pStyle w:val="TOC1"/>
              <w:tabs>
                <w:tab w:val="left" w:pos="432"/>
              </w:tabs>
              <w:spacing w:before="0" w:after="0" w:line="360" w:lineRule="auto"/>
              <w:ind w:right="-720"/>
            </w:pPr>
            <w:r>
              <w:rPr>
                <w:b/>
                <w:bCs/>
                <w:sz w:val="24"/>
                <w:szCs w:val="24"/>
              </w:rPr>
              <w:t>Page No.</w:t>
            </w:r>
          </w:p>
        </w:tc>
      </w:tr>
      <w:tr w:rsidR="00C32311">
        <w:trPr>
          <w:trHeight w:val="648"/>
        </w:trPr>
        <w:tc>
          <w:tcPr>
            <w:tcW w:w="1278" w:type="dxa"/>
            <w:shd w:val="clear" w:color="auto" w:fill="auto"/>
          </w:tcPr>
          <w:p w:rsidR="00C32311" w:rsidRDefault="000869BD" w:rsidP="00C0666B">
            <w:pPr>
              <w:pStyle w:val="TOC1"/>
              <w:tabs>
                <w:tab w:val="left" w:pos="432"/>
              </w:tabs>
              <w:spacing w:before="0" w:after="0" w:line="360" w:lineRule="auto"/>
              <w:ind w:right="-720"/>
            </w:pPr>
            <w:r>
              <w:rPr>
                <w:sz w:val="24"/>
                <w:szCs w:val="24"/>
              </w:rPr>
              <w:t>Fig 2</w:t>
            </w:r>
            <w:r w:rsidR="00C32311">
              <w:rPr>
                <w:sz w:val="24"/>
                <w:szCs w:val="24"/>
              </w:rPr>
              <w:t>.1</w:t>
            </w:r>
          </w:p>
          <w:p w:rsidR="00C32311" w:rsidRDefault="00C32311" w:rsidP="00C0666B">
            <w:pPr>
              <w:spacing w:line="360" w:lineRule="auto"/>
            </w:pPr>
            <w:r>
              <w:t>Fig 3.2</w:t>
            </w:r>
          </w:p>
          <w:p w:rsidR="00C32311" w:rsidRDefault="00C32311" w:rsidP="00C0666B">
            <w:pPr>
              <w:spacing w:line="360" w:lineRule="auto"/>
            </w:pPr>
            <w:r>
              <w:t>Fig. 3.3</w:t>
            </w:r>
          </w:p>
          <w:p w:rsidR="00C32311" w:rsidRDefault="00C32311" w:rsidP="00C0666B">
            <w:pPr>
              <w:spacing w:line="360" w:lineRule="auto"/>
            </w:pPr>
            <w:r>
              <w:t>Fig. 3.4.1</w:t>
            </w:r>
          </w:p>
          <w:p w:rsidR="00C32311" w:rsidRDefault="00C32311" w:rsidP="00C0666B">
            <w:pPr>
              <w:pStyle w:val="TOC1"/>
              <w:tabs>
                <w:tab w:val="left" w:pos="432"/>
              </w:tabs>
              <w:spacing w:before="0" w:after="0" w:line="360" w:lineRule="auto"/>
              <w:ind w:right="-720"/>
              <w:rPr>
                <w:sz w:val="24"/>
                <w:szCs w:val="24"/>
              </w:rPr>
            </w:pPr>
            <w:r>
              <w:rPr>
                <w:sz w:val="24"/>
                <w:szCs w:val="24"/>
              </w:rPr>
              <w:t>Fig. 3.4.2</w:t>
            </w:r>
          </w:p>
          <w:p w:rsidR="00C32311" w:rsidRDefault="00C32311" w:rsidP="00C0666B">
            <w:pPr>
              <w:pStyle w:val="TOC1"/>
              <w:tabs>
                <w:tab w:val="left" w:pos="432"/>
              </w:tabs>
              <w:spacing w:before="0" w:after="0" w:line="360" w:lineRule="auto"/>
              <w:ind w:right="-720"/>
            </w:pPr>
            <w:r>
              <w:rPr>
                <w:sz w:val="24"/>
                <w:szCs w:val="24"/>
              </w:rPr>
              <w:t>Fig. 4.1</w:t>
            </w:r>
          </w:p>
          <w:p w:rsidR="00C32311" w:rsidRDefault="000869BD" w:rsidP="00C0666B">
            <w:pPr>
              <w:spacing w:line="360" w:lineRule="auto"/>
            </w:pPr>
            <w:r>
              <w:t>Fig. 6</w:t>
            </w:r>
            <w:r w:rsidR="00C32311">
              <w:t>.1</w:t>
            </w:r>
          </w:p>
          <w:p w:rsidR="00C32311" w:rsidRDefault="000869BD" w:rsidP="00C0666B">
            <w:pPr>
              <w:pStyle w:val="TOC1"/>
              <w:tabs>
                <w:tab w:val="left" w:pos="432"/>
              </w:tabs>
              <w:spacing w:before="0" w:after="0" w:line="360" w:lineRule="auto"/>
              <w:ind w:right="-720"/>
            </w:pPr>
            <w:r>
              <w:rPr>
                <w:sz w:val="24"/>
                <w:szCs w:val="24"/>
              </w:rPr>
              <w:t>Fig. 6</w:t>
            </w:r>
            <w:r w:rsidR="00C32311">
              <w:rPr>
                <w:sz w:val="24"/>
                <w:szCs w:val="24"/>
              </w:rPr>
              <w:t>.2</w:t>
            </w:r>
          </w:p>
          <w:p w:rsidR="00C32311" w:rsidRDefault="000869BD" w:rsidP="00C0666B">
            <w:pPr>
              <w:spacing w:line="360" w:lineRule="auto"/>
            </w:pPr>
            <w:r>
              <w:t>Fig. 6</w:t>
            </w:r>
            <w:r w:rsidR="00C32311">
              <w:t>.3</w:t>
            </w:r>
          </w:p>
          <w:p w:rsidR="00C32311" w:rsidRDefault="000869BD" w:rsidP="00C0666B">
            <w:pPr>
              <w:spacing w:line="360" w:lineRule="auto"/>
            </w:pPr>
            <w:r>
              <w:t>Fig. 6</w:t>
            </w:r>
            <w:r w:rsidR="00C32311">
              <w:t>.4</w:t>
            </w:r>
          </w:p>
          <w:p w:rsidR="00C32311" w:rsidRDefault="000869BD" w:rsidP="00C0666B">
            <w:pPr>
              <w:spacing w:line="360" w:lineRule="auto"/>
            </w:pPr>
            <w:r>
              <w:t>Fig. 6</w:t>
            </w:r>
            <w:r w:rsidR="00C32311">
              <w:t>.5</w:t>
            </w:r>
          </w:p>
          <w:p w:rsidR="00C32311" w:rsidRDefault="000869BD" w:rsidP="00C0666B">
            <w:pPr>
              <w:spacing w:line="360" w:lineRule="auto"/>
            </w:pPr>
            <w:r>
              <w:t>Fig. 6</w:t>
            </w:r>
            <w:r w:rsidR="00C32311">
              <w:t>.6</w:t>
            </w:r>
          </w:p>
          <w:p w:rsidR="00C32311" w:rsidRDefault="00C32311" w:rsidP="00C0666B">
            <w:pPr>
              <w:spacing w:line="360" w:lineRule="auto"/>
            </w:pPr>
            <w:r>
              <w:t>Fig</w:t>
            </w:r>
            <w:r w:rsidR="000869BD">
              <w:t>. 6</w:t>
            </w:r>
            <w:r>
              <w:t>.7</w:t>
            </w:r>
          </w:p>
          <w:p w:rsidR="00C32311" w:rsidRDefault="000869BD" w:rsidP="00C0666B">
            <w:pPr>
              <w:spacing w:line="360" w:lineRule="auto"/>
            </w:pPr>
            <w:r>
              <w:t>Fig. 6</w:t>
            </w:r>
            <w:r w:rsidR="00C32311">
              <w:t>.8</w:t>
            </w:r>
          </w:p>
          <w:p w:rsidR="000869BD" w:rsidRDefault="000869BD" w:rsidP="00C0666B">
            <w:pPr>
              <w:spacing w:line="360" w:lineRule="auto"/>
            </w:pPr>
            <w:r>
              <w:t>Fig. 6.9</w:t>
            </w:r>
          </w:p>
        </w:tc>
        <w:tc>
          <w:tcPr>
            <w:tcW w:w="6570" w:type="dxa"/>
            <w:shd w:val="clear" w:color="auto" w:fill="auto"/>
          </w:tcPr>
          <w:p w:rsidR="00C32311" w:rsidRDefault="000869BD" w:rsidP="00C0666B">
            <w:pPr>
              <w:tabs>
                <w:tab w:val="left" w:pos="6705"/>
              </w:tabs>
              <w:spacing w:line="360" w:lineRule="auto"/>
            </w:pPr>
            <w:r>
              <w:t>Functional Requirement</w:t>
            </w:r>
          </w:p>
          <w:p w:rsidR="00C32311" w:rsidRDefault="000869BD" w:rsidP="00C0666B">
            <w:pPr>
              <w:tabs>
                <w:tab w:val="left" w:pos="6705"/>
              </w:tabs>
              <w:spacing w:line="360" w:lineRule="auto"/>
            </w:pPr>
            <w:r>
              <w:t>System Architecture</w:t>
            </w:r>
          </w:p>
          <w:p w:rsidR="00C32311" w:rsidRDefault="00C32311" w:rsidP="00C0666B">
            <w:pPr>
              <w:tabs>
                <w:tab w:val="left" w:pos="6705"/>
              </w:tabs>
              <w:spacing w:line="360" w:lineRule="auto"/>
            </w:pPr>
            <w:r>
              <w:t>Entity Relationship Diagram</w:t>
            </w:r>
          </w:p>
          <w:p w:rsidR="00C32311" w:rsidRDefault="00C32311" w:rsidP="00C0666B">
            <w:pPr>
              <w:tabs>
                <w:tab w:val="left" w:pos="6705"/>
              </w:tabs>
              <w:spacing w:line="360" w:lineRule="auto"/>
            </w:pPr>
            <w:r>
              <w:t>Dataflow Diagram Level 0</w:t>
            </w:r>
          </w:p>
          <w:p w:rsidR="00C32311" w:rsidRDefault="00C32311" w:rsidP="00C0666B">
            <w:pPr>
              <w:tabs>
                <w:tab w:val="left" w:pos="6705"/>
              </w:tabs>
              <w:spacing w:line="360" w:lineRule="auto"/>
            </w:pPr>
            <w:r>
              <w:t>Dataflow Diagram Level 1</w:t>
            </w:r>
          </w:p>
          <w:p w:rsidR="00C32311" w:rsidRDefault="00C32311" w:rsidP="00C0666B">
            <w:pPr>
              <w:tabs>
                <w:tab w:val="left" w:pos="6705"/>
              </w:tabs>
              <w:spacing w:line="360" w:lineRule="auto"/>
              <w:rPr>
                <w:bCs/>
              </w:rPr>
            </w:pPr>
            <w:r>
              <w:t>Schema Diagram</w:t>
            </w:r>
          </w:p>
          <w:p w:rsidR="00C32311" w:rsidRDefault="00C32311" w:rsidP="00C0666B">
            <w:pPr>
              <w:tabs>
                <w:tab w:val="left" w:pos="6705"/>
              </w:tabs>
              <w:spacing w:line="360" w:lineRule="auto"/>
              <w:rPr>
                <w:bCs/>
              </w:rPr>
            </w:pPr>
            <w:r>
              <w:rPr>
                <w:bCs/>
              </w:rPr>
              <w:t>Snapshot</w:t>
            </w:r>
            <w:r>
              <w:rPr>
                <w:b/>
              </w:rPr>
              <w:t xml:space="preserve"> </w:t>
            </w:r>
            <w:r w:rsidR="000869BD">
              <w:rPr>
                <w:bCs/>
              </w:rPr>
              <w:t>Of Login</w:t>
            </w:r>
            <w:r>
              <w:rPr>
                <w:bCs/>
              </w:rPr>
              <w:t xml:space="preserve"> Page</w:t>
            </w:r>
          </w:p>
          <w:p w:rsidR="00C32311" w:rsidRDefault="00C32311" w:rsidP="00C0666B">
            <w:pPr>
              <w:tabs>
                <w:tab w:val="left" w:pos="6705"/>
              </w:tabs>
              <w:spacing w:line="360" w:lineRule="auto"/>
              <w:rPr>
                <w:bCs/>
              </w:rPr>
            </w:pPr>
            <w:r>
              <w:rPr>
                <w:bCs/>
              </w:rPr>
              <w:t>Snaps</w:t>
            </w:r>
            <w:r w:rsidR="000869BD">
              <w:rPr>
                <w:bCs/>
              </w:rPr>
              <w:t xml:space="preserve">hot of Registration Page </w:t>
            </w:r>
          </w:p>
          <w:p w:rsidR="00C32311" w:rsidRDefault="000869BD" w:rsidP="00C0666B">
            <w:pPr>
              <w:tabs>
                <w:tab w:val="left" w:pos="6705"/>
              </w:tabs>
              <w:spacing w:line="360" w:lineRule="auto"/>
              <w:rPr>
                <w:bCs/>
              </w:rPr>
            </w:pPr>
            <w:r>
              <w:rPr>
                <w:bCs/>
              </w:rPr>
              <w:t xml:space="preserve">Snapshot of Overview </w:t>
            </w:r>
            <w:r w:rsidR="00C32311">
              <w:rPr>
                <w:bCs/>
              </w:rPr>
              <w:t xml:space="preserve">Page </w:t>
            </w:r>
          </w:p>
          <w:p w:rsidR="00C32311" w:rsidRDefault="00C32311" w:rsidP="00C0666B">
            <w:pPr>
              <w:tabs>
                <w:tab w:val="left" w:pos="6705"/>
              </w:tabs>
              <w:spacing w:line="360" w:lineRule="auto"/>
            </w:pPr>
            <w:r>
              <w:rPr>
                <w:bCs/>
              </w:rPr>
              <w:t>Snapshot of insert record page</w:t>
            </w:r>
          </w:p>
          <w:p w:rsidR="00C32311" w:rsidRDefault="00C32311" w:rsidP="00C0666B">
            <w:pPr>
              <w:tabs>
                <w:tab w:val="left" w:pos="6705"/>
              </w:tabs>
              <w:spacing w:line="360" w:lineRule="auto"/>
              <w:rPr>
                <w:bCs/>
              </w:rPr>
            </w:pPr>
            <w:r>
              <w:t xml:space="preserve">Snapshot of Update Page </w:t>
            </w:r>
          </w:p>
          <w:p w:rsidR="00C32311" w:rsidRDefault="00C32311" w:rsidP="00C0666B">
            <w:pPr>
              <w:tabs>
                <w:tab w:val="left" w:pos="2676"/>
              </w:tabs>
              <w:spacing w:line="360" w:lineRule="auto"/>
              <w:rPr>
                <w:bCs/>
              </w:rPr>
            </w:pPr>
            <w:r>
              <w:rPr>
                <w:bCs/>
              </w:rPr>
              <w:t xml:space="preserve">Snapshot of </w:t>
            </w:r>
            <w:r w:rsidR="000869BD">
              <w:rPr>
                <w:bCs/>
              </w:rPr>
              <w:t>Delete</w:t>
            </w:r>
            <w:r>
              <w:t xml:space="preserve"> </w:t>
            </w:r>
            <w:r>
              <w:rPr>
                <w:bCs/>
              </w:rPr>
              <w:t>Page</w:t>
            </w:r>
            <w:r>
              <w:rPr>
                <w:bCs/>
              </w:rPr>
              <w:tab/>
            </w:r>
          </w:p>
          <w:p w:rsidR="00C32311" w:rsidRDefault="00C32311" w:rsidP="00C0666B">
            <w:pPr>
              <w:spacing w:line="360" w:lineRule="auto"/>
            </w:pPr>
            <w:r>
              <w:rPr>
                <w:bCs/>
              </w:rPr>
              <w:t xml:space="preserve">Snapshot of </w:t>
            </w:r>
            <w:r w:rsidR="000869BD">
              <w:rPr>
                <w:bCs/>
              </w:rPr>
              <w:t>Report generation</w:t>
            </w:r>
            <w:r>
              <w:t xml:space="preserve"> </w:t>
            </w:r>
            <w:r>
              <w:rPr>
                <w:bCs/>
              </w:rPr>
              <w:t>Page</w:t>
            </w:r>
          </w:p>
          <w:p w:rsidR="00C32311" w:rsidRDefault="00C32311" w:rsidP="00C0666B">
            <w:pPr>
              <w:spacing w:line="360" w:lineRule="auto"/>
            </w:pPr>
          </w:p>
          <w:p w:rsidR="00C32311" w:rsidRDefault="000869BD" w:rsidP="00C0666B">
            <w:pPr>
              <w:spacing w:line="360" w:lineRule="auto"/>
            </w:pPr>
            <w:r>
              <w:t>Snapshot of Report generated</w:t>
            </w:r>
            <w:r w:rsidR="00C32311">
              <w:t xml:space="preserve"> page</w:t>
            </w:r>
          </w:p>
          <w:p w:rsidR="000869BD" w:rsidRDefault="000869BD" w:rsidP="00C0666B">
            <w:pPr>
              <w:spacing w:line="360" w:lineRule="auto"/>
            </w:pPr>
          </w:p>
          <w:p w:rsidR="000869BD" w:rsidRDefault="000869BD" w:rsidP="00C0666B">
            <w:pPr>
              <w:spacing w:line="360" w:lineRule="auto"/>
            </w:pPr>
            <w:r>
              <w:t>Snapshot of verification email</w:t>
            </w:r>
          </w:p>
        </w:tc>
        <w:tc>
          <w:tcPr>
            <w:tcW w:w="1037" w:type="dxa"/>
            <w:shd w:val="clear" w:color="auto" w:fill="auto"/>
          </w:tcPr>
          <w:p w:rsidR="00C32311" w:rsidRDefault="00C32311" w:rsidP="00C0666B">
            <w:pPr>
              <w:pStyle w:val="TOC1"/>
              <w:tabs>
                <w:tab w:val="left" w:pos="432"/>
              </w:tabs>
              <w:spacing w:before="0" w:after="0" w:line="360" w:lineRule="auto"/>
              <w:ind w:right="-720"/>
            </w:pPr>
            <w:r>
              <w:rPr>
                <w:sz w:val="24"/>
                <w:szCs w:val="24"/>
              </w:rPr>
              <w:t xml:space="preserve">      6</w:t>
            </w:r>
          </w:p>
          <w:p w:rsidR="00C32311" w:rsidRDefault="00C32311" w:rsidP="00C0666B">
            <w:pPr>
              <w:spacing w:line="360" w:lineRule="auto"/>
              <w:jc w:val="center"/>
            </w:pPr>
            <w:r>
              <w:t>9</w:t>
            </w:r>
          </w:p>
          <w:p w:rsidR="00C32311" w:rsidRDefault="00C32311" w:rsidP="00C0666B">
            <w:pPr>
              <w:spacing w:line="360" w:lineRule="auto"/>
              <w:jc w:val="center"/>
            </w:pPr>
            <w:r>
              <w:t>10</w:t>
            </w:r>
          </w:p>
          <w:p w:rsidR="00C32311" w:rsidRDefault="00C32311" w:rsidP="00C0666B">
            <w:pPr>
              <w:spacing w:line="360" w:lineRule="auto"/>
              <w:jc w:val="center"/>
            </w:pPr>
            <w:r>
              <w:t>11</w:t>
            </w:r>
          </w:p>
          <w:p w:rsidR="00C32311" w:rsidRDefault="00C32311" w:rsidP="00C0666B">
            <w:pPr>
              <w:spacing w:line="360" w:lineRule="auto"/>
              <w:jc w:val="center"/>
            </w:pPr>
            <w:r>
              <w:t>12</w:t>
            </w:r>
          </w:p>
          <w:p w:rsidR="00C32311" w:rsidRDefault="00C32311" w:rsidP="00C0666B">
            <w:pPr>
              <w:spacing w:line="360" w:lineRule="auto"/>
              <w:jc w:val="center"/>
            </w:pPr>
            <w:r>
              <w:t>13</w:t>
            </w:r>
          </w:p>
          <w:p w:rsidR="00C32311" w:rsidRDefault="000869BD" w:rsidP="00C0666B">
            <w:pPr>
              <w:spacing w:line="360" w:lineRule="auto"/>
              <w:jc w:val="center"/>
            </w:pPr>
            <w:r>
              <w:t>21</w:t>
            </w:r>
          </w:p>
          <w:p w:rsidR="00C32311" w:rsidRDefault="000869BD" w:rsidP="00C0666B">
            <w:pPr>
              <w:spacing w:line="360" w:lineRule="auto"/>
              <w:jc w:val="center"/>
            </w:pPr>
            <w:r>
              <w:t>21</w:t>
            </w:r>
          </w:p>
          <w:p w:rsidR="00C32311" w:rsidRDefault="000869BD" w:rsidP="00C0666B">
            <w:pPr>
              <w:spacing w:line="360" w:lineRule="auto"/>
              <w:jc w:val="center"/>
            </w:pPr>
            <w:r>
              <w:t>22</w:t>
            </w:r>
          </w:p>
          <w:p w:rsidR="00C32311" w:rsidRDefault="000869BD" w:rsidP="00C0666B">
            <w:pPr>
              <w:spacing w:line="360" w:lineRule="auto"/>
              <w:jc w:val="center"/>
            </w:pPr>
            <w:r>
              <w:t>22</w:t>
            </w:r>
          </w:p>
          <w:p w:rsidR="00C32311" w:rsidRDefault="000869BD" w:rsidP="00C0666B">
            <w:pPr>
              <w:spacing w:line="360" w:lineRule="auto"/>
              <w:jc w:val="center"/>
            </w:pPr>
            <w:r>
              <w:t>23</w:t>
            </w:r>
          </w:p>
          <w:p w:rsidR="00C32311" w:rsidRDefault="000869BD" w:rsidP="00C0666B">
            <w:pPr>
              <w:spacing w:line="360" w:lineRule="auto"/>
              <w:jc w:val="center"/>
            </w:pPr>
            <w:r>
              <w:t>23</w:t>
            </w:r>
          </w:p>
          <w:p w:rsidR="00C32311" w:rsidRDefault="000869BD" w:rsidP="00C0666B">
            <w:pPr>
              <w:spacing w:line="360" w:lineRule="auto"/>
              <w:jc w:val="center"/>
            </w:pPr>
            <w:r>
              <w:t>24</w:t>
            </w:r>
          </w:p>
          <w:p w:rsidR="00C32311" w:rsidRDefault="000869BD" w:rsidP="00C0666B">
            <w:pPr>
              <w:spacing w:line="360" w:lineRule="auto"/>
              <w:jc w:val="center"/>
            </w:pPr>
            <w:r>
              <w:t>24</w:t>
            </w:r>
          </w:p>
          <w:p w:rsidR="000869BD" w:rsidRDefault="000869BD" w:rsidP="00C0666B">
            <w:pPr>
              <w:spacing w:line="360" w:lineRule="auto"/>
              <w:jc w:val="center"/>
            </w:pPr>
            <w:r>
              <w:t>25</w:t>
            </w:r>
          </w:p>
        </w:tc>
      </w:tr>
      <w:tr w:rsidR="00C32311">
        <w:trPr>
          <w:trHeight w:val="648"/>
        </w:trPr>
        <w:tc>
          <w:tcPr>
            <w:tcW w:w="1278" w:type="dxa"/>
            <w:shd w:val="clear" w:color="auto" w:fill="auto"/>
          </w:tcPr>
          <w:p w:rsidR="00C32311" w:rsidRDefault="00C32311" w:rsidP="00C0666B">
            <w:pPr>
              <w:pStyle w:val="TOC1"/>
              <w:tabs>
                <w:tab w:val="left" w:pos="432"/>
              </w:tabs>
              <w:snapToGrid w:val="0"/>
              <w:spacing w:before="0" w:after="0" w:line="360" w:lineRule="auto"/>
              <w:ind w:right="-720"/>
              <w:rPr>
                <w:sz w:val="24"/>
                <w:szCs w:val="24"/>
              </w:rPr>
            </w:pPr>
          </w:p>
        </w:tc>
        <w:tc>
          <w:tcPr>
            <w:tcW w:w="6570" w:type="dxa"/>
            <w:shd w:val="clear" w:color="auto" w:fill="auto"/>
          </w:tcPr>
          <w:p w:rsidR="00C32311" w:rsidRDefault="00C32311" w:rsidP="00C0666B">
            <w:pPr>
              <w:tabs>
                <w:tab w:val="left" w:pos="6705"/>
              </w:tabs>
              <w:snapToGrid w:val="0"/>
              <w:spacing w:line="360" w:lineRule="auto"/>
            </w:pPr>
          </w:p>
        </w:tc>
        <w:tc>
          <w:tcPr>
            <w:tcW w:w="1037" w:type="dxa"/>
            <w:shd w:val="clear" w:color="auto" w:fill="auto"/>
          </w:tcPr>
          <w:p w:rsidR="00C32311" w:rsidRDefault="00C32311" w:rsidP="00C0666B">
            <w:pPr>
              <w:pStyle w:val="TOC1"/>
              <w:tabs>
                <w:tab w:val="left" w:pos="432"/>
              </w:tabs>
              <w:spacing w:before="0" w:after="0" w:line="360" w:lineRule="auto"/>
              <w:ind w:right="-720"/>
            </w:pPr>
            <w:r>
              <w:rPr>
                <w:sz w:val="24"/>
                <w:szCs w:val="24"/>
              </w:rPr>
              <w:t xml:space="preserve">     </w:t>
            </w:r>
          </w:p>
        </w:tc>
      </w:tr>
      <w:tr w:rsidR="00C32311">
        <w:trPr>
          <w:trHeight w:val="648"/>
        </w:trPr>
        <w:tc>
          <w:tcPr>
            <w:tcW w:w="1278" w:type="dxa"/>
            <w:shd w:val="clear" w:color="auto" w:fill="auto"/>
          </w:tcPr>
          <w:p w:rsidR="00C32311" w:rsidRDefault="00C32311" w:rsidP="00C0666B">
            <w:pPr>
              <w:pStyle w:val="TOC1"/>
              <w:tabs>
                <w:tab w:val="left" w:pos="432"/>
              </w:tabs>
              <w:snapToGrid w:val="0"/>
              <w:spacing w:before="0" w:after="0" w:line="360" w:lineRule="auto"/>
              <w:ind w:right="-720"/>
            </w:pPr>
          </w:p>
        </w:tc>
        <w:tc>
          <w:tcPr>
            <w:tcW w:w="6570" w:type="dxa"/>
            <w:shd w:val="clear" w:color="auto" w:fill="auto"/>
          </w:tcPr>
          <w:p w:rsidR="00C32311" w:rsidRDefault="00C32311" w:rsidP="00C0666B">
            <w:pPr>
              <w:tabs>
                <w:tab w:val="left" w:pos="6705"/>
              </w:tabs>
              <w:snapToGrid w:val="0"/>
              <w:spacing w:line="360" w:lineRule="auto"/>
            </w:pPr>
          </w:p>
        </w:tc>
        <w:tc>
          <w:tcPr>
            <w:tcW w:w="1037" w:type="dxa"/>
            <w:shd w:val="clear" w:color="auto" w:fill="auto"/>
          </w:tcPr>
          <w:p w:rsidR="00C32311" w:rsidRDefault="00C32311" w:rsidP="00C0666B">
            <w:pPr>
              <w:pStyle w:val="TOC1"/>
              <w:tabs>
                <w:tab w:val="left" w:pos="432"/>
              </w:tabs>
              <w:spacing w:before="0" w:after="0" w:line="360" w:lineRule="auto"/>
              <w:ind w:right="-720"/>
            </w:pPr>
            <w:r>
              <w:rPr>
                <w:sz w:val="24"/>
                <w:szCs w:val="24"/>
              </w:rPr>
              <w:t xml:space="preserve">   </w:t>
            </w:r>
          </w:p>
        </w:tc>
      </w:tr>
      <w:tr w:rsidR="00C32311">
        <w:trPr>
          <w:trHeight w:val="648"/>
        </w:trPr>
        <w:tc>
          <w:tcPr>
            <w:tcW w:w="1278" w:type="dxa"/>
            <w:shd w:val="clear" w:color="auto" w:fill="auto"/>
          </w:tcPr>
          <w:p w:rsidR="00C32311" w:rsidRDefault="00C32311" w:rsidP="00C0666B">
            <w:pPr>
              <w:pStyle w:val="TOC1"/>
              <w:tabs>
                <w:tab w:val="left" w:pos="432"/>
              </w:tabs>
              <w:snapToGrid w:val="0"/>
              <w:spacing w:before="0" w:after="0" w:line="360" w:lineRule="auto"/>
              <w:ind w:right="-720"/>
              <w:rPr>
                <w:sz w:val="24"/>
                <w:szCs w:val="24"/>
              </w:rPr>
            </w:pPr>
          </w:p>
          <w:p w:rsidR="00C32311" w:rsidRDefault="00C32311" w:rsidP="00C0666B">
            <w:pPr>
              <w:pStyle w:val="TOC1"/>
              <w:tabs>
                <w:tab w:val="left" w:pos="432"/>
              </w:tabs>
              <w:spacing w:before="0" w:after="0" w:line="360" w:lineRule="auto"/>
              <w:ind w:right="-720"/>
            </w:pPr>
          </w:p>
        </w:tc>
        <w:tc>
          <w:tcPr>
            <w:tcW w:w="6570" w:type="dxa"/>
            <w:shd w:val="clear" w:color="auto" w:fill="auto"/>
          </w:tcPr>
          <w:p w:rsidR="00C32311" w:rsidRDefault="00C32311" w:rsidP="00C0666B">
            <w:pPr>
              <w:tabs>
                <w:tab w:val="left" w:pos="6705"/>
              </w:tabs>
              <w:snapToGrid w:val="0"/>
              <w:spacing w:line="360" w:lineRule="auto"/>
            </w:pPr>
          </w:p>
        </w:tc>
        <w:tc>
          <w:tcPr>
            <w:tcW w:w="1037" w:type="dxa"/>
            <w:shd w:val="clear" w:color="auto" w:fill="auto"/>
          </w:tcPr>
          <w:p w:rsidR="00C32311" w:rsidRDefault="00C32311" w:rsidP="00C0666B">
            <w:pPr>
              <w:pStyle w:val="TOC1"/>
              <w:tabs>
                <w:tab w:val="left" w:pos="432"/>
              </w:tabs>
              <w:spacing w:before="0" w:after="0" w:line="360" w:lineRule="auto"/>
              <w:ind w:right="-720"/>
            </w:pPr>
            <w:r>
              <w:rPr>
                <w:sz w:val="24"/>
                <w:szCs w:val="24"/>
              </w:rPr>
              <w:t xml:space="preserve">    </w:t>
            </w:r>
          </w:p>
        </w:tc>
      </w:tr>
      <w:tr w:rsidR="00C32311">
        <w:trPr>
          <w:trHeight w:val="648"/>
        </w:trPr>
        <w:tc>
          <w:tcPr>
            <w:tcW w:w="1278" w:type="dxa"/>
            <w:shd w:val="clear" w:color="auto" w:fill="auto"/>
          </w:tcPr>
          <w:p w:rsidR="00C32311" w:rsidRDefault="00C32311" w:rsidP="00C0666B">
            <w:pPr>
              <w:pStyle w:val="TOC1"/>
              <w:tabs>
                <w:tab w:val="left" w:pos="432"/>
              </w:tabs>
              <w:snapToGrid w:val="0"/>
              <w:spacing w:before="0" w:after="0" w:line="360" w:lineRule="auto"/>
              <w:ind w:right="-720"/>
            </w:pPr>
          </w:p>
        </w:tc>
        <w:tc>
          <w:tcPr>
            <w:tcW w:w="6570" w:type="dxa"/>
            <w:shd w:val="clear" w:color="auto" w:fill="auto"/>
          </w:tcPr>
          <w:p w:rsidR="00C32311" w:rsidRDefault="00C32311" w:rsidP="00C0666B">
            <w:pPr>
              <w:tabs>
                <w:tab w:val="left" w:pos="6705"/>
              </w:tabs>
              <w:snapToGrid w:val="0"/>
              <w:spacing w:line="360" w:lineRule="auto"/>
            </w:pPr>
          </w:p>
        </w:tc>
        <w:tc>
          <w:tcPr>
            <w:tcW w:w="1037" w:type="dxa"/>
            <w:shd w:val="clear" w:color="auto" w:fill="auto"/>
          </w:tcPr>
          <w:p w:rsidR="00C32311" w:rsidRDefault="00C32311" w:rsidP="00C0666B">
            <w:pPr>
              <w:pStyle w:val="TOC1"/>
              <w:tabs>
                <w:tab w:val="left" w:pos="432"/>
              </w:tabs>
              <w:snapToGrid w:val="0"/>
              <w:spacing w:before="0" w:after="0" w:line="360" w:lineRule="auto"/>
              <w:ind w:right="-720"/>
              <w:rPr>
                <w:sz w:val="24"/>
                <w:szCs w:val="24"/>
              </w:rPr>
            </w:pPr>
          </w:p>
        </w:tc>
      </w:tr>
    </w:tbl>
    <w:p w:rsidR="00C32311" w:rsidRDefault="00C32311" w:rsidP="00C0666B">
      <w:pPr>
        <w:pageBreakBefore/>
        <w:autoSpaceDE w:val="0"/>
        <w:spacing w:line="360" w:lineRule="auto"/>
      </w:pPr>
      <w:r>
        <w:rPr>
          <w:b/>
          <w:sz w:val="36"/>
          <w:szCs w:val="36"/>
        </w:rPr>
        <w:lastRenderedPageBreak/>
        <w:t>LIST OF TABLES</w:t>
      </w:r>
    </w:p>
    <w:tbl>
      <w:tblPr>
        <w:tblW w:w="0" w:type="auto"/>
        <w:tblInd w:w="198" w:type="dxa"/>
        <w:tblLayout w:type="fixed"/>
        <w:tblLook w:val="0000"/>
      </w:tblPr>
      <w:tblGrid>
        <w:gridCol w:w="1350"/>
        <w:gridCol w:w="5735"/>
        <w:gridCol w:w="1602"/>
      </w:tblGrid>
      <w:tr w:rsidR="00C32311">
        <w:trPr>
          <w:trHeight w:val="212"/>
          <w:tblHeader/>
        </w:trPr>
        <w:tc>
          <w:tcPr>
            <w:tcW w:w="1350" w:type="dxa"/>
            <w:shd w:val="clear" w:color="auto" w:fill="FFFFFF"/>
          </w:tcPr>
          <w:p w:rsidR="00C32311" w:rsidRDefault="00C32311" w:rsidP="00C0666B">
            <w:pPr>
              <w:snapToGrid w:val="0"/>
              <w:spacing w:line="360" w:lineRule="auto"/>
              <w:jc w:val="center"/>
            </w:pPr>
          </w:p>
        </w:tc>
        <w:tc>
          <w:tcPr>
            <w:tcW w:w="5735" w:type="dxa"/>
            <w:shd w:val="clear" w:color="auto" w:fill="FFFFFF"/>
          </w:tcPr>
          <w:p w:rsidR="00C32311" w:rsidRDefault="00C32311" w:rsidP="00C0666B">
            <w:pPr>
              <w:spacing w:line="360" w:lineRule="auto"/>
              <w:jc w:val="center"/>
              <w:rPr>
                <w:b/>
              </w:rPr>
            </w:pPr>
            <w:r>
              <w:rPr>
                <w:b/>
              </w:rPr>
              <w:t>Name of Table</w:t>
            </w:r>
          </w:p>
        </w:tc>
        <w:tc>
          <w:tcPr>
            <w:tcW w:w="1602" w:type="dxa"/>
            <w:shd w:val="clear" w:color="auto" w:fill="FFFFFF"/>
          </w:tcPr>
          <w:p w:rsidR="00C32311" w:rsidRDefault="00C32311" w:rsidP="00C0666B">
            <w:pPr>
              <w:spacing w:line="360" w:lineRule="auto"/>
              <w:jc w:val="center"/>
            </w:pPr>
            <w:r>
              <w:rPr>
                <w:b/>
              </w:rPr>
              <w:t>Page No.</w:t>
            </w:r>
          </w:p>
        </w:tc>
      </w:tr>
      <w:tr w:rsidR="00C32311">
        <w:trPr>
          <w:trHeight w:val="485"/>
        </w:trPr>
        <w:tc>
          <w:tcPr>
            <w:tcW w:w="1350" w:type="dxa"/>
            <w:shd w:val="clear" w:color="auto" w:fill="FFFFFF"/>
          </w:tcPr>
          <w:p w:rsidR="00C32311" w:rsidRDefault="00C32311" w:rsidP="00C0666B">
            <w:pPr>
              <w:spacing w:line="360" w:lineRule="auto"/>
              <w:rPr>
                <w:rStyle w:val="Hyperlink"/>
                <w:color w:val="auto"/>
                <w:u w:val="none"/>
                <w:lang w:val="en-IN" w:eastAsia="en-IN"/>
              </w:rPr>
            </w:pPr>
            <w:r>
              <w:rPr>
                <w:rStyle w:val="Hyperlink"/>
                <w:color w:val="auto"/>
                <w:u w:val="none"/>
                <w:lang w:val="en-IN" w:eastAsia="en-IN"/>
              </w:rPr>
              <w:t>Table 4.3</w:t>
            </w:r>
          </w:p>
          <w:p w:rsidR="00C32311" w:rsidRPr="00DF1AD0" w:rsidRDefault="00C32311" w:rsidP="00C0666B">
            <w:pPr>
              <w:spacing w:line="360" w:lineRule="auto"/>
              <w:rPr>
                <w:rStyle w:val="Hyperlink"/>
                <w:color w:val="auto"/>
                <w:u w:val="none"/>
                <w:lang w:eastAsia="en-IN"/>
              </w:rPr>
            </w:pPr>
            <w:r>
              <w:rPr>
                <w:rStyle w:val="Hyperlink"/>
                <w:color w:val="auto"/>
                <w:u w:val="none"/>
                <w:lang w:val="en-IN" w:eastAsia="en-IN"/>
              </w:rPr>
              <w:t>Table 6</w:t>
            </w:r>
            <w:r w:rsidR="00DF1AD0">
              <w:rPr>
                <w:rStyle w:val="Hyperlink"/>
                <w:color w:val="auto"/>
                <w:u w:val="none"/>
                <w:lang w:val="en-IN" w:eastAsia="en-IN"/>
              </w:rPr>
              <w:t xml:space="preserve">.1 Table 6.2 Table 6.3 </w:t>
            </w:r>
          </w:p>
          <w:p w:rsidR="00C32311" w:rsidRPr="00DF1AD0" w:rsidRDefault="00C32311" w:rsidP="00C0666B">
            <w:pPr>
              <w:spacing w:line="360" w:lineRule="auto"/>
            </w:pPr>
          </w:p>
          <w:p w:rsidR="00C32311" w:rsidRDefault="00C32311" w:rsidP="00C0666B">
            <w:pPr>
              <w:spacing w:line="360" w:lineRule="auto"/>
            </w:pPr>
          </w:p>
        </w:tc>
        <w:tc>
          <w:tcPr>
            <w:tcW w:w="5735" w:type="dxa"/>
            <w:shd w:val="clear" w:color="auto" w:fill="FFFFFF"/>
          </w:tcPr>
          <w:p w:rsidR="00C32311" w:rsidRDefault="00C32311" w:rsidP="00C0666B">
            <w:pPr>
              <w:spacing w:line="360" w:lineRule="auto"/>
            </w:pPr>
            <w:r>
              <w:t>Cardinality Ratios.</w:t>
            </w:r>
          </w:p>
          <w:p w:rsidR="00C32311" w:rsidRDefault="00C32311" w:rsidP="00C0666B">
            <w:pPr>
              <w:spacing w:line="360" w:lineRule="auto"/>
            </w:pPr>
            <w:r>
              <w:t xml:space="preserve">Unit test case for </w:t>
            </w:r>
            <w:r w:rsidR="000F4A9D">
              <w:t>FMS</w:t>
            </w:r>
          </w:p>
          <w:p w:rsidR="000F4A9D" w:rsidRDefault="000F4A9D" w:rsidP="00C0666B">
            <w:pPr>
              <w:spacing w:line="360" w:lineRule="auto"/>
            </w:pPr>
            <w:r>
              <w:t>Integration Test case for FMS</w:t>
            </w:r>
          </w:p>
          <w:p w:rsidR="000F4A9D" w:rsidRDefault="000F4A9D" w:rsidP="00C0666B">
            <w:pPr>
              <w:spacing w:line="360" w:lineRule="auto"/>
            </w:pPr>
            <w:r>
              <w:t>System Test case for FMS</w:t>
            </w:r>
          </w:p>
        </w:tc>
        <w:tc>
          <w:tcPr>
            <w:tcW w:w="1602" w:type="dxa"/>
            <w:shd w:val="clear" w:color="auto" w:fill="FFFFFF"/>
          </w:tcPr>
          <w:p w:rsidR="00C32311" w:rsidRDefault="00C32311" w:rsidP="00C0666B">
            <w:pPr>
              <w:spacing w:line="360" w:lineRule="auto"/>
              <w:jc w:val="center"/>
            </w:pPr>
            <w:r>
              <w:t>17</w:t>
            </w:r>
          </w:p>
          <w:p w:rsidR="00C32311" w:rsidRDefault="00C32311" w:rsidP="00C0666B">
            <w:pPr>
              <w:spacing w:line="360" w:lineRule="auto"/>
              <w:jc w:val="center"/>
            </w:pPr>
            <w:r>
              <w:t>22</w:t>
            </w:r>
          </w:p>
          <w:p w:rsidR="00C32311" w:rsidRDefault="00C32311" w:rsidP="00C0666B">
            <w:pPr>
              <w:spacing w:line="360" w:lineRule="auto"/>
              <w:jc w:val="center"/>
            </w:pPr>
            <w:r>
              <w:t>23</w:t>
            </w:r>
          </w:p>
          <w:p w:rsidR="00C32311" w:rsidRDefault="00C32311" w:rsidP="00C0666B">
            <w:pPr>
              <w:spacing w:line="360" w:lineRule="auto"/>
              <w:jc w:val="center"/>
            </w:pPr>
            <w:r>
              <w:t>23</w:t>
            </w:r>
          </w:p>
          <w:p w:rsidR="00C32311" w:rsidRDefault="00C32311" w:rsidP="00C0666B">
            <w:pPr>
              <w:spacing w:line="360" w:lineRule="auto"/>
              <w:jc w:val="center"/>
            </w:pPr>
          </w:p>
          <w:p w:rsidR="00C32311" w:rsidRDefault="00C32311" w:rsidP="00C0666B">
            <w:pPr>
              <w:spacing w:line="360" w:lineRule="auto"/>
              <w:jc w:val="center"/>
            </w:pPr>
          </w:p>
          <w:p w:rsidR="00C32311" w:rsidRDefault="00C32311" w:rsidP="00C0666B">
            <w:pPr>
              <w:spacing w:line="360" w:lineRule="auto"/>
              <w:jc w:val="center"/>
            </w:pPr>
          </w:p>
          <w:p w:rsidR="00C32311" w:rsidRDefault="00C32311" w:rsidP="00C0666B">
            <w:pPr>
              <w:spacing w:line="360" w:lineRule="auto"/>
              <w:jc w:val="center"/>
            </w:pPr>
          </w:p>
        </w:tc>
      </w:tr>
    </w:tbl>
    <w:p w:rsidR="00C32311" w:rsidRDefault="00C32311" w:rsidP="00C0666B">
      <w:pPr>
        <w:spacing w:line="360" w:lineRule="auto"/>
        <w:ind w:left="1418" w:firstLine="709"/>
        <w:rPr>
          <w:b/>
          <w:sz w:val="36"/>
          <w:szCs w:val="36"/>
        </w:rPr>
      </w:pPr>
    </w:p>
    <w:p w:rsidR="00C32311" w:rsidRDefault="00C32311" w:rsidP="00C0666B">
      <w:pPr>
        <w:spacing w:line="360" w:lineRule="auto"/>
        <w:ind w:left="1418" w:firstLine="709"/>
        <w:rPr>
          <w:b/>
          <w:sz w:val="36"/>
          <w:szCs w:val="36"/>
        </w:rPr>
      </w:pPr>
    </w:p>
    <w:p w:rsidR="00C32311" w:rsidRDefault="00C32311" w:rsidP="00C0666B">
      <w:pPr>
        <w:spacing w:line="360" w:lineRule="auto"/>
        <w:ind w:left="1418" w:firstLine="709"/>
        <w:rPr>
          <w:b/>
          <w:sz w:val="36"/>
          <w:szCs w:val="36"/>
        </w:rPr>
      </w:pPr>
    </w:p>
    <w:p w:rsidR="00C32311" w:rsidRDefault="00C32311" w:rsidP="00C0666B">
      <w:pPr>
        <w:spacing w:line="360" w:lineRule="auto"/>
        <w:ind w:left="1418" w:firstLine="709"/>
        <w:rPr>
          <w:b/>
          <w:sz w:val="36"/>
          <w:szCs w:val="36"/>
        </w:rPr>
      </w:pPr>
    </w:p>
    <w:p w:rsidR="00C32311" w:rsidRDefault="00C32311" w:rsidP="00C0666B">
      <w:pPr>
        <w:spacing w:line="360" w:lineRule="auto"/>
        <w:ind w:left="1418" w:firstLine="709"/>
        <w:rPr>
          <w:b/>
          <w:sz w:val="36"/>
          <w:szCs w:val="36"/>
        </w:rPr>
      </w:pPr>
    </w:p>
    <w:p w:rsidR="00C32311" w:rsidRDefault="00C32311" w:rsidP="00C0666B">
      <w:pPr>
        <w:spacing w:line="360" w:lineRule="auto"/>
        <w:ind w:left="1418" w:firstLine="709"/>
        <w:rPr>
          <w:b/>
          <w:sz w:val="36"/>
          <w:szCs w:val="36"/>
        </w:rPr>
      </w:pPr>
    </w:p>
    <w:p w:rsidR="00C32311" w:rsidRDefault="00C32311" w:rsidP="00C0666B">
      <w:pPr>
        <w:spacing w:line="360" w:lineRule="auto"/>
        <w:ind w:left="1418" w:firstLine="709"/>
        <w:rPr>
          <w:b/>
          <w:sz w:val="36"/>
          <w:szCs w:val="36"/>
        </w:rPr>
      </w:pPr>
    </w:p>
    <w:p w:rsidR="00C32311" w:rsidRDefault="00C32311" w:rsidP="00C0666B">
      <w:pPr>
        <w:spacing w:line="360" w:lineRule="auto"/>
        <w:ind w:left="1418" w:firstLine="709"/>
        <w:rPr>
          <w:b/>
          <w:sz w:val="36"/>
          <w:szCs w:val="36"/>
        </w:rPr>
      </w:pPr>
    </w:p>
    <w:p w:rsidR="00C32311" w:rsidRDefault="00C32311" w:rsidP="00C0666B">
      <w:pPr>
        <w:spacing w:line="360" w:lineRule="auto"/>
        <w:ind w:left="1418" w:firstLine="709"/>
        <w:rPr>
          <w:b/>
          <w:sz w:val="36"/>
          <w:szCs w:val="36"/>
        </w:rPr>
      </w:pPr>
    </w:p>
    <w:p w:rsidR="00C32311" w:rsidRDefault="00C32311" w:rsidP="00C0666B">
      <w:pPr>
        <w:spacing w:line="360" w:lineRule="auto"/>
        <w:ind w:left="1418" w:firstLine="709"/>
        <w:rPr>
          <w:b/>
          <w:sz w:val="36"/>
          <w:szCs w:val="36"/>
        </w:rPr>
      </w:pPr>
    </w:p>
    <w:p w:rsidR="00C32311" w:rsidRDefault="00C32311" w:rsidP="00C0666B">
      <w:pPr>
        <w:spacing w:line="360" w:lineRule="auto"/>
        <w:ind w:left="1418" w:firstLine="709"/>
        <w:rPr>
          <w:b/>
          <w:sz w:val="36"/>
          <w:szCs w:val="36"/>
        </w:rPr>
      </w:pPr>
    </w:p>
    <w:tbl>
      <w:tblPr>
        <w:tblW w:w="0" w:type="auto"/>
        <w:tblLayout w:type="fixed"/>
        <w:tblLook w:val="0000"/>
      </w:tblPr>
      <w:tblGrid>
        <w:gridCol w:w="918"/>
      </w:tblGrid>
      <w:tr w:rsidR="00C32311">
        <w:trPr>
          <w:trHeight w:val="377"/>
        </w:trPr>
        <w:tc>
          <w:tcPr>
            <w:tcW w:w="918" w:type="dxa"/>
            <w:shd w:val="clear" w:color="auto" w:fill="auto"/>
          </w:tcPr>
          <w:p w:rsidR="00C32311" w:rsidRDefault="00C32311" w:rsidP="00C0666B">
            <w:pPr>
              <w:pStyle w:val="TOC1"/>
              <w:tabs>
                <w:tab w:val="left" w:pos="432"/>
              </w:tabs>
              <w:snapToGrid w:val="0"/>
              <w:spacing w:before="0" w:after="0" w:line="360" w:lineRule="auto"/>
              <w:ind w:right="-720"/>
              <w:rPr>
                <w:sz w:val="24"/>
                <w:szCs w:val="24"/>
              </w:rPr>
            </w:pPr>
          </w:p>
        </w:tc>
      </w:tr>
    </w:tbl>
    <w:p w:rsidR="00C32311" w:rsidRDefault="00C32311" w:rsidP="00C0666B">
      <w:pPr>
        <w:spacing w:line="360" w:lineRule="auto"/>
        <w:jc w:val="center"/>
        <w:rPr>
          <w:b/>
          <w:sz w:val="36"/>
          <w:szCs w:val="36"/>
        </w:rPr>
      </w:pPr>
    </w:p>
    <w:p w:rsidR="00C32311" w:rsidRDefault="00C32311" w:rsidP="00C0666B">
      <w:pPr>
        <w:spacing w:line="360" w:lineRule="auto"/>
        <w:jc w:val="center"/>
        <w:rPr>
          <w:b/>
          <w:sz w:val="36"/>
          <w:szCs w:val="36"/>
        </w:rPr>
      </w:pPr>
    </w:p>
    <w:p w:rsidR="00C32311" w:rsidRDefault="00C32311" w:rsidP="00C0666B">
      <w:pPr>
        <w:spacing w:line="360" w:lineRule="auto"/>
        <w:jc w:val="center"/>
        <w:rPr>
          <w:b/>
          <w:sz w:val="36"/>
          <w:szCs w:val="36"/>
        </w:rPr>
      </w:pPr>
    </w:p>
    <w:p w:rsidR="00C32311" w:rsidRDefault="00C32311" w:rsidP="00C0666B">
      <w:pPr>
        <w:spacing w:line="360" w:lineRule="auto"/>
        <w:jc w:val="center"/>
        <w:rPr>
          <w:b/>
          <w:sz w:val="36"/>
          <w:szCs w:val="36"/>
        </w:rPr>
      </w:pPr>
    </w:p>
    <w:p w:rsidR="00C32311" w:rsidRDefault="00C32311" w:rsidP="00C0666B">
      <w:pPr>
        <w:spacing w:line="360" w:lineRule="auto"/>
        <w:jc w:val="center"/>
      </w:pPr>
      <w:r>
        <w:rPr>
          <w:b/>
          <w:sz w:val="36"/>
          <w:szCs w:val="36"/>
        </w:rPr>
        <w:t>TABLE OF CONTENTS</w:t>
      </w:r>
    </w:p>
    <w:tbl>
      <w:tblPr>
        <w:tblW w:w="0" w:type="auto"/>
        <w:tblInd w:w="15" w:type="dxa"/>
        <w:tblLayout w:type="fixed"/>
        <w:tblLook w:val="0000"/>
      </w:tblPr>
      <w:tblGrid>
        <w:gridCol w:w="903"/>
        <w:gridCol w:w="6930"/>
        <w:gridCol w:w="1042"/>
      </w:tblGrid>
      <w:tr w:rsidR="00C32311">
        <w:trPr>
          <w:trHeight w:val="377"/>
        </w:trPr>
        <w:tc>
          <w:tcPr>
            <w:tcW w:w="903" w:type="dxa"/>
            <w:shd w:val="clear" w:color="auto" w:fill="auto"/>
          </w:tcPr>
          <w:p w:rsidR="00C32311" w:rsidRDefault="00C32311" w:rsidP="00C0666B">
            <w:pPr>
              <w:pStyle w:val="TOC1"/>
              <w:tabs>
                <w:tab w:val="left" w:pos="432"/>
              </w:tabs>
              <w:spacing w:before="0" w:after="0" w:line="360" w:lineRule="auto"/>
              <w:ind w:right="-720"/>
              <w:rPr>
                <w:sz w:val="24"/>
                <w:szCs w:val="24"/>
              </w:rPr>
            </w:pPr>
            <w:r>
              <w:rPr>
                <w:sz w:val="24"/>
                <w:szCs w:val="24"/>
              </w:rPr>
              <w:lastRenderedPageBreak/>
              <w:t>`Sl. No.</w:t>
            </w:r>
          </w:p>
        </w:tc>
        <w:tc>
          <w:tcPr>
            <w:tcW w:w="6930" w:type="dxa"/>
            <w:shd w:val="clear" w:color="auto" w:fill="auto"/>
          </w:tcPr>
          <w:p w:rsidR="00C32311" w:rsidRDefault="00C32311" w:rsidP="00C0666B">
            <w:pPr>
              <w:pStyle w:val="TOC1"/>
              <w:tabs>
                <w:tab w:val="left" w:pos="432"/>
              </w:tabs>
              <w:spacing w:before="0" w:after="0" w:line="360" w:lineRule="auto"/>
              <w:ind w:right="-720"/>
              <w:rPr>
                <w:sz w:val="24"/>
                <w:szCs w:val="24"/>
              </w:rPr>
            </w:pPr>
            <w:r>
              <w:rPr>
                <w:sz w:val="24"/>
                <w:szCs w:val="24"/>
              </w:rPr>
              <w:t>Chapter Name</w:t>
            </w:r>
          </w:p>
        </w:tc>
        <w:tc>
          <w:tcPr>
            <w:tcW w:w="1042" w:type="dxa"/>
            <w:shd w:val="clear" w:color="auto" w:fill="auto"/>
          </w:tcPr>
          <w:p w:rsidR="00C32311" w:rsidRDefault="00C32311" w:rsidP="00C0666B">
            <w:pPr>
              <w:pStyle w:val="TOC1"/>
              <w:tabs>
                <w:tab w:val="left" w:pos="432"/>
              </w:tabs>
              <w:spacing w:before="0" w:after="0" w:line="360" w:lineRule="auto"/>
              <w:ind w:right="-720"/>
            </w:pPr>
            <w:r>
              <w:rPr>
                <w:sz w:val="24"/>
                <w:szCs w:val="24"/>
              </w:rPr>
              <w:t>Page No.</w:t>
            </w:r>
          </w:p>
        </w:tc>
      </w:tr>
      <w:tr w:rsidR="00C32311">
        <w:tc>
          <w:tcPr>
            <w:tcW w:w="903" w:type="dxa"/>
            <w:shd w:val="clear" w:color="auto" w:fill="auto"/>
          </w:tcPr>
          <w:p w:rsidR="00C32311" w:rsidRDefault="00C32311" w:rsidP="00C0666B">
            <w:pPr>
              <w:pStyle w:val="TOC1"/>
              <w:tabs>
                <w:tab w:val="left" w:pos="432"/>
              </w:tabs>
              <w:spacing w:before="0" w:after="0" w:line="360" w:lineRule="auto"/>
              <w:ind w:right="-720"/>
            </w:pPr>
            <w:r>
              <w:rPr>
                <w:sz w:val="24"/>
                <w:szCs w:val="24"/>
              </w:rPr>
              <w:t>1.</w:t>
            </w:r>
          </w:p>
          <w:p w:rsidR="00C32311" w:rsidRDefault="00C32311" w:rsidP="00C0666B">
            <w:pPr>
              <w:spacing w:line="360" w:lineRule="auto"/>
            </w:pPr>
            <w:r>
              <w:t xml:space="preserve">    </w:t>
            </w: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r>
              <w:t>2.</w:t>
            </w: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02011A" w:rsidP="00C0666B">
            <w:pPr>
              <w:spacing w:line="360" w:lineRule="auto"/>
            </w:pPr>
            <w:r>
              <w:t>3</w:t>
            </w:r>
            <w:r w:rsidR="00C32311">
              <w:t>.</w:t>
            </w: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02011A" w:rsidP="00C0666B">
            <w:pPr>
              <w:spacing w:line="360" w:lineRule="auto"/>
            </w:pPr>
            <w:r>
              <w:t>4.</w:t>
            </w: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02011A" w:rsidP="00C0666B">
            <w:pPr>
              <w:spacing w:line="360" w:lineRule="auto"/>
            </w:pPr>
            <w:r>
              <w:t>5</w:t>
            </w:r>
            <w:r w:rsidR="00C32311">
              <w:t>.</w:t>
            </w: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615511" w:rsidP="00C0666B">
            <w:pPr>
              <w:spacing w:line="360" w:lineRule="auto"/>
            </w:pPr>
            <w:r>
              <w:t>6.</w:t>
            </w: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615511" w:rsidP="00C0666B">
            <w:pPr>
              <w:spacing w:line="360" w:lineRule="auto"/>
            </w:pPr>
            <w:r>
              <w:t>7.</w:t>
            </w: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tc>
        <w:tc>
          <w:tcPr>
            <w:tcW w:w="6930" w:type="dxa"/>
            <w:shd w:val="clear" w:color="auto" w:fill="auto"/>
          </w:tcPr>
          <w:p w:rsidR="00C32311" w:rsidRDefault="00C32311" w:rsidP="00C0666B">
            <w:pPr>
              <w:pStyle w:val="TOC1"/>
              <w:tabs>
                <w:tab w:val="left" w:pos="432"/>
              </w:tabs>
              <w:spacing w:before="0" w:after="0" w:line="360" w:lineRule="auto"/>
              <w:ind w:right="-720"/>
            </w:pPr>
            <w:r>
              <w:rPr>
                <w:sz w:val="24"/>
                <w:szCs w:val="24"/>
              </w:rPr>
              <w:lastRenderedPageBreak/>
              <w:t>Introduction</w:t>
            </w:r>
          </w:p>
          <w:p w:rsidR="00C32311" w:rsidRDefault="00C32311" w:rsidP="00C0666B">
            <w:pPr>
              <w:numPr>
                <w:ilvl w:val="1"/>
                <w:numId w:val="11"/>
              </w:numPr>
              <w:suppressAutoHyphens w:val="0"/>
              <w:spacing w:line="360" w:lineRule="auto"/>
            </w:pPr>
            <w:r>
              <w:t>Purpose</w:t>
            </w:r>
          </w:p>
          <w:p w:rsidR="00C32311" w:rsidRDefault="00C32311" w:rsidP="00C0666B">
            <w:pPr>
              <w:numPr>
                <w:ilvl w:val="1"/>
                <w:numId w:val="11"/>
              </w:numPr>
              <w:suppressAutoHyphens w:val="0"/>
              <w:spacing w:line="360" w:lineRule="auto"/>
            </w:pPr>
            <w:r>
              <w:t>Scope</w:t>
            </w:r>
          </w:p>
          <w:p w:rsidR="00C32311" w:rsidRDefault="00C32311" w:rsidP="00C0666B">
            <w:pPr>
              <w:numPr>
                <w:ilvl w:val="1"/>
                <w:numId w:val="11"/>
              </w:numPr>
              <w:suppressAutoHyphens w:val="0"/>
              <w:spacing w:line="360" w:lineRule="auto"/>
            </w:pPr>
            <w:r>
              <w:t>Motivation</w:t>
            </w:r>
          </w:p>
          <w:p w:rsidR="00C32311" w:rsidRDefault="00C32311" w:rsidP="00C0666B">
            <w:pPr>
              <w:numPr>
                <w:ilvl w:val="1"/>
                <w:numId w:val="11"/>
              </w:numPr>
              <w:suppressAutoHyphens w:val="0"/>
              <w:spacing w:line="360" w:lineRule="auto"/>
            </w:pPr>
            <w:r>
              <w:t>Literature Survey</w:t>
            </w:r>
          </w:p>
          <w:p w:rsidR="00C32311" w:rsidRDefault="00C32311" w:rsidP="00C0666B">
            <w:pPr>
              <w:spacing w:line="360" w:lineRule="auto"/>
              <w:ind w:left="360"/>
            </w:pPr>
          </w:p>
          <w:p w:rsidR="00C32311" w:rsidRDefault="00C32311" w:rsidP="00C0666B">
            <w:pPr>
              <w:spacing w:line="360" w:lineRule="auto"/>
            </w:pPr>
            <w:r>
              <w:t>Software Requirement Specification</w:t>
            </w:r>
          </w:p>
          <w:p w:rsidR="00C32311" w:rsidRDefault="00C32311" w:rsidP="00C0666B">
            <w:pPr>
              <w:spacing w:line="360" w:lineRule="auto"/>
            </w:pPr>
            <w:r>
              <w:t>2.1 Overall Description</w:t>
            </w:r>
          </w:p>
          <w:p w:rsidR="00C32311" w:rsidRDefault="00C32311" w:rsidP="00C0666B">
            <w:pPr>
              <w:spacing w:line="360" w:lineRule="auto"/>
            </w:pPr>
            <w:r>
              <w:t>2.2 Specific Requirements</w:t>
            </w:r>
          </w:p>
          <w:p w:rsidR="00C32311" w:rsidRDefault="00C32311" w:rsidP="00C0666B">
            <w:pPr>
              <w:spacing w:line="360" w:lineRule="auto"/>
            </w:pPr>
            <w:r>
              <w:t xml:space="preserve">      2.2.1 Functionality</w:t>
            </w:r>
          </w:p>
          <w:p w:rsidR="00615511" w:rsidRDefault="00C32311" w:rsidP="00C0666B">
            <w:pPr>
              <w:spacing w:line="360" w:lineRule="auto"/>
              <w:rPr>
                <w:color w:val="auto"/>
              </w:rPr>
            </w:pPr>
            <w:r>
              <w:t xml:space="preserve">               2.2.1.1 </w:t>
            </w:r>
            <w:r>
              <w:rPr>
                <w:color w:val="auto"/>
              </w:rPr>
              <w:t>Functional Requirement –User</w:t>
            </w:r>
          </w:p>
          <w:p w:rsidR="00C32311" w:rsidRDefault="00615511" w:rsidP="00C0666B">
            <w:pPr>
              <w:spacing w:line="360" w:lineRule="auto"/>
            </w:pPr>
            <w:r>
              <w:t xml:space="preserve"> 2.3.Non-functional Requirement</w:t>
            </w:r>
          </w:p>
          <w:p w:rsidR="00C32311" w:rsidRDefault="00C32311" w:rsidP="00C0666B">
            <w:pPr>
              <w:spacing w:line="360" w:lineRule="auto"/>
              <w:rPr>
                <w:lang w:val="en-IN" w:eastAsia="en-IN"/>
              </w:rPr>
            </w:pPr>
            <w:r>
              <w:t xml:space="preserve">      </w:t>
            </w:r>
          </w:p>
          <w:p w:rsidR="00C32311" w:rsidRDefault="00C32311" w:rsidP="00C0666B">
            <w:pPr>
              <w:pStyle w:val="TOC1"/>
              <w:tabs>
                <w:tab w:val="left" w:pos="432"/>
              </w:tabs>
              <w:spacing w:before="0" w:after="0" w:line="360" w:lineRule="auto"/>
              <w:rPr>
                <w:sz w:val="24"/>
                <w:szCs w:val="24"/>
                <w:lang w:val="en-IN" w:eastAsia="en-IN"/>
              </w:rPr>
            </w:pPr>
          </w:p>
          <w:p w:rsidR="00C32311" w:rsidRDefault="00C32311" w:rsidP="00C0666B">
            <w:pPr>
              <w:pStyle w:val="TOC1"/>
              <w:tabs>
                <w:tab w:val="left" w:pos="432"/>
              </w:tabs>
              <w:spacing w:before="0" w:after="0" w:line="360" w:lineRule="auto"/>
              <w:rPr>
                <w:sz w:val="24"/>
                <w:szCs w:val="24"/>
                <w:lang w:val="en-IN" w:eastAsia="en-IN"/>
              </w:rPr>
            </w:pPr>
            <w:r>
              <w:rPr>
                <w:sz w:val="24"/>
                <w:szCs w:val="24"/>
                <w:lang w:val="en-IN" w:eastAsia="en-IN"/>
              </w:rPr>
              <w:t>Project Design</w:t>
            </w:r>
          </w:p>
          <w:p w:rsidR="00C32311" w:rsidRDefault="00C32311" w:rsidP="00C0666B">
            <w:pPr>
              <w:pStyle w:val="TOC1"/>
              <w:tabs>
                <w:tab w:val="left" w:pos="432"/>
              </w:tabs>
              <w:spacing w:before="0" w:after="0" w:line="360" w:lineRule="auto"/>
              <w:rPr>
                <w:sz w:val="24"/>
                <w:szCs w:val="24"/>
                <w:lang w:val="en-IN" w:eastAsia="en-IN"/>
              </w:rPr>
            </w:pPr>
            <w:r>
              <w:rPr>
                <w:sz w:val="24"/>
                <w:szCs w:val="24"/>
                <w:lang w:val="en-IN" w:eastAsia="en-IN"/>
              </w:rPr>
              <w:t>3.1.   Design Considerations</w:t>
            </w:r>
          </w:p>
          <w:p w:rsidR="00C32311" w:rsidRDefault="00C32311" w:rsidP="00C0666B">
            <w:pPr>
              <w:pStyle w:val="TOC1"/>
              <w:tabs>
                <w:tab w:val="left" w:pos="432"/>
              </w:tabs>
              <w:spacing w:before="0" w:after="0" w:line="360" w:lineRule="auto"/>
              <w:rPr>
                <w:sz w:val="24"/>
                <w:szCs w:val="24"/>
              </w:rPr>
            </w:pPr>
            <w:r>
              <w:rPr>
                <w:sz w:val="24"/>
                <w:szCs w:val="24"/>
                <w:lang w:val="en-IN" w:eastAsia="en-IN"/>
              </w:rPr>
              <w:t xml:space="preserve">         </w:t>
            </w:r>
            <w:r>
              <w:rPr>
                <w:sz w:val="24"/>
                <w:szCs w:val="24"/>
              </w:rPr>
              <w:t xml:space="preserve">3.1.1 </w:t>
            </w:r>
            <w:bookmarkStart w:id="0" w:name="SEC7"/>
            <w:r>
              <w:fldChar w:fldCharType="begin"/>
            </w:r>
            <w:r>
              <w:instrText xml:space="preserve"> HYPERLINK "http://www.cmcrossroads.com/bradapp/docs/sdd.html" \l "TOC_SEC7%23TOC_SEC7"</w:instrText>
            </w:r>
            <w:r>
              <w:fldChar w:fldCharType="separate"/>
            </w:r>
            <w:r>
              <w:rPr>
                <w:rStyle w:val="Hyperlink"/>
                <w:color w:val="auto"/>
                <w:sz w:val="24"/>
                <w:szCs w:val="24"/>
                <w:u w:val="none"/>
              </w:rPr>
              <w:t>Assumptions and Dependencies</w:t>
            </w:r>
            <w:r>
              <w:fldChar w:fldCharType="end"/>
            </w:r>
            <w:bookmarkEnd w:id="0"/>
          </w:p>
          <w:p w:rsidR="00C32311" w:rsidRDefault="00C32311" w:rsidP="00C0666B">
            <w:pPr>
              <w:pStyle w:val="TOC1"/>
              <w:tabs>
                <w:tab w:val="left" w:pos="432"/>
              </w:tabs>
              <w:spacing w:before="0" w:after="0" w:line="360" w:lineRule="auto"/>
              <w:ind w:left="1418"/>
              <w:rPr>
                <w:sz w:val="24"/>
                <w:szCs w:val="24"/>
              </w:rPr>
            </w:pPr>
            <w:r>
              <w:rPr>
                <w:sz w:val="24"/>
                <w:szCs w:val="24"/>
              </w:rPr>
              <w:t>3.1.1.1 Assumptions</w:t>
            </w:r>
          </w:p>
          <w:p w:rsidR="00C32311" w:rsidRDefault="00C32311" w:rsidP="00C0666B">
            <w:pPr>
              <w:pStyle w:val="TOC1"/>
              <w:tabs>
                <w:tab w:val="left" w:pos="432"/>
              </w:tabs>
              <w:spacing w:before="0" w:after="0" w:line="360" w:lineRule="auto"/>
              <w:ind w:left="1418"/>
            </w:pPr>
            <w:r>
              <w:rPr>
                <w:sz w:val="24"/>
                <w:szCs w:val="24"/>
              </w:rPr>
              <w:t xml:space="preserve">3.1.1.2 </w:t>
            </w:r>
            <w:hyperlink r:id="rId10" w:anchor="TOC_SEC8%23TOC_SEC8" w:history="1">
              <w:r>
                <w:rPr>
                  <w:rStyle w:val="Hyperlink"/>
                  <w:color w:val="auto"/>
                  <w:sz w:val="24"/>
                  <w:szCs w:val="24"/>
                  <w:u w:val="none"/>
                </w:rPr>
                <w:t>Functional</w:t>
              </w:r>
            </w:hyperlink>
            <w:r>
              <w:rPr>
                <w:sz w:val="24"/>
                <w:szCs w:val="24"/>
              </w:rPr>
              <w:t xml:space="preserve"> Dependencies</w:t>
            </w:r>
          </w:p>
          <w:p w:rsidR="00C32311" w:rsidRDefault="00C32311" w:rsidP="00C0666B">
            <w:pPr>
              <w:pStyle w:val="TOC1"/>
              <w:tabs>
                <w:tab w:val="left" w:pos="360"/>
              </w:tabs>
              <w:spacing w:before="0" w:after="0" w:line="360" w:lineRule="auto"/>
              <w:ind w:left="360" w:right="0"/>
              <w:rPr>
                <w:sz w:val="24"/>
                <w:szCs w:val="24"/>
              </w:rPr>
            </w:pPr>
            <w:r>
              <w:t xml:space="preserve">    </w:t>
            </w:r>
            <w:r>
              <w:rPr>
                <w:sz w:val="24"/>
                <w:szCs w:val="24"/>
              </w:rPr>
              <w:t>3.1.2 General Constraints</w:t>
            </w:r>
          </w:p>
          <w:p w:rsidR="00C32311" w:rsidRDefault="00C32311" w:rsidP="00C0666B">
            <w:pPr>
              <w:pStyle w:val="TOC1"/>
              <w:tabs>
                <w:tab w:val="left" w:pos="360"/>
              </w:tabs>
              <w:spacing w:before="0" w:after="0" w:line="360" w:lineRule="auto"/>
              <w:ind w:right="0"/>
              <w:rPr>
                <w:sz w:val="24"/>
                <w:szCs w:val="24"/>
              </w:rPr>
            </w:pPr>
            <w:r>
              <w:rPr>
                <w:sz w:val="24"/>
                <w:szCs w:val="24"/>
              </w:rPr>
              <w:t>3.2 System Architecture</w:t>
            </w:r>
          </w:p>
          <w:p w:rsidR="00C32311" w:rsidRDefault="00C32311" w:rsidP="00C0666B">
            <w:pPr>
              <w:tabs>
                <w:tab w:val="left" w:pos="6705"/>
              </w:tabs>
              <w:spacing w:line="360" w:lineRule="auto"/>
            </w:pPr>
            <w:r>
              <w:t>3.3 Database Design</w:t>
            </w:r>
          </w:p>
          <w:p w:rsidR="00C32311" w:rsidRDefault="00C32311" w:rsidP="00C0666B">
            <w:pPr>
              <w:tabs>
                <w:tab w:val="left" w:pos="6705"/>
              </w:tabs>
              <w:spacing w:line="360" w:lineRule="auto"/>
              <w:ind w:left="709"/>
            </w:pPr>
            <w:r>
              <w:t>3.3.1 Entity Relationship Diagram</w:t>
            </w:r>
          </w:p>
          <w:p w:rsidR="00C32311" w:rsidRDefault="00C32311" w:rsidP="00C0666B">
            <w:pPr>
              <w:tabs>
                <w:tab w:val="left" w:pos="6705"/>
              </w:tabs>
              <w:spacing w:line="360" w:lineRule="auto"/>
              <w:ind w:left="709"/>
            </w:pPr>
            <w:r>
              <w:t>3.3.2 Dataflow Diagram</w:t>
            </w:r>
          </w:p>
          <w:p w:rsidR="00C32311" w:rsidRDefault="00C32311" w:rsidP="00C0666B">
            <w:pPr>
              <w:tabs>
                <w:tab w:val="left" w:pos="6705"/>
              </w:tabs>
              <w:spacing w:line="360" w:lineRule="auto"/>
              <w:ind w:left="709"/>
            </w:pPr>
            <w:r>
              <w:t>3.3.3 Schema Diagram</w:t>
            </w:r>
          </w:p>
          <w:p w:rsidR="00C32311" w:rsidRDefault="00C32311" w:rsidP="00C0666B">
            <w:pPr>
              <w:tabs>
                <w:tab w:val="left" w:pos="6705"/>
              </w:tabs>
              <w:spacing w:line="360" w:lineRule="auto"/>
              <w:ind w:left="709"/>
            </w:pPr>
            <w:r>
              <w:t>3.3.4 Definition of Tables in Database</w:t>
            </w:r>
          </w:p>
          <w:p w:rsidR="00C32311" w:rsidRDefault="00C32311" w:rsidP="00C0666B">
            <w:pPr>
              <w:tabs>
                <w:tab w:val="left" w:pos="6705"/>
              </w:tabs>
              <w:spacing w:line="360" w:lineRule="auto"/>
              <w:ind w:left="709"/>
            </w:pPr>
            <w:r>
              <w:t>3.3.5 Definition of Relations and Cardinality Ratio of participating entities</w:t>
            </w:r>
          </w:p>
          <w:p w:rsidR="00C32311" w:rsidRDefault="00C32311" w:rsidP="00C0666B">
            <w:pPr>
              <w:tabs>
                <w:tab w:val="left" w:pos="6705"/>
              </w:tabs>
              <w:spacing w:line="360" w:lineRule="auto"/>
            </w:pPr>
          </w:p>
          <w:p w:rsidR="0002011A" w:rsidRDefault="0002011A" w:rsidP="00C0666B">
            <w:pPr>
              <w:tabs>
                <w:tab w:val="left" w:pos="6705"/>
              </w:tabs>
              <w:spacing w:line="360" w:lineRule="auto"/>
            </w:pPr>
          </w:p>
          <w:p w:rsidR="00615511" w:rsidRDefault="00615511" w:rsidP="00C0666B">
            <w:pPr>
              <w:tabs>
                <w:tab w:val="left" w:pos="6705"/>
              </w:tabs>
              <w:spacing w:line="360" w:lineRule="auto"/>
            </w:pPr>
          </w:p>
          <w:p w:rsidR="00C32311" w:rsidRDefault="00C32311" w:rsidP="00C0666B">
            <w:pPr>
              <w:tabs>
                <w:tab w:val="left" w:pos="6705"/>
              </w:tabs>
              <w:spacing w:line="360" w:lineRule="auto"/>
            </w:pPr>
            <w:r>
              <w:t>Implementation</w:t>
            </w:r>
          </w:p>
          <w:p w:rsidR="00C32311" w:rsidRDefault="00C32311" w:rsidP="00C0666B">
            <w:pPr>
              <w:tabs>
                <w:tab w:val="left" w:pos="6705"/>
              </w:tabs>
              <w:spacing w:line="360" w:lineRule="auto"/>
            </w:pPr>
            <w:r>
              <w:t xml:space="preserve">4.1 Client </w:t>
            </w:r>
            <w:r w:rsidR="000F4A9D">
              <w:t>–</w:t>
            </w:r>
            <w:r>
              <w:t xml:space="preserve"> Server specification</w:t>
            </w:r>
          </w:p>
          <w:p w:rsidR="00C32311" w:rsidRDefault="00C32311" w:rsidP="00C0666B">
            <w:pPr>
              <w:tabs>
                <w:tab w:val="left" w:pos="6705"/>
              </w:tabs>
              <w:spacing w:line="360" w:lineRule="auto"/>
            </w:pPr>
            <w:r>
              <w:t xml:space="preserve">4.2 Technologies </w:t>
            </w:r>
          </w:p>
          <w:p w:rsidR="0002011A" w:rsidRDefault="0002011A" w:rsidP="00C0666B">
            <w:pPr>
              <w:tabs>
                <w:tab w:val="left" w:pos="6705"/>
              </w:tabs>
              <w:spacing w:line="360" w:lineRule="auto"/>
            </w:pPr>
          </w:p>
          <w:p w:rsidR="0002011A" w:rsidRDefault="0002011A" w:rsidP="00C0666B">
            <w:pPr>
              <w:tabs>
                <w:tab w:val="left" w:pos="6705"/>
              </w:tabs>
              <w:spacing w:line="360" w:lineRule="auto"/>
            </w:pPr>
          </w:p>
          <w:p w:rsidR="00C32311" w:rsidRDefault="00C32311" w:rsidP="00C0666B">
            <w:pPr>
              <w:tabs>
                <w:tab w:val="left" w:pos="6705"/>
              </w:tabs>
              <w:spacing w:line="360" w:lineRule="auto"/>
            </w:pPr>
            <w:r>
              <w:t>Testing</w:t>
            </w:r>
          </w:p>
          <w:p w:rsidR="00C32311" w:rsidRDefault="00C32311" w:rsidP="00C0666B">
            <w:pPr>
              <w:tabs>
                <w:tab w:val="left" w:pos="6705"/>
              </w:tabs>
              <w:spacing w:line="360" w:lineRule="auto"/>
            </w:pPr>
            <w:r>
              <w:t>5.1 Unit Testing</w:t>
            </w:r>
          </w:p>
          <w:p w:rsidR="00C32311" w:rsidRDefault="000F4A9D" w:rsidP="00C0666B">
            <w:pPr>
              <w:tabs>
                <w:tab w:val="left" w:pos="6705"/>
              </w:tabs>
              <w:spacing w:line="360" w:lineRule="auto"/>
            </w:pPr>
            <w:r>
              <w:t>5.2</w:t>
            </w:r>
            <w:r w:rsidR="00C32311">
              <w:t xml:space="preserve"> </w:t>
            </w:r>
            <w:r>
              <w:t>Integration Testing</w:t>
            </w:r>
          </w:p>
          <w:p w:rsidR="00C32311" w:rsidRDefault="000F4A9D" w:rsidP="00C0666B">
            <w:pPr>
              <w:tabs>
                <w:tab w:val="left" w:pos="6705"/>
              </w:tabs>
              <w:spacing w:line="360" w:lineRule="auto"/>
            </w:pPr>
            <w:r>
              <w:t>5.3 System Testing</w:t>
            </w:r>
          </w:p>
          <w:p w:rsidR="00C32311" w:rsidRDefault="00C32311" w:rsidP="00C0666B">
            <w:pPr>
              <w:tabs>
                <w:tab w:val="left" w:pos="6705"/>
              </w:tabs>
              <w:spacing w:line="360" w:lineRule="auto"/>
            </w:pPr>
          </w:p>
          <w:p w:rsidR="00C32311" w:rsidRDefault="00C32311" w:rsidP="00C0666B">
            <w:pPr>
              <w:tabs>
                <w:tab w:val="left" w:pos="6705"/>
              </w:tabs>
              <w:spacing w:line="360" w:lineRule="auto"/>
            </w:pPr>
            <w:r>
              <w:t xml:space="preserve">Results </w:t>
            </w:r>
          </w:p>
          <w:p w:rsidR="00C32311" w:rsidRDefault="000F4A9D" w:rsidP="00C0666B">
            <w:pPr>
              <w:tabs>
                <w:tab w:val="left" w:pos="6705"/>
              </w:tabs>
              <w:spacing w:line="360" w:lineRule="auto"/>
            </w:pPr>
            <w:r>
              <w:t xml:space="preserve">6.1 Snapshots </w:t>
            </w:r>
          </w:p>
          <w:p w:rsidR="00C32311" w:rsidRDefault="00C32311" w:rsidP="00C0666B">
            <w:pPr>
              <w:tabs>
                <w:tab w:val="left" w:pos="6705"/>
              </w:tabs>
              <w:spacing w:line="360" w:lineRule="auto"/>
            </w:pPr>
            <w:r>
              <w:t>6.2 Advantages of the Project</w:t>
            </w:r>
          </w:p>
          <w:p w:rsidR="00C32311" w:rsidRDefault="00C32311" w:rsidP="00C0666B">
            <w:pPr>
              <w:tabs>
                <w:tab w:val="left" w:pos="6705"/>
              </w:tabs>
              <w:spacing w:line="360" w:lineRule="auto"/>
            </w:pPr>
            <w:r>
              <w:t>6.3 Limitations of the Project</w:t>
            </w:r>
          </w:p>
          <w:p w:rsidR="00C32311" w:rsidRDefault="00C32311" w:rsidP="00C0666B">
            <w:pPr>
              <w:tabs>
                <w:tab w:val="left" w:pos="6705"/>
              </w:tabs>
              <w:spacing w:line="360" w:lineRule="auto"/>
            </w:pPr>
          </w:p>
          <w:p w:rsidR="00C32311" w:rsidRDefault="00C32311" w:rsidP="00C0666B">
            <w:pPr>
              <w:tabs>
                <w:tab w:val="left" w:pos="6705"/>
              </w:tabs>
              <w:spacing w:line="360" w:lineRule="auto"/>
            </w:pPr>
            <w:r>
              <w:t xml:space="preserve"> Conclusion</w:t>
            </w:r>
          </w:p>
          <w:p w:rsidR="00C32311" w:rsidRDefault="0002011A" w:rsidP="00C0666B">
            <w:pPr>
              <w:tabs>
                <w:tab w:val="left" w:pos="6705"/>
              </w:tabs>
              <w:spacing w:line="360" w:lineRule="auto"/>
            </w:pPr>
            <w:r>
              <w:t>7</w:t>
            </w:r>
            <w:r w:rsidR="00C32311">
              <w:t>.1 Future Enhancement</w:t>
            </w:r>
          </w:p>
          <w:p w:rsidR="00C32311" w:rsidRDefault="00C32311" w:rsidP="00C0666B">
            <w:pPr>
              <w:tabs>
                <w:tab w:val="left" w:pos="6705"/>
              </w:tabs>
              <w:spacing w:line="360" w:lineRule="auto"/>
            </w:pPr>
          </w:p>
          <w:p w:rsidR="00C32311" w:rsidRDefault="00C32311" w:rsidP="00C0666B">
            <w:pPr>
              <w:tabs>
                <w:tab w:val="left" w:pos="6705"/>
              </w:tabs>
              <w:spacing w:line="360" w:lineRule="auto"/>
            </w:pPr>
            <w:r>
              <w:t>References</w:t>
            </w:r>
          </w:p>
          <w:p w:rsidR="00C32311" w:rsidRDefault="00C32311" w:rsidP="00C0666B">
            <w:pPr>
              <w:tabs>
                <w:tab w:val="left" w:pos="6705"/>
              </w:tabs>
              <w:spacing w:line="360" w:lineRule="auto"/>
            </w:pPr>
          </w:p>
          <w:p w:rsidR="00C32311" w:rsidRDefault="00C32311" w:rsidP="00C0666B">
            <w:pPr>
              <w:tabs>
                <w:tab w:val="left" w:pos="6705"/>
              </w:tabs>
              <w:spacing w:line="360" w:lineRule="auto"/>
            </w:pPr>
            <w:r>
              <w:t>Appendix A   List Of Acronyms</w:t>
            </w:r>
          </w:p>
          <w:p w:rsidR="00C32311" w:rsidRDefault="00C32311" w:rsidP="00C0666B">
            <w:pPr>
              <w:tabs>
                <w:tab w:val="left" w:pos="6705"/>
              </w:tabs>
              <w:spacing w:line="360" w:lineRule="auto"/>
            </w:pPr>
          </w:p>
          <w:p w:rsidR="00C32311" w:rsidRDefault="00C32311" w:rsidP="00C0666B">
            <w:pPr>
              <w:tabs>
                <w:tab w:val="left" w:pos="6705"/>
              </w:tabs>
              <w:spacing w:line="360" w:lineRule="auto"/>
            </w:pPr>
            <w:r>
              <w:t>Appendix B   Coding</w:t>
            </w:r>
          </w:p>
          <w:p w:rsidR="00C32311" w:rsidRDefault="00C32311" w:rsidP="00C0666B">
            <w:pPr>
              <w:tabs>
                <w:tab w:val="left" w:pos="6705"/>
              </w:tabs>
              <w:spacing w:line="360" w:lineRule="auto"/>
            </w:pPr>
          </w:p>
        </w:tc>
        <w:tc>
          <w:tcPr>
            <w:tcW w:w="1042" w:type="dxa"/>
            <w:shd w:val="clear" w:color="auto" w:fill="auto"/>
          </w:tcPr>
          <w:p w:rsidR="00C32311" w:rsidRDefault="00C32311" w:rsidP="00C0666B">
            <w:pPr>
              <w:pStyle w:val="TOC1"/>
              <w:tabs>
                <w:tab w:val="left" w:pos="432"/>
              </w:tabs>
              <w:snapToGrid w:val="0"/>
              <w:spacing w:before="0" w:after="0" w:line="360" w:lineRule="auto"/>
              <w:ind w:right="-720"/>
              <w:rPr>
                <w:sz w:val="24"/>
                <w:szCs w:val="24"/>
              </w:rPr>
            </w:pPr>
          </w:p>
          <w:p w:rsidR="00C32311" w:rsidRDefault="00C32311" w:rsidP="00C0666B">
            <w:pPr>
              <w:pStyle w:val="TOC1"/>
              <w:tabs>
                <w:tab w:val="left" w:pos="432"/>
              </w:tabs>
              <w:spacing w:before="0" w:after="0" w:line="360" w:lineRule="auto"/>
              <w:ind w:right="-720"/>
            </w:pPr>
            <w:r>
              <w:rPr>
                <w:sz w:val="24"/>
                <w:szCs w:val="24"/>
              </w:rPr>
              <w:t>1</w:t>
            </w:r>
          </w:p>
          <w:p w:rsidR="00C32311" w:rsidRDefault="00C32311" w:rsidP="00C0666B">
            <w:pPr>
              <w:spacing w:line="360" w:lineRule="auto"/>
            </w:pPr>
            <w:r>
              <w:t>1</w:t>
            </w:r>
          </w:p>
          <w:p w:rsidR="00C32311" w:rsidRDefault="00C32311" w:rsidP="00C0666B">
            <w:pPr>
              <w:spacing w:line="360" w:lineRule="auto"/>
            </w:pPr>
            <w:r>
              <w:t>1</w:t>
            </w:r>
          </w:p>
          <w:p w:rsidR="00C32311" w:rsidRDefault="00C32311" w:rsidP="00C0666B">
            <w:pPr>
              <w:spacing w:line="360" w:lineRule="auto"/>
            </w:pPr>
            <w:r>
              <w:t>2</w:t>
            </w:r>
          </w:p>
          <w:p w:rsidR="00C32311" w:rsidRDefault="00C32311" w:rsidP="00C0666B">
            <w:pPr>
              <w:spacing w:line="360" w:lineRule="auto"/>
            </w:pPr>
          </w:p>
          <w:p w:rsidR="00C32311" w:rsidRDefault="00615511" w:rsidP="00C0666B">
            <w:pPr>
              <w:spacing w:line="360" w:lineRule="auto"/>
            </w:pPr>
            <w:r>
              <w:t>3</w:t>
            </w:r>
          </w:p>
          <w:p w:rsidR="00C32311" w:rsidRDefault="00615511" w:rsidP="00C0666B">
            <w:pPr>
              <w:spacing w:line="360" w:lineRule="auto"/>
            </w:pPr>
            <w:r>
              <w:t>3</w:t>
            </w:r>
          </w:p>
          <w:p w:rsidR="00C32311" w:rsidRDefault="00615511" w:rsidP="00C0666B">
            <w:pPr>
              <w:spacing w:line="360" w:lineRule="auto"/>
            </w:pPr>
            <w:r>
              <w:t>3</w:t>
            </w:r>
          </w:p>
          <w:p w:rsidR="00C32311" w:rsidRDefault="00C32311" w:rsidP="00C0666B">
            <w:pPr>
              <w:spacing w:line="360" w:lineRule="auto"/>
            </w:pPr>
          </w:p>
          <w:p w:rsidR="00C32311" w:rsidRDefault="0002011A" w:rsidP="00C0666B">
            <w:pPr>
              <w:spacing w:line="360" w:lineRule="auto"/>
            </w:pPr>
            <w:r>
              <w:t>4</w:t>
            </w:r>
          </w:p>
          <w:p w:rsidR="00C32311" w:rsidRDefault="00615511" w:rsidP="00C0666B">
            <w:pPr>
              <w:spacing w:line="360" w:lineRule="auto"/>
            </w:pPr>
            <w:r>
              <w:t>5</w:t>
            </w: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615511" w:rsidP="00C0666B">
            <w:pPr>
              <w:spacing w:line="360" w:lineRule="auto"/>
            </w:pPr>
            <w:r>
              <w:t>6</w:t>
            </w:r>
          </w:p>
          <w:p w:rsidR="00C32311" w:rsidRDefault="00615511" w:rsidP="00C0666B">
            <w:pPr>
              <w:spacing w:line="360" w:lineRule="auto"/>
            </w:pPr>
            <w:r>
              <w:t>6</w:t>
            </w:r>
          </w:p>
          <w:p w:rsidR="00C32311" w:rsidRDefault="00615511" w:rsidP="00C0666B">
            <w:pPr>
              <w:spacing w:line="360" w:lineRule="auto"/>
            </w:pPr>
            <w:r>
              <w:t>6</w:t>
            </w:r>
          </w:p>
          <w:p w:rsidR="00C32311" w:rsidRDefault="00C32311" w:rsidP="00C0666B">
            <w:pPr>
              <w:spacing w:line="360" w:lineRule="auto"/>
            </w:pPr>
          </w:p>
          <w:p w:rsidR="00C32311" w:rsidRDefault="00615511" w:rsidP="00C0666B">
            <w:pPr>
              <w:spacing w:line="360" w:lineRule="auto"/>
            </w:pPr>
            <w:r>
              <w:t>7</w:t>
            </w:r>
          </w:p>
          <w:p w:rsidR="00C32311" w:rsidRDefault="00615511" w:rsidP="00C0666B">
            <w:pPr>
              <w:spacing w:line="360" w:lineRule="auto"/>
            </w:pPr>
            <w:r>
              <w:t>8</w:t>
            </w:r>
          </w:p>
          <w:p w:rsidR="00C32311" w:rsidRDefault="00615511" w:rsidP="00C0666B">
            <w:pPr>
              <w:spacing w:line="360" w:lineRule="auto"/>
            </w:pPr>
            <w:r>
              <w:t>9</w:t>
            </w:r>
          </w:p>
          <w:p w:rsidR="00C32311" w:rsidRDefault="00615511" w:rsidP="00C0666B">
            <w:pPr>
              <w:spacing w:line="360" w:lineRule="auto"/>
            </w:pPr>
            <w:r>
              <w:t>10</w:t>
            </w:r>
          </w:p>
          <w:p w:rsidR="00C32311" w:rsidRDefault="00615511" w:rsidP="00C0666B">
            <w:pPr>
              <w:spacing w:line="360" w:lineRule="auto"/>
            </w:pPr>
            <w:r>
              <w:t>12</w:t>
            </w:r>
          </w:p>
          <w:p w:rsidR="00C32311" w:rsidRDefault="00615511" w:rsidP="00C0666B">
            <w:pPr>
              <w:spacing w:line="360" w:lineRule="auto"/>
            </w:pPr>
            <w:r>
              <w:t>16</w:t>
            </w:r>
          </w:p>
          <w:p w:rsidR="00C32311" w:rsidRDefault="00615511" w:rsidP="00C0666B">
            <w:pPr>
              <w:spacing w:line="360" w:lineRule="auto"/>
            </w:pPr>
            <w:r>
              <w:t>18</w:t>
            </w: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615511" w:rsidP="00C0666B">
            <w:pPr>
              <w:spacing w:line="360" w:lineRule="auto"/>
            </w:pPr>
            <w:r>
              <w:t>19</w:t>
            </w:r>
          </w:p>
          <w:p w:rsidR="0002011A" w:rsidRDefault="00615511" w:rsidP="00C0666B">
            <w:pPr>
              <w:spacing w:line="360" w:lineRule="auto"/>
            </w:pPr>
            <w:r>
              <w:t>19</w:t>
            </w:r>
          </w:p>
          <w:p w:rsidR="00C32311" w:rsidRDefault="00C32311" w:rsidP="00C0666B">
            <w:pPr>
              <w:spacing w:line="360" w:lineRule="auto"/>
            </w:pPr>
          </w:p>
          <w:p w:rsidR="00C32311" w:rsidRDefault="00C32311" w:rsidP="00C0666B">
            <w:pPr>
              <w:spacing w:line="360" w:lineRule="auto"/>
            </w:pPr>
          </w:p>
          <w:p w:rsidR="0002011A" w:rsidRDefault="0002011A" w:rsidP="00C0666B">
            <w:pPr>
              <w:spacing w:line="360" w:lineRule="auto"/>
            </w:pPr>
          </w:p>
          <w:p w:rsidR="00C32311" w:rsidRDefault="00615511" w:rsidP="00C0666B">
            <w:pPr>
              <w:spacing w:line="360" w:lineRule="auto"/>
            </w:pPr>
            <w:r>
              <w:t>22</w:t>
            </w:r>
          </w:p>
          <w:p w:rsidR="00C32311" w:rsidRDefault="00615511" w:rsidP="00C0666B">
            <w:pPr>
              <w:spacing w:line="360" w:lineRule="auto"/>
            </w:pPr>
            <w:r>
              <w:t>23</w:t>
            </w:r>
          </w:p>
          <w:p w:rsidR="00C32311" w:rsidRDefault="00615511" w:rsidP="00C0666B">
            <w:pPr>
              <w:spacing w:line="360" w:lineRule="auto"/>
            </w:pPr>
            <w:r>
              <w:t>24</w:t>
            </w:r>
          </w:p>
          <w:p w:rsidR="00C32311" w:rsidRDefault="00C32311" w:rsidP="00C0666B">
            <w:pPr>
              <w:spacing w:line="360" w:lineRule="auto"/>
            </w:pPr>
          </w:p>
          <w:p w:rsidR="0002011A" w:rsidRDefault="0002011A" w:rsidP="00C0666B">
            <w:pPr>
              <w:spacing w:line="360" w:lineRule="auto"/>
            </w:pPr>
          </w:p>
          <w:p w:rsidR="00C32311" w:rsidRDefault="00615511" w:rsidP="00C0666B">
            <w:pPr>
              <w:spacing w:line="360" w:lineRule="auto"/>
            </w:pPr>
            <w:r>
              <w:t>25</w:t>
            </w:r>
          </w:p>
          <w:p w:rsidR="00C32311" w:rsidRDefault="00615511" w:rsidP="00C0666B">
            <w:pPr>
              <w:spacing w:line="360" w:lineRule="auto"/>
            </w:pPr>
            <w:r>
              <w:t>29</w:t>
            </w:r>
          </w:p>
          <w:p w:rsidR="00C32311" w:rsidRDefault="00615511" w:rsidP="00C0666B">
            <w:pPr>
              <w:spacing w:line="360" w:lineRule="auto"/>
            </w:pPr>
            <w:r>
              <w:t>29</w:t>
            </w:r>
          </w:p>
          <w:p w:rsidR="00C32311" w:rsidRDefault="00C32311" w:rsidP="00C0666B">
            <w:pPr>
              <w:spacing w:line="360" w:lineRule="auto"/>
            </w:pPr>
          </w:p>
          <w:p w:rsidR="0002011A" w:rsidRDefault="0002011A" w:rsidP="00C0666B">
            <w:pPr>
              <w:spacing w:line="360" w:lineRule="auto"/>
            </w:pPr>
          </w:p>
          <w:p w:rsidR="00C32311" w:rsidRDefault="00615511" w:rsidP="00C0666B">
            <w:pPr>
              <w:spacing w:line="360" w:lineRule="auto"/>
            </w:pPr>
            <w:r>
              <w:t>30</w:t>
            </w:r>
          </w:p>
          <w:p w:rsidR="0002011A" w:rsidRDefault="0002011A" w:rsidP="00C0666B">
            <w:pPr>
              <w:spacing w:line="360" w:lineRule="auto"/>
            </w:pPr>
          </w:p>
          <w:p w:rsidR="00C32311" w:rsidRDefault="00615511" w:rsidP="00C0666B">
            <w:pPr>
              <w:spacing w:line="360" w:lineRule="auto"/>
            </w:pPr>
            <w:r>
              <w:t>31</w:t>
            </w:r>
          </w:p>
          <w:p w:rsidR="0002011A" w:rsidRDefault="0002011A" w:rsidP="00C0666B">
            <w:pPr>
              <w:spacing w:line="360" w:lineRule="auto"/>
            </w:pPr>
          </w:p>
          <w:p w:rsidR="00C32311" w:rsidRDefault="00615511" w:rsidP="00C0666B">
            <w:pPr>
              <w:spacing w:line="360" w:lineRule="auto"/>
            </w:pPr>
            <w:r>
              <w:t>32</w:t>
            </w:r>
          </w:p>
          <w:p w:rsidR="0002011A" w:rsidRDefault="0002011A" w:rsidP="00C0666B">
            <w:pPr>
              <w:spacing w:line="360" w:lineRule="auto"/>
            </w:pPr>
          </w:p>
          <w:p w:rsidR="00C32311" w:rsidRDefault="00615511" w:rsidP="00C0666B">
            <w:pPr>
              <w:spacing w:line="360" w:lineRule="auto"/>
            </w:pPr>
            <w:r>
              <w:t>33</w:t>
            </w: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tc>
      </w:tr>
      <w:tr w:rsidR="00C32311">
        <w:tc>
          <w:tcPr>
            <w:tcW w:w="903" w:type="dxa"/>
            <w:shd w:val="clear" w:color="auto" w:fill="auto"/>
          </w:tcPr>
          <w:p w:rsidR="00C32311" w:rsidRDefault="00C32311" w:rsidP="00C0666B">
            <w:pPr>
              <w:pStyle w:val="TOC1"/>
              <w:tabs>
                <w:tab w:val="left" w:pos="432"/>
              </w:tabs>
              <w:snapToGrid w:val="0"/>
              <w:spacing w:before="0" w:after="0" w:line="360" w:lineRule="auto"/>
              <w:ind w:right="-720"/>
              <w:rPr>
                <w:sz w:val="24"/>
                <w:szCs w:val="24"/>
              </w:rPr>
            </w:pPr>
          </w:p>
        </w:tc>
        <w:tc>
          <w:tcPr>
            <w:tcW w:w="6930" w:type="dxa"/>
            <w:shd w:val="clear" w:color="auto" w:fill="auto"/>
          </w:tcPr>
          <w:p w:rsidR="00C32311" w:rsidRDefault="00C32311" w:rsidP="00C0666B">
            <w:pPr>
              <w:pStyle w:val="TOC1"/>
              <w:tabs>
                <w:tab w:val="left" w:pos="432"/>
              </w:tabs>
              <w:snapToGrid w:val="0"/>
              <w:spacing w:before="0" w:after="0" w:line="360" w:lineRule="auto"/>
              <w:ind w:right="-720"/>
              <w:rPr>
                <w:sz w:val="24"/>
                <w:szCs w:val="24"/>
              </w:rPr>
            </w:pPr>
          </w:p>
        </w:tc>
        <w:tc>
          <w:tcPr>
            <w:tcW w:w="1042" w:type="dxa"/>
            <w:shd w:val="clear" w:color="auto" w:fill="auto"/>
          </w:tcPr>
          <w:p w:rsidR="00C32311" w:rsidRDefault="00C32311" w:rsidP="00C0666B">
            <w:pPr>
              <w:pStyle w:val="TOC1"/>
              <w:tabs>
                <w:tab w:val="left" w:pos="432"/>
              </w:tabs>
              <w:snapToGrid w:val="0"/>
              <w:spacing w:before="0" w:after="0" w:line="360" w:lineRule="auto"/>
              <w:ind w:right="-720"/>
              <w:rPr>
                <w:sz w:val="24"/>
                <w:szCs w:val="24"/>
              </w:rPr>
            </w:pPr>
          </w:p>
        </w:tc>
      </w:tr>
    </w:tbl>
    <w:p w:rsidR="00C32311" w:rsidRDefault="00C32311" w:rsidP="00C0666B">
      <w:pPr>
        <w:spacing w:line="360" w:lineRule="auto"/>
        <w:sectPr w:rsidR="00C32311">
          <w:headerReference w:type="even" r:id="rId11"/>
          <w:headerReference w:type="default" r:id="rId12"/>
          <w:footerReference w:type="even" r:id="rId13"/>
          <w:footerReference w:type="default" r:id="rId14"/>
          <w:headerReference w:type="first" r:id="rId15"/>
          <w:footerReference w:type="first" r:id="rId16"/>
          <w:pgSz w:w="11906" w:h="16838"/>
          <w:pgMar w:top="1077" w:right="1077" w:bottom="1077" w:left="1440" w:header="720" w:footer="578" w:gutter="0"/>
          <w:pgNumType w:fmt="lowerRoman" w:start="1"/>
          <w:cols w:space="720"/>
          <w:docGrid w:linePitch="360"/>
        </w:sectPr>
      </w:pPr>
    </w:p>
    <w:p w:rsidR="00C32311" w:rsidRDefault="00C32311" w:rsidP="00C0666B">
      <w:pPr>
        <w:pStyle w:val="Heading1"/>
        <w:numPr>
          <w:ilvl w:val="0"/>
          <w:numId w:val="0"/>
        </w:numPr>
        <w:tabs>
          <w:tab w:val="left" w:pos="8640"/>
        </w:tabs>
        <w:spacing w:before="0" w:after="0" w:line="360" w:lineRule="auto"/>
        <w:jc w:val="right"/>
        <w:rPr>
          <w:rFonts w:ascii="Times New Roman" w:hAnsi="Times New Roman" w:cs="Times New Roman"/>
          <w:caps/>
          <w:color w:val="auto"/>
          <w:sz w:val="36"/>
          <w:szCs w:val="36"/>
        </w:rPr>
      </w:pPr>
      <w:r>
        <w:rPr>
          <w:rFonts w:ascii="Times New Roman" w:hAnsi="Times New Roman" w:cs="Times New Roman"/>
          <w:color w:val="auto"/>
          <w:sz w:val="24"/>
          <w:szCs w:val="24"/>
        </w:rPr>
        <w:lastRenderedPageBreak/>
        <w:t>Chapter 1</w:t>
      </w:r>
    </w:p>
    <w:p w:rsidR="00C32311" w:rsidRDefault="00C32311" w:rsidP="00C0666B">
      <w:pPr>
        <w:pStyle w:val="Heading1"/>
        <w:spacing w:before="0" w:after="0" w:line="360" w:lineRule="auto"/>
        <w:ind w:left="0" w:right="29"/>
        <w:jc w:val="center"/>
        <w:rPr>
          <w:sz w:val="32"/>
          <w:szCs w:val="32"/>
        </w:rPr>
      </w:pPr>
      <w:r>
        <w:rPr>
          <w:rFonts w:ascii="Times New Roman" w:hAnsi="Times New Roman" w:cs="Times New Roman"/>
          <w:caps/>
          <w:color w:val="auto"/>
          <w:sz w:val="36"/>
          <w:szCs w:val="36"/>
        </w:rPr>
        <w:t>Introduction</w:t>
      </w:r>
    </w:p>
    <w:p w:rsidR="00C32311" w:rsidRDefault="00C32311" w:rsidP="00C0666B">
      <w:pPr>
        <w:spacing w:line="360" w:lineRule="auto"/>
        <w:rPr>
          <w:sz w:val="32"/>
          <w:szCs w:val="32"/>
        </w:rPr>
      </w:pPr>
    </w:p>
    <w:p w:rsidR="00C32311" w:rsidRDefault="0002011A" w:rsidP="00C0666B">
      <w:pPr>
        <w:spacing w:line="360" w:lineRule="auto"/>
        <w:jc w:val="both"/>
        <w:rPr>
          <w:szCs w:val="32"/>
        </w:rPr>
      </w:pPr>
      <w:r>
        <w:rPr>
          <w:b/>
          <w:bCs/>
          <w:sz w:val="32"/>
          <w:szCs w:val="32"/>
        </w:rPr>
        <w:t xml:space="preserve">1.1 </w:t>
      </w:r>
      <w:r w:rsidR="00C32311">
        <w:rPr>
          <w:b/>
          <w:bCs/>
          <w:sz w:val="32"/>
          <w:szCs w:val="32"/>
        </w:rPr>
        <w:t>Purpose:</w:t>
      </w:r>
    </w:p>
    <w:p w:rsidR="00122F24" w:rsidRPr="00D72A07" w:rsidRDefault="00122F24" w:rsidP="00C0666B">
      <w:pPr>
        <w:autoSpaceDE w:val="0"/>
        <w:autoSpaceDN w:val="0"/>
        <w:adjustRightInd w:val="0"/>
        <w:spacing w:line="360" w:lineRule="auto"/>
        <w:jc w:val="both"/>
        <w:rPr>
          <w:lang w:bidi="hi-IN"/>
        </w:rPr>
      </w:pPr>
      <w:r w:rsidRPr="00D72A07">
        <w:rPr>
          <w:lang w:bidi="hi-IN"/>
        </w:rPr>
        <w:t>The purpose of developing this site is to make the teachers able to enter their details and manage them as it suits to them. The site aims to provide automated report generation for all sorts o</w:t>
      </w:r>
      <w:r>
        <w:rPr>
          <w:lang w:bidi="hi-IN"/>
        </w:rPr>
        <w:t>f details related to their</w:t>
      </w:r>
      <w:r w:rsidRPr="00D72A07">
        <w:rPr>
          <w:lang w:bidi="hi-IN"/>
        </w:rPr>
        <w:t xml:space="preserve"> academic qualification or professional areas such as awards won, books authored, journals published etc.</w:t>
      </w:r>
    </w:p>
    <w:p w:rsidR="00C32311" w:rsidRDefault="00C32311" w:rsidP="00C0666B">
      <w:pPr>
        <w:spacing w:line="360" w:lineRule="auto"/>
        <w:jc w:val="both"/>
        <w:rPr>
          <w:b/>
          <w:bCs/>
        </w:rPr>
      </w:pPr>
    </w:p>
    <w:p w:rsidR="00C32311" w:rsidRDefault="00C32311" w:rsidP="00C0666B">
      <w:pPr>
        <w:spacing w:line="360" w:lineRule="auto"/>
        <w:jc w:val="both"/>
        <w:rPr>
          <w:bCs/>
        </w:rPr>
      </w:pPr>
      <w:r>
        <w:rPr>
          <w:b/>
          <w:bCs/>
          <w:sz w:val="32"/>
          <w:szCs w:val="32"/>
        </w:rPr>
        <w:t>1.2 Scope:</w:t>
      </w:r>
    </w:p>
    <w:p w:rsidR="00122F24" w:rsidRPr="00D72A07" w:rsidRDefault="00BA1C38" w:rsidP="00C0666B">
      <w:pPr>
        <w:autoSpaceDE w:val="0"/>
        <w:autoSpaceDN w:val="0"/>
        <w:adjustRightInd w:val="0"/>
        <w:spacing w:line="360" w:lineRule="auto"/>
        <w:jc w:val="both"/>
        <w:rPr>
          <w:lang w:bidi="hi-IN"/>
        </w:rPr>
      </w:pPr>
      <w:r>
        <w:rPr>
          <w:bCs/>
        </w:rPr>
        <w:t>The project focuses on teaching</w:t>
      </w:r>
      <w:r w:rsidR="00C32311">
        <w:rPr>
          <w:bCs/>
        </w:rPr>
        <w:t xml:space="preserve"> and </w:t>
      </w:r>
      <w:r>
        <w:rPr>
          <w:bCs/>
        </w:rPr>
        <w:t xml:space="preserve">administrative staff </w:t>
      </w:r>
      <w:r w:rsidR="00C32311">
        <w:rPr>
          <w:bCs/>
        </w:rPr>
        <w:t>in the campus. This facilitates and eases the amount of paperwork done by the staff in the college.</w:t>
      </w:r>
      <w:r w:rsidR="00122F24">
        <w:rPr>
          <w:bCs/>
        </w:rPr>
        <w:t xml:space="preserve"> </w:t>
      </w:r>
      <w:r w:rsidR="00122F24" w:rsidRPr="00D72A07">
        <w:rPr>
          <w:lang w:bidi="hi-IN"/>
        </w:rPr>
        <w:t xml:space="preserve">The web site will provide all the teachers </w:t>
      </w:r>
      <w:r>
        <w:rPr>
          <w:lang w:bidi="hi-IN"/>
        </w:rPr>
        <w:t>in the college to enter, update, view and</w:t>
      </w:r>
      <w:r w:rsidR="00122F24" w:rsidRPr="00D72A07">
        <w:rPr>
          <w:lang w:bidi="hi-IN"/>
        </w:rPr>
        <w:t xml:space="preserve"> delete their professional and academic details. This is also scaled </w:t>
      </w:r>
      <w:r>
        <w:rPr>
          <w:lang w:bidi="hi-IN"/>
        </w:rPr>
        <w:t xml:space="preserve">to </w:t>
      </w:r>
      <w:r w:rsidR="00122F24" w:rsidRPr="00D72A07">
        <w:rPr>
          <w:lang w:bidi="hi-IN"/>
        </w:rPr>
        <w:t>various departments in the college. It can also provide the admin with the facility of generating reports of faculties belonging to different departments and specific department when chosen.</w:t>
      </w:r>
    </w:p>
    <w:p w:rsidR="00C32311" w:rsidRDefault="00C32311" w:rsidP="00C0666B">
      <w:pPr>
        <w:spacing w:line="360" w:lineRule="auto"/>
        <w:jc w:val="both"/>
        <w:rPr>
          <w:bCs/>
        </w:rPr>
      </w:pPr>
    </w:p>
    <w:p w:rsidR="00C32311" w:rsidRDefault="00C32311" w:rsidP="00C0666B">
      <w:pPr>
        <w:spacing w:line="360" w:lineRule="auto"/>
        <w:jc w:val="both"/>
        <w:rPr>
          <w:szCs w:val="32"/>
        </w:rPr>
      </w:pPr>
      <w:r>
        <w:rPr>
          <w:b/>
          <w:bCs/>
          <w:sz w:val="32"/>
          <w:szCs w:val="32"/>
        </w:rPr>
        <w:t>1.3 Motivation:</w:t>
      </w:r>
    </w:p>
    <w:p w:rsidR="00122F24" w:rsidRPr="00D72A07" w:rsidRDefault="00122F24" w:rsidP="00C0666B">
      <w:pPr>
        <w:autoSpaceDE w:val="0"/>
        <w:autoSpaceDN w:val="0"/>
        <w:adjustRightInd w:val="0"/>
        <w:spacing w:before="240" w:line="360" w:lineRule="auto"/>
        <w:jc w:val="both"/>
        <w:rPr>
          <w:lang w:bidi="hi-IN"/>
        </w:rPr>
      </w:pPr>
      <w:r w:rsidRPr="00D72A07">
        <w:rPr>
          <w:lang w:bidi="hi-IN"/>
        </w:rPr>
        <w:t>In the present system the information of teachers is manually written in logs. This is an ex</w:t>
      </w:r>
      <w:r w:rsidR="0002011A">
        <w:rPr>
          <w:lang w:bidi="hi-IN"/>
        </w:rPr>
        <w:t>tremely time consuming and labo</w:t>
      </w:r>
      <w:r w:rsidRPr="00D72A07">
        <w:rPr>
          <w:lang w:bidi="hi-IN"/>
        </w:rPr>
        <w:t>r intensive process as there is a need for a person to</w:t>
      </w:r>
      <w:r w:rsidR="00BA1C38">
        <w:rPr>
          <w:lang w:bidi="hi-IN"/>
        </w:rPr>
        <w:t xml:space="preserve"> manage</w:t>
      </w:r>
      <w:r w:rsidRPr="00D72A07">
        <w:rPr>
          <w:lang w:bidi="hi-IN"/>
        </w:rPr>
        <w:t xml:space="preserve"> the log</w:t>
      </w:r>
      <w:r w:rsidR="00BA1C38">
        <w:rPr>
          <w:lang w:bidi="hi-IN"/>
        </w:rPr>
        <w:t>s</w:t>
      </w:r>
      <w:r w:rsidRPr="00D72A07">
        <w:rPr>
          <w:lang w:bidi="hi-IN"/>
        </w:rPr>
        <w:t xml:space="preserve"> every time</w:t>
      </w:r>
      <w:r w:rsidR="00BA1C38">
        <w:rPr>
          <w:lang w:bidi="hi-IN"/>
        </w:rPr>
        <w:t>,</w:t>
      </w:r>
      <w:r w:rsidRPr="00D72A07">
        <w:rPr>
          <w:lang w:bidi="hi-IN"/>
        </w:rPr>
        <w:t xml:space="preserve"> there is an update or change in any teachers</w:t>
      </w:r>
      <w:r w:rsidR="00BA1C38">
        <w:rPr>
          <w:lang w:bidi="hi-IN"/>
        </w:rPr>
        <w:t>’</w:t>
      </w:r>
      <w:r w:rsidRPr="00D72A07">
        <w:rPr>
          <w:lang w:bidi="hi-IN"/>
        </w:rPr>
        <w:t xml:space="preserve"> records.  Also at present, if the head of department wants to view data about a group of teachers or the whole department then there is no method other than to manually go through the logs and find the data.</w:t>
      </w:r>
    </w:p>
    <w:p w:rsidR="00122F24" w:rsidRPr="00D72A07" w:rsidRDefault="00122F24" w:rsidP="00C0666B">
      <w:pPr>
        <w:autoSpaceDE w:val="0"/>
        <w:autoSpaceDN w:val="0"/>
        <w:adjustRightInd w:val="0"/>
        <w:spacing w:before="240" w:line="360" w:lineRule="auto"/>
        <w:jc w:val="both"/>
        <w:rPr>
          <w:lang w:bidi="hi-IN"/>
        </w:rPr>
      </w:pPr>
      <w:r w:rsidRPr="00D72A07">
        <w:rPr>
          <w:lang w:bidi="hi-IN"/>
        </w:rPr>
        <w:t>We wish to automate this system by making the teachers to keep their profiles updated themselves with the help of an online portal. The portal will be designed in an easy to use manner so that the</w:t>
      </w:r>
      <w:r w:rsidR="00BA1C38">
        <w:rPr>
          <w:lang w:bidi="hi-IN"/>
        </w:rPr>
        <w:t xml:space="preserve">y can </w:t>
      </w:r>
      <w:r w:rsidRPr="00D72A07">
        <w:rPr>
          <w:lang w:bidi="hi-IN"/>
        </w:rPr>
        <w:t>register</w:t>
      </w:r>
      <w:r w:rsidR="00BA1C38">
        <w:rPr>
          <w:lang w:bidi="hi-IN"/>
        </w:rPr>
        <w:t xml:space="preserve"> on the portal</w:t>
      </w:r>
      <w:r w:rsidRPr="00D72A07">
        <w:rPr>
          <w:lang w:bidi="hi-IN"/>
        </w:rPr>
        <w:t xml:space="preserve"> and </w:t>
      </w:r>
      <w:r w:rsidR="00BA1C38">
        <w:rPr>
          <w:lang w:bidi="hi-IN"/>
        </w:rPr>
        <w:t xml:space="preserve">manage </w:t>
      </w:r>
      <w:r w:rsidRPr="00D72A07">
        <w:rPr>
          <w:lang w:bidi="hi-IN"/>
        </w:rPr>
        <w:t>their information. The head of departments and the</w:t>
      </w:r>
      <w:r w:rsidR="00BA1C38">
        <w:rPr>
          <w:lang w:bidi="hi-IN"/>
        </w:rPr>
        <w:t xml:space="preserve"> administrative staff</w:t>
      </w:r>
      <w:r w:rsidRPr="00D72A07">
        <w:rPr>
          <w:lang w:bidi="hi-IN"/>
        </w:rPr>
        <w:t xml:space="preserve"> can also view data about the teachers under them in a consol</w:t>
      </w:r>
      <w:r w:rsidR="00BA1C38">
        <w:rPr>
          <w:lang w:bidi="hi-IN"/>
        </w:rPr>
        <w:t>idated manner and also view</w:t>
      </w:r>
      <w:r w:rsidRPr="00D72A07">
        <w:rPr>
          <w:lang w:bidi="hi-IN"/>
        </w:rPr>
        <w:t xml:space="preserve"> specific fields of all the teachers. Furthermore we will be providing the functionality to generate reports which will be giving </w:t>
      </w:r>
      <w:proofErr w:type="spellStart"/>
      <w:r w:rsidRPr="00D72A07">
        <w:rPr>
          <w:lang w:bidi="hi-IN"/>
        </w:rPr>
        <w:t>pdf</w:t>
      </w:r>
      <w:proofErr w:type="spellEnd"/>
      <w:r w:rsidRPr="00D72A07">
        <w:rPr>
          <w:lang w:bidi="hi-IN"/>
        </w:rPr>
        <w:t xml:space="preserve"> files that can be downloaded and </w:t>
      </w:r>
      <w:r w:rsidR="00BA1C38">
        <w:rPr>
          <w:lang w:bidi="hi-IN"/>
        </w:rPr>
        <w:t>saved.</w:t>
      </w:r>
    </w:p>
    <w:p w:rsidR="00C32311" w:rsidRDefault="00C32311" w:rsidP="00C0666B">
      <w:pPr>
        <w:spacing w:line="360" w:lineRule="auto"/>
        <w:jc w:val="both"/>
        <w:rPr>
          <w:b/>
          <w:bCs/>
          <w:sz w:val="32"/>
          <w:szCs w:val="32"/>
        </w:rPr>
      </w:pPr>
    </w:p>
    <w:p w:rsidR="00C32311" w:rsidRDefault="000F4A9D" w:rsidP="00C0666B">
      <w:pPr>
        <w:pStyle w:val="ListParagraph"/>
        <w:spacing w:line="360" w:lineRule="auto"/>
        <w:jc w:val="both"/>
      </w:pPr>
      <w:r>
        <w:rPr>
          <w:b/>
          <w:bCs/>
          <w:sz w:val="32"/>
          <w:szCs w:val="32"/>
        </w:rPr>
        <w:t xml:space="preserve">1.4 </w:t>
      </w:r>
      <w:r w:rsidR="00C32311">
        <w:rPr>
          <w:b/>
          <w:bCs/>
          <w:sz w:val="32"/>
          <w:szCs w:val="32"/>
        </w:rPr>
        <w:t>Literature Survey:</w:t>
      </w:r>
    </w:p>
    <w:p w:rsidR="001A6C02" w:rsidRPr="006626C3" w:rsidRDefault="001A6C02" w:rsidP="00C0666B">
      <w:pPr>
        <w:autoSpaceDE w:val="0"/>
        <w:autoSpaceDN w:val="0"/>
        <w:adjustRightInd w:val="0"/>
        <w:spacing w:before="240" w:line="360" w:lineRule="auto"/>
        <w:jc w:val="both"/>
      </w:pPr>
      <w:r>
        <w:lastRenderedPageBreak/>
        <w:t>From the early 18</w:t>
      </w:r>
      <w:r w:rsidRPr="000B50ED">
        <w:rPr>
          <w:vertAlign w:val="superscript"/>
        </w:rPr>
        <w:t>th</w:t>
      </w:r>
      <w:r>
        <w:t xml:space="preserve"> century till date, there have been many visionaries, many educationists who all have one goal, the goal to make their education institute big worldwide, so that everyone can take their resources easily. From many years there is been technological advancement in every field, so as in web, we can access the whole world from our desk by just having internet. </w:t>
      </w:r>
    </w:p>
    <w:p w:rsidR="001A6C02" w:rsidRDefault="001A6C02" w:rsidP="00C0666B">
      <w:pPr>
        <w:spacing w:before="240" w:line="360" w:lineRule="auto"/>
        <w:jc w:val="both"/>
      </w:pPr>
      <w:r>
        <w:t>So the aim is to provide a portal for faculties to keep the data structured and make life easier for the faculties and the administrative staff. The portal simplifies the operations of inserting, updating and searching of records.</w:t>
      </w:r>
    </w:p>
    <w:p w:rsidR="001A6C02" w:rsidRDefault="001A6C02" w:rsidP="00C0666B">
      <w:pPr>
        <w:spacing w:before="240" w:line="360" w:lineRule="auto"/>
        <w:jc w:val="both"/>
      </w:pPr>
      <w:r>
        <w:t>Now the topic of reliability comes into picture, the user should get some satisfaction on which they can rely on; the module is providing ratings which can be used for comparing between different sources.</w:t>
      </w:r>
    </w:p>
    <w:p w:rsidR="001A6C02" w:rsidRDefault="001A6C02" w:rsidP="00C0666B">
      <w:pPr>
        <w:spacing w:before="240" w:line="360" w:lineRule="auto"/>
        <w:jc w:val="both"/>
      </w:pPr>
      <w:r w:rsidRPr="00231741">
        <w:t>Regular analysis by the concerned people has given dimensions to the project. The requirements given by the authority has been given the utmost priority and the project fulfills all the requirements.</w:t>
      </w:r>
      <w:r>
        <w:rPr>
          <w:bCs/>
        </w:rPr>
        <w:t xml:space="preserve"> The user interface has been made user friendly and simple for the easy access of the user.</w:t>
      </w:r>
    </w:p>
    <w:p w:rsidR="00C32311" w:rsidRDefault="00C32311" w:rsidP="00C0666B">
      <w:pPr>
        <w:autoSpaceDE w:val="0"/>
        <w:spacing w:before="240" w:line="360" w:lineRule="auto"/>
        <w:jc w:val="both"/>
        <w:rPr>
          <w:bCs/>
        </w:rPr>
      </w:pPr>
    </w:p>
    <w:p w:rsidR="00C32311" w:rsidRDefault="00C32311" w:rsidP="00C0666B">
      <w:pPr>
        <w:spacing w:line="360" w:lineRule="auto"/>
        <w:sectPr w:rsidR="00C32311">
          <w:headerReference w:type="even" r:id="rId17"/>
          <w:headerReference w:type="default" r:id="rId18"/>
          <w:footerReference w:type="even" r:id="rId19"/>
          <w:footerReference w:type="default" r:id="rId20"/>
          <w:headerReference w:type="first" r:id="rId21"/>
          <w:footerReference w:type="first" r:id="rId22"/>
          <w:pgSz w:w="11906" w:h="16838"/>
          <w:pgMar w:top="1077" w:right="1077" w:bottom="1077" w:left="1440" w:header="720" w:footer="578" w:gutter="0"/>
          <w:pgNumType w:start="1"/>
          <w:cols w:space="720"/>
          <w:docGrid w:linePitch="360"/>
        </w:sectPr>
      </w:pPr>
    </w:p>
    <w:p w:rsidR="00C32311" w:rsidRDefault="00C32311" w:rsidP="00C0666B">
      <w:pPr>
        <w:pStyle w:val="Heading1"/>
        <w:tabs>
          <w:tab w:val="left" w:pos="8640"/>
        </w:tabs>
        <w:spacing w:before="0" w:after="0" w:line="360" w:lineRule="auto"/>
        <w:ind w:left="0"/>
        <w:jc w:val="right"/>
      </w:pPr>
      <w:r>
        <w:rPr>
          <w:rFonts w:ascii="Times New Roman" w:hAnsi="Times New Roman" w:cs="Times New Roman"/>
          <w:color w:val="auto"/>
          <w:sz w:val="24"/>
          <w:szCs w:val="24"/>
        </w:rPr>
        <w:lastRenderedPageBreak/>
        <w:t xml:space="preserve">         Chapter 2</w:t>
      </w:r>
    </w:p>
    <w:p w:rsidR="00C32311" w:rsidRDefault="00C32311" w:rsidP="00C0666B">
      <w:pPr>
        <w:spacing w:line="360" w:lineRule="auto"/>
      </w:pPr>
    </w:p>
    <w:p w:rsidR="00C32311" w:rsidRDefault="00C32311" w:rsidP="00C0666B">
      <w:pPr>
        <w:pStyle w:val="Heading1"/>
        <w:spacing w:before="0" w:after="0" w:line="360" w:lineRule="auto"/>
        <w:ind w:left="0" w:right="29"/>
        <w:jc w:val="center"/>
      </w:pPr>
      <w:r>
        <w:rPr>
          <w:rFonts w:ascii="Times New Roman" w:hAnsi="Times New Roman" w:cs="Times New Roman"/>
          <w:caps/>
          <w:color w:val="auto"/>
          <w:sz w:val="36"/>
          <w:szCs w:val="36"/>
        </w:rPr>
        <w:t>SOFTWARE REQUIREMENT SPECIFICATIONS</w:t>
      </w:r>
    </w:p>
    <w:p w:rsidR="00C32311" w:rsidRDefault="00C32311" w:rsidP="00C0666B">
      <w:pPr>
        <w:spacing w:line="360" w:lineRule="auto"/>
        <w:jc w:val="both"/>
        <w:rPr>
          <w:b/>
          <w:sz w:val="32"/>
          <w:szCs w:val="32"/>
        </w:rPr>
      </w:pPr>
    </w:p>
    <w:p w:rsidR="00C32311" w:rsidRDefault="00C32311" w:rsidP="00C0666B">
      <w:pPr>
        <w:tabs>
          <w:tab w:val="left" w:pos="600"/>
        </w:tabs>
        <w:autoSpaceDE w:val="0"/>
        <w:spacing w:line="360" w:lineRule="auto"/>
        <w:jc w:val="both"/>
      </w:pPr>
      <w:r>
        <w:rPr>
          <w:b/>
          <w:sz w:val="32"/>
          <w:szCs w:val="32"/>
        </w:rPr>
        <w:t>2.1 Overall Description</w:t>
      </w:r>
    </w:p>
    <w:p w:rsidR="00C32311" w:rsidRDefault="00C32311" w:rsidP="00C0666B">
      <w:pPr>
        <w:tabs>
          <w:tab w:val="left" w:pos="600"/>
        </w:tabs>
        <w:autoSpaceDE w:val="0"/>
        <w:spacing w:line="360" w:lineRule="auto"/>
        <w:jc w:val="both"/>
        <w:rPr>
          <w:sz w:val="28"/>
          <w:szCs w:val="28"/>
        </w:rPr>
      </w:pPr>
      <w:r>
        <w:t>The proposed system has been designed</w:t>
      </w:r>
      <w:r w:rsidR="00122F24">
        <w:t xml:space="preserve"> to help the faculties to store their academic and other</w:t>
      </w:r>
      <w:r>
        <w:t xml:space="preserve"> informatio</w:t>
      </w:r>
      <w:r w:rsidR="00122F24">
        <w:t>n. It also helps the teachers</w:t>
      </w:r>
      <w:r>
        <w:t xml:space="preserve"> </w:t>
      </w:r>
      <w:r w:rsidR="00122F24">
        <w:t>to create and update their</w:t>
      </w:r>
      <w:r>
        <w:t xml:space="preserve"> details. The data of the </w:t>
      </w:r>
      <w:r w:rsidR="00122F24">
        <w:t>faculty</w:t>
      </w:r>
      <w:r>
        <w:t xml:space="preserve"> is s</w:t>
      </w:r>
      <w:r w:rsidR="00122F24">
        <w:t>ecured at every instance of time</w:t>
      </w:r>
      <w:r>
        <w:t xml:space="preserve">. </w:t>
      </w:r>
      <w:r w:rsidR="00122F24">
        <w:t>The admin can also manage the accounts of every faculty.</w:t>
      </w:r>
    </w:p>
    <w:p w:rsidR="00C32311" w:rsidRDefault="00C32311" w:rsidP="00C0666B">
      <w:pPr>
        <w:tabs>
          <w:tab w:val="left" w:pos="600"/>
        </w:tabs>
        <w:autoSpaceDE w:val="0"/>
        <w:spacing w:line="360" w:lineRule="auto"/>
        <w:jc w:val="both"/>
        <w:rPr>
          <w:sz w:val="28"/>
          <w:szCs w:val="28"/>
        </w:rPr>
      </w:pPr>
    </w:p>
    <w:p w:rsidR="00C32311" w:rsidRDefault="00C32311" w:rsidP="00C0666B">
      <w:pPr>
        <w:tabs>
          <w:tab w:val="left" w:pos="600"/>
        </w:tabs>
        <w:autoSpaceDE w:val="0"/>
        <w:spacing w:line="360" w:lineRule="auto"/>
        <w:jc w:val="both"/>
      </w:pPr>
      <w:r>
        <w:rPr>
          <w:b/>
          <w:sz w:val="32"/>
          <w:szCs w:val="32"/>
        </w:rPr>
        <w:t>2.2 Specific Requirements</w:t>
      </w:r>
    </w:p>
    <w:p w:rsidR="00C32311" w:rsidRDefault="00C32311" w:rsidP="00C0666B">
      <w:pPr>
        <w:autoSpaceDE w:val="0"/>
        <w:spacing w:line="360" w:lineRule="auto"/>
        <w:jc w:val="both"/>
      </w:pPr>
      <w:r>
        <w:t>Th</w:t>
      </w:r>
      <w:r w:rsidR="00122F24">
        <w:t xml:space="preserve">e requirements of the faculty management </w:t>
      </w:r>
      <w:r>
        <w:t>system are to develop:</w:t>
      </w:r>
    </w:p>
    <w:p w:rsidR="00122F24" w:rsidRPr="005D4577" w:rsidRDefault="00122F24" w:rsidP="00C0666B">
      <w:pPr>
        <w:spacing w:line="360" w:lineRule="auto"/>
        <w:rPr>
          <w:lang w:val="en-AU" w:bidi="hi-IN"/>
        </w:rPr>
      </w:pPr>
    </w:p>
    <w:tbl>
      <w:tblPr>
        <w:tblW w:w="0" w:type="auto"/>
        <w:tblInd w:w="5" w:type="dxa"/>
        <w:tblLayout w:type="fixed"/>
        <w:tblCellMar>
          <w:left w:w="0" w:type="dxa"/>
          <w:right w:w="0" w:type="dxa"/>
        </w:tblCellMar>
        <w:tblLook w:val="0000"/>
      </w:tblPr>
      <w:tblGrid>
        <w:gridCol w:w="9720"/>
      </w:tblGrid>
      <w:tr w:rsidR="00122F24" w:rsidRPr="00541B24" w:rsidTr="00C32311">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22F24" w:rsidRPr="00541B24" w:rsidRDefault="00122F24" w:rsidP="00C0666B">
            <w:pPr>
              <w:pStyle w:val="TableHeadingLight"/>
              <w:spacing w:line="360" w:lineRule="auto"/>
              <w:outlineLvl w:val="0"/>
              <w:rPr>
                <w:bCs w:val="0"/>
                <w:sz w:val="24"/>
                <w:szCs w:val="24"/>
                <w:lang w:val="en-AU"/>
              </w:rPr>
            </w:pPr>
            <w:r w:rsidRPr="00541B24">
              <w:rPr>
                <w:bCs w:val="0"/>
                <w:sz w:val="24"/>
                <w:szCs w:val="24"/>
                <w:lang w:val="en-AU"/>
              </w:rPr>
              <w:t>RESPONSIBILITIES (INTERNAL REQUIREMENTS)</w:t>
            </w:r>
          </w:p>
        </w:tc>
      </w:tr>
      <w:tr w:rsidR="00122F24" w:rsidRPr="00541B24" w:rsidTr="00C32311">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22F24" w:rsidRPr="00541B24" w:rsidRDefault="00122F24" w:rsidP="00C0666B">
            <w:pPr>
              <w:pStyle w:val="TableTextNormal"/>
              <w:widowControl/>
              <w:spacing w:line="360" w:lineRule="auto"/>
              <w:outlineLvl w:val="0"/>
              <w:rPr>
                <w:sz w:val="24"/>
                <w:szCs w:val="24"/>
                <w:lang w:val="en-AU"/>
              </w:rPr>
            </w:pPr>
          </w:p>
          <w:p w:rsidR="00122F24" w:rsidRPr="00541B24" w:rsidRDefault="00122F24" w:rsidP="00C0666B">
            <w:pPr>
              <w:pStyle w:val="TableTextNormal"/>
              <w:widowControl/>
              <w:numPr>
                <w:ilvl w:val="0"/>
                <w:numId w:val="39"/>
              </w:numPr>
              <w:spacing w:line="360" w:lineRule="auto"/>
              <w:outlineLvl w:val="0"/>
              <w:rPr>
                <w:sz w:val="24"/>
                <w:szCs w:val="24"/>
                <w:lang w:val="en-AU"/>
              </w:rPr>
            </w:pPr>
            <w:r w:rsidRPr="00541B24">
              <w:rPr>
                <w:sz w:val="24"/>
                <w:szCs w:val="24"/>
                <w:lang w:val="en-AU"/>
              </w:rPr>
              <w:t>Communication Interfaces</w:t>
            </w:r>
          </w:p>
          <w:p w:rsidR="00122F24" w:rsidRPr="00541B24" w:rsidRDefault="00122F24" w:rsidP="00C0666B">
            <w:pPr>
              <w:pStyle w:val="TableTextNormal"/>
              <w:widowControl/>
              <w:numPr>
                <w:ilvl w:val="0"/>
                <w:numId w:val="39"/>
              </w:numPr>
              <w:spacing w:line="360" w:lineRule="auto"/>
              <w:outlineLvl w:val="0"/>
              <w:rPr>
                <w:sz w:val="24"/>
                <w:szCs w:val="24"/>
                <w:lang w:val="en-AU"/>
              </w:rPr>
            </w:pPr>
          </w:p>
          <w:p w:rsidR="00122F24" w:rsidRPr="00541B24" w:rsidRDefault="00122F24" w:rsidP="00C0666B">
            <w:pPr>
              <w:pStyle w:val="TableTextNormal"/>
              <w:widowControl/>
              <w:spacing w:line="360" w:lineRule="auto"/>
              <w:outlineLvl w:val="0"/>
              <w:rPr>
                <w:sz w:val="24"/>
                <w:szCs w:val="24"/>
                <w:lang w:val="en-AU"/>
              </w:rPr>
            </w:pPr>
            <w:r w:rsidRPr="00541B24">
              <w:rPr>
                <w:color w:val="00000A"/>
                <w:sz w:val="24"/>
                <w:szCs w:val="24"/>
              </w:rPr>
              <w:t xml:space="preserve">Communication between database and front end pages is through PHP, which is auto configured application for virtual server in a computer which is automatically configured. </w:t>
            </w:r>
            <w:proofErr w:type="spellStart"/>
            <w:r w:rsidRPr="00541B24">
              <w:rPr>
                <w:color w:val="00000A"/>
                <w:sz w:val="24"/>
                <w:szCs w:val="24"/>
              </w:rPr>
              <w:t>Lampserver</w:t>
            </w:r>
            <w:proofErr w:type="spellEnd"/>
            <w:r w:rsidRPr="00541B24">
              <w:rPr>
                <w:color w:val="00000A"/>
                <w:sz w:val="24"/>
                <w:szCs w:val="24"/>
              </w:rPr>
              <w:t xml:space="preserve"> is a </w:t>
            </w:r>
            <w:proofErr w:type="spellStart"/>
            <w:r w:rsidRPr="00541B24">
              <w:rPr>
                <w:color w:val="00000A"/>
                <w:sz w:val="24"/>
                <w:szCs w:val="24"/>
              </w:rPr>
              <w:t>linux</w:t>
            </w:r>
            <w:proofErr w:type="spellEnd"/>
            <w:r w:rsidRPr="00541B24">
              <w:rPr>
                <w:color w:val="00000A"/>
                <w:sz w:val="24"/>
                <w:szCs w:val="24"/>
              </w:rPr>
              <w:t xml:space="preserve"> web development environment which allows the user to create web applications with apache2, </w:t>
            </w:r>
            <w:proofErr w:type="spellStart"/>
            <w:r w:rsidRPr="00541B24">
              <w:rPr>
                <w:color w:val="00000A"/>
                <w:sz w:val="24"/>
                <w:szCs w:val="24"/>
              </w:rPr>
              <w:t>php</w:t>
            </w:r>
            <w:proofErr w:type="spellEnd"/>
            <w:r w:rsidRPr="00541B24">
              <w:rPr>
                <w:color w:val="00000A"/>
                <w:sz w:val="24"/>
                <w:szCs w:val="24"/>
              </w:rPr>
              <w:t xml:space="preserve"> and </w:t>
            </w:r>
            <w:proofErr w:type="spellStart"/>
            <w:r w:rsidRPr="00541B24">
              <w:rPr>
                <w:color w:val="00000A"/>
                <w:sz w:val="24"/>
                <w:szCs w:val="24"/>
              </w:rPr>
              <w:t>mysql</w:t>
            </w:r>
            <w:proofErr w:type="spellEnd"/>
            <w:r w:rsidRPr="00541B24">
              <w:rPr>
                <w:color w:val="00000A"/>
                <w:sz w:val="24"/>
                <w:szCs w:val="24"/>
              </w:rPr>
              <w:t xml:space="preserve"> database. Alongside, </w:t>
            </w:r>
            <w:proofErr w:type="spellStart"/>
            <w:r w:rsidRPr="00541B24">
              <w:rPr>
                <w:color w:val="00000A"/>
                <w:sz w:val="24"/>
                <w:szCs w:val="24"/>
              </w:rPr>
              <w:t>phpmyadmin</w:t>
            </w:r>
            <w:proofErr w:type="spellEnd"/>
            <w:r w:rsidRPr="00541B24">
              <w:rPr>
                <w:color w:val="00000A"/>
                <w:sz w:val="24"/>
                <w:szCs w:val="24"/>
              </w:rPr>
              <w:t xml:space="preserve"> also allows managing databases</w:t>
            </w:r>
            <w:r w:rsidR="00BA1C38">
              <w:rPr>
                <w:color w:val="00000A"/>
                <w:sz w:val="24"/>
                <w:szCs w:val="24"/>
              </w:rPr>
              <w:t xml:space="preserve"> with the help of GUI</w:t>
            </w:r>
            <w:r w:rsidRPr="00541B24">
              <w:rPr>
                <w:color w:val="00000A"/>
                <w:sz w:val="24"/>
                <w:szCs w:val="24"/>
              </w:rPr>
              <w:t xml:space="preserve"> easily. It is connected with front end with a connection string used in HTML pages. </w:t>
            </w:r>
          </w:p>
          <w:p w:rsidR="00122F24" w:rsidRPr="00541B24" w:rsidRDefault="00122F24" w:rsidP="00C0666B">
            <w:pPr>
              <w:pStyle w:val="TableTextNormal"/>
              <w:widowControl/>
              <w:spacing w:line="360" w:lineRule="auto"/>
              <w:jc w:val="right"/>
              <w:outlineLvl w:val="0"/>
              <w:rPr>
                <w:sz w:val="24"/>
                <w:szCs w:val="24"/>
                <w:lang w:val="en-AU"/>
              </w:rPr>
            </w:pPr>
            <w:r w:rsidRPr="00541B24">
              <w:rPr>
                <w:rStyle w:val="TableFieldLabel"/>
                <w:sz w:val="24"/>
                <w:szCs w:val="24"/>
                <w:lang w:val="en-AU"/>
              </w:rPr>
              <w:t>[ Proposed, Medium difficulty ]</w:t>
            </w:r>
          </w:p>
          <w:p w:rsidR="00122F24" w:rsidRPr="00541B24" w:rsidRDefault="00122F24" w:rsidP="00C0666B">
            <w:pPr>
              <w:pStyle w:val="TableTextNormal"/>
              <w:widowControl/>
              <w:spacing w:line="360" w:lineRule="auto"/>
              <w:outlineLvl w:val="0"/>
              <w:rPr>
                <w:sz w:val="24"/>
                <w:szCs w:val="24"/>
                <w:lang w:val="en-AU"/>
              </w:rPr>
            </w:pPr>
          </w:p>
        </w:tc>
      </w:tr>
      <w:tr w:rsidR="00122F24" w:rsidRPr="00541B24" w:rsidTr="00C32311">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22F24" w:rsidRPr="00541B24" w:rsidRDefault="00122F24" w:rsidP="00C0666B">
            <w:pPr>
              <w:pStyle w:val="TableTextNormal"/>
              <w:widowControl/>
              <w:spacing w:line="360" w:lineRule="auto"/>
              <w:outlineLvl w:val="0"/>
              <w:rPr>
                <w:sz w:val="24"/>
                <w:szCs w:val="24"/>
                <w:lang w:val="en-AU"/>
              </w:rPr>
            </w:pPr>
          </w:p>
          <w:p w:rsidR="00122F24" w:rsidRPr="00541B24" w:rsidRDefault="003656D7" w:rsidP="00C0666B">
            <w:pPr>
              <w:pStyle w:val="TableTextNormal"/>
              <w:widowControl/>
              <w:spacing w:line="360" w:lineRule="auto"/>
              <w:outlineLvl w:val="0"/>
              <w:rPr>
                <w:sz w:val="24"/>
                <w:szCs w:val="24"/>
                <w:lang w:val="en-AU"/>
              </w:rPr>
            </w:pPr>
            <w:r>
              <w:rPr>
                <w:noProof/>
                <w:sz w:val="24"/>
                <w:szCs w:val="24"/>
                <w:lang w:val="en-IN" w:eastAsia="en-IN" w:bidi="ar-SA"/>
              </w:rPr>
              <w:drawing>
                <wp:inline distT="0" distB="0" distL="0" distR="0">
                  <wp:extent cx="123825" cy="123825"/>
                  <wp:effectExtent l="19050" t="0" r="9525" b="0"/>
                  <wp:docPr id="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00122F24" w:rsidRPr="00541B24">
              <w:rPr>
                <w:sz w:val="24"/>
                <w:szCs w:val="24"/>
                <w:lang w:val="en-AU"/>
              </w:rPr>
              <w:t xml:space="preserve">  Hardware Requirements</w:t>
            </w:r>
          </w:p>
          <w:p w:rsidR="00122F24" w:rsidRPr="00541B24" w:rsidRDefault="00122F24" w:rsidP="00C0666B">
            <w:pPr>
              <w:pStyle w:val="TableTextNormal"/>
              <w:widowControl/>
              <w:spacing w:line="360" w:lineRule="auto"/>
              <w:outlineLvl w:val="0"/>
              <w:rPr>
                <w:sz w:val="24"/>
                <w:szCs w:val="24"/>
                <w:lang w:val="en-AU"/>
              </w:rPr>
            </w:pPr>
          </w:p>
          <w:p w:rsidR="00122F24" w:rsidRPr="00541B24" w:rsidRDefault="00122F24" w:rsidP="00C0666B">
            <w:pPr>
              <w:pStyle w:val="TableTextNormal"/>
              <w:widowControl/>
              <w:numPr>
                <w:ilvl w:val="0"/>
                <w:numId w:val="24"/>
              </w:numPr>
              <w:spacing w:line="360" w:lineRule="auto"/>
              <w:ind w:left="630" w:hanging="360"/>
              <w:outlineLvl w:val="0"/>
              <w:rPr>
                <w:sz w:val="24"/>
                <w:szCs w:val="24"/>
              </w:rPr>
            </w:pPr>
            <w:r w:rsidRPr="00541B24">
              <w:rPr>
                <w:color w:val="00000A"/>
                <w:sz w:val="24"/>
                <w:szCs w:val="24"/>
              </w:rPr>
              <w:t>Operating System: Windows XP, Windows Vista, Windows 7, Windows 8</w:t>
            </w:r>
            <w:r w:rsidRPr="00541B24">
              <w:rPr>
                <w:sz w:val="24"/>
                <w:szCs w:val="24"/>
              </w:rPr>
              <w:t> </w:t>
            </w:r>
          </w:p>
          <w:p w:rsidR="00122F24" w:rsidRPr="00541B24" w:rsidRDefault="00122F24" w:rsidP="00C0666B">
            <w:pPr>
              <w:pStyle w:val="TableTextNormal"/>
              <w:widowControl/>
              <w:numPr>
                <w:ilvl w:val="0"/>
                <w:numId w:val="24"/>
              </w:numPr>
              <w:spacing w:line="360" w:lineRule="auto"/>
              <w:ind w:left="630" w:hanging="360"/>
              <w:outlineLvl w:val="0"/>
              <w:rPr>
                <w:sz w:val="24"/>
                <w:szCs w:val="24"/>
              </w:rPr>
            </w:pPr>
            <w:r w:rsidRPr="00541B24">
              <w:rPr>
                <w:color w:val="00000A"/>
                <w:sz w:val="24"/>
                <w:szCs w:val="24"/>
              </w:rPr>
              <w:t>Processor: Pentium 3.0 or higher</w:t>
            </w:r>
            <w:r w:rsidRPr="00541B24">
              <w:rPr>
                <w:sz w:val="24"/>
                <w:szCs w:val="24"/>
              </w:rPr>
              <w:t> </w:t>
            </w:r>
          </w:p>
          <w:p w:rsidR="00122F24" w:rsidRPr="00541B24" w:rsidRDefault="00122F24" w:rsidP="00C0666B">
            <w:pPr>
              <w:pStyle w:val="TableTextNormal"/>
              <w:widowControl/>
              <w:numPr>
                <w:ilvl w:val="0"/>
                <w:numId w:val="24"/>
              </w:numPr>
              <w:spacing w:line="360" w:lineRule="auto"/>
              <w:ind w:left="630" w:hanging="360"/>
              <w:outlineLvl w:val="0"/>
              <w:rPr>
                <w:sz w:val="24"/>
                <w:szCs w:val="24"/>
              </w:rPr>
            </w:pPr>
            <w:r w:rsidRPr="00541B24">
              <w:rPr>
                <w:color w:val="00000A"/>
                <w:sz w:val="24"/>
                <w:szCs w:val="24"/>
              </w:rPr>
              <w:t>RAM: 256 Mb or more</w:t>
            </w:r>
            <w:r w:rsidRPr="00541B24">
              <w:rPr>
                <w:sz w:val="24"/>
                <w:szCs w:val="24"/>
              </w:rPr>
              <w:t> </w:t>
            </w:r>
          </w:p>
          <w:p w:rsidR="00122F24" w:rsidRPr="00541B24" w:rsidRDefault="00122F24" w:rsidP="00C0666B">
            <w:pPr>
              <w:pStyle w:val="TableTextNormal"/>
              <w:widowControl/>
              <w:numPr>
                <w:ilvl w:val="0"/>
                <w:numId w:val="24"/>
              </w:numPr>
              <w:spacing w:line="360" w:lineRule="auto"/>
              <w:ind w:left="630" w:hanging="360"/>
              <w:outlineLvl w:val="0"/>
              <w:rPr>
                <w:sz w:val="24"/>
                <w:szCs w:val="24"/>
              </w:rPr>
            </w:pPr>
            <w:r w:rsidRPr="00541B24">
              <w:rPr>
                <w:color w:val="00000A"/>
                <w:sz w:val="24"/>
                <w:szCs w:val="24"/>
              </w:rPr>
              <w:t>Hard Drive: 300MB or more</w:t>
            </w:r>
            <w:r w:rsidRPr="00541B24">
              <w:rPr>
                <w:sz w:val="24"/>
                <w:szCs w:val="24"/>
              </w:rPr>
              <w:t> </w:t>
            </w:r>
          </w:p>
          <w:p w:rsidR="00122F24" w:rsidRPr="00541B24" w:rsidRDefault="00122F24" w:rsidP="00C0666B">
            <w:pPr>
              <w:pStyle w:val="TableTextNormal"/>
              <w:widowControl/>
              <w:spacing w:line="360" w:lineRule="auto"/>
              <w:outlineLvl w:val="0"/>
              <w:rPr>
                <w:sz w:val="24"/>
                <w:szCs w:val="24"/>
              </w:rPr>
            </w:pPr>
          </w:p>
          <w:p w:rsidR="00122F24" w:rsidRPr="00541B24" w:rsidRDefault="00122F24" w:rsidP="00C0666B">
            <w:pPr>
              <w:pStyle w:val="TableTextNormal"/>
              <w:widowControl/>
              <w:spacing w:line="360" w:lineRule="auto"/>
              <w:outlineLvl w:val="0"/>
              <w:rPr>
                <w:sz w:val="24"/>
                <w:szCs w:val="24"/>
                <w:lang w:val="en-AU"/>
              </w:rPr>
            </w:pPr>
          </w:p>
          <w:p w:rsidR="00122F24" w:rsidRPr="00541B24" w:rsidRDefault="00122F24" w:rsidP="00C0666B">
            <w:pPr>
              <w:pStyle w:val="TableTextNormal"/>
              <w:widowControl/>
              <w:spacing w:line="360" w:lineRule="auto"/>
              <w:jc w:val="right"/>
              <w:outlineLvl w:val="0"/>
              <w:rPr>
                <w:sz w:val="24"/>
                <w:szCs w:val="24"/>
                <w:lang w:val="en-AU"/>
              </w:rPr>
            </w:pPr>
            <w:r w:rsidRPr="00541B24">
              <w:rPr>
                <w:rStyle w:val="TableFieldLabel"/>
                <w:sz w:val="24"/>
                <w:szCs w:val="24"/>
                <w:lang w:val="en-AU"/>
              </w:rPr>
              <w:t>[ Proposed, Medium difficulty ]</w:t>
            </w:r>
          </w:p>
          <w:p w:rsidR="00122F24" w:rsidRPr="00541B24" w:rsidRDefault="00122F24" w:rsidP="00C0666B">
            <w:pPr>
              <w:pStyle w:val="TableTextNormal"/>
              <w:widowControl/>
              <w:spacing w:line="360" w:lineRule="auto"/>
              <w:outlineLvl w:val="0"/>
              <w:rPr>
                <w:sz w:val="24"/>
                <w:szCs w:val="24"/>
                <w:lang w:val="en-AU"/>
              </w:rPr>
            </w:pPr>
          </w:p>
        </w:tc>
      </w:tr>
      <w:tr w:rsidR="00122F24" w:rsidRPr="00541B24" w:rsidTr="00C32311">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22F24" w:rsidRPr="00541B24" w:rsidRDefault="00122F24" w:rsidP="00C0666B">
            <w:pPr>
              <w:pStyle w:val="TableTextNormal"/>
              <w:widowControl/>
              <w:spacing w:line="360" w:lineRule="auto"/>
              <w:outlineLvl w:val="0"/>
              <w:rPr>
                <w:sz w:val="24"/>
                <w:szCs w:val="24"/>
                <w:lang w:val="en-AU"/>
              </w:rPr>
            </w:pPr>
          </w:p>
          <w:p w:rsidR="00122F24" w:rsidRPr="00541B24" w:rsidRDefault="003656D7" w:rsidP="00C0666B">
            <w:pPr>
              <w:pStyle w:val="TableTextNormal"/>
              <w:widowControl/>
              <w:spacing w:line="360" w:lineRule="auto"/>
              <w:outlineLvl w:val="0"/>
              <w:rPr>
                <w:sz w:val="24"/>
                <w:szCs w:val="24"/>
                <w:lang w:val="en-AU"/>
              </w:rPr>
            </w:pPr>
            <w:r>
              <w:rPr>
                <w:noProof/>
                <w:sz w:val="24"/>
                <w:szCs w:val="24"/>
                <w:lang w:val="en-IN" w:eastAsia="en-IN" w:bidi="ar-SA"/>
              </w:rPr>
              <w:drawing>
                <wp:inline distT="0" distB="0" distL="0" distR="0">
                  <wp:extent cx="123825" cy="123825"/>
                  <wp:effectExtent l="19050" t="0" r="9525"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00122F24" w:rsidRPr="00541B24">
              <w:rPr>
                <w:sz w:val="24"/>
                <w:szCs w:val="24"/>
                <w:lang w:val="en-AU"/>
              </w:rPr>
              <w:t xml:space="preserve">  Software Requirements</w:t>
            </w:r>
          </w:p>
          <w:p w:rsidR="00122F24" w:rsidRPr="00541B24" w:rsidRDefault="00122F24" w:rsidP="00C0666B">
            <w:pPr>
              <w:pStyle w:val="TableTextNormal"/>
              <w:widowControl/>
              <w:spacing w:line="360" w:lineRule="auto"/>
              <w:outlineLvl w:val="0"/>
              <w:rPr>
                <w:sz w:val="24"/>
                <w:szCs w:val="24"/>
                <w:lang w:val="en-AU"/>
              </w:rPr>
            </w:pPr>
          </w:p>
          <w:p w:rsidR="00122F24" w:rsidRPr="00541B24" w:rsidRDefault="00122F24" w:rsidP="00C0666B">
            <w:pPr>
              <w:pStyle w:val="TableTextNormal"/>
              <w:widowControl/>
              <w:numPr>
                <w:ilvl w:val="0"/>
                <w:numId w:val="25"/>
              </w:numPr>
              <w:spacing w:line="360" w:lineRule="auto"/>
              <w:ind w:left="630" w:hanging="360"/>
              <w:outlineLvl w:val="0"/>
              <w:rPr>
                <w:sz w:val="24"/>
                <w:szCs w:val="24"/>
              </w:rPr>
            </w:pPr>
            <w:r w:rsidRPr="00541B24">
              <w:rPr>
                <w:color w:val="00000A"/>
                <w:sz w:val="24"/>
                <w:szCs w:val="24"/>
              </w:rPr>
              <w:t>Front End: HTML</w:t>
            </w:r>
            <w:r w:rsidR="00BA1C38">
              <w:rPr>
                <w:color w:val="00000A"/>
                <w:sz w:val="24"/>
                <w:szCs w:val="24"/>
              </w:rPr>
              <w:t>5</w:t>
            </w:r>
            <w:r w:rsidRPr="00541B24">
              <w:rPr>
                <w:color w:val="00000A"/>
                <w:sz w:val="24"/>
                <w:szCs w:val="24"/>
              </w:rPr>
              <w:t xml:space="preserve">, CSS, </w:t>
            </w:r>
            <w:proofErr w:type="spellStart"/>
            <w:r w:rsidRPr="00541B24">
              <w:rPr>
                <w:color w:val="00000A"/>
                <w:sz w:val="24"/>
                <w:szCs w:val="24"/>
              </w:rPr>
              <w:t>Javascript</w:t>
            </w:r>
            <w:proofErr w:type="spellEnd"/>
            <w:r w:rsidRPr="00541B24">
              <w:rPr>
                <w:color w:val="00000A"/>
                <w:sz w:val="24"/>
                <w:szCs w:val="24"/>
              </w:rPr>
              <w:t xml:space="preserve">, AJAX, </w:t>
            </w:r>
            <w:proofErr w:type="spellStart"/>
            <w:r w:rsidRPr="00541B24">
              <w:rPr>
                <w:color w:val="00000A"/>
                <w:sz w:val="24"/>
                <w:szCs w:val="24"/>
              </w:rPr>
              <w:t>Jquery</w:t>
            </w:r>
            <w:proofErr w:type="spellEnd"/>
            <w:r w:rsidRPr="00541B24">
              <w:rPr>
                <w:color w:val="00000A"/>
                <w:sz w:val="24"/>
                <w:szCs w:val="24"/>
              </w:rPr>
              <w:t>, JSON</w:t>
            </w:r>
            <w:r w:rsidRPr="00541B24">
              <w:rPr>
                <w:sz w:val="24"/>
                <w:szCs w:val="24"/>
              </w:rPr>
              <w:t> </w:t>
            </w:r>
          </w:p>
          <w:p w:rsidR="00122F24" w:rsidRPr="00541B24" w:rsidRDefault="00122F24" w:rsidP="00C0666B">
            <w:pPr>
              <w:pStyle w:val="TableTextNormal"/>
              <w:widowControl/>
              <w:numPr>
                <w:ilvl w:val="0"/>
                <w:numId w:val="25"/>
              </w:numPr>
              <w:spacing w:line="360" w:lineRule="auto"/>
              <w:ind w:left="630" w:hanging="360"/>
              <w:outlineLvl w:val="0"/>
              <w:rPr>
                <w:sz w:val="24"/>
                <w:szCs w:val="24"/>
              </w:rPr>
            </w:pPr>
            <w:r w:rsidRPr="00541B24">
              <w:rPr>
                <w:color w:val="00000A"/>
                <w:sz w:val="24"/>
                <w:szCs w:val="24"/>
              </w:rPr>
              <w:t xml:space="preserve">Backend: PHP, </w:t>
            </w:r>
            <w:proofErr w:type="spellStart"/>
            <w:r w:rsidRPr="00541B24">
              <w:rPr>
                <w:color w:val="00000A"/>
                <w:sz w:val="24"/>
                <w:szCs w:val="24"/>
              </w:rPr>
              <w:t>Mysql</w:t>
            </w:r>
            <w:proofErr w:type="spellEnd"/>
            <w:r w:rsidRPr="00541B24">
              <w:rPr>
                <w:sz w:val="24"/>
                <w:szCs w:val="24"/>
              </w:rPr>
              <w:t> </w:t>
            </w:r>
          </w:p>
          <w:p w:rsidR="00122F24" w:rsidRPr="00541B24" w:rsidRDefault="00122F24" w:rsidP="00C0666B">
            <w:pPr>
              <w:pStyle w:val="TableTextNormal"/>
              <w:widowControl/>
              <w:numPr>
                <w:ilvl w:val="0"/>
                <w:numId w:val="25"/>
              </w:numPr>
              <w:spacing w:line="360" w:lineRule="auto"/>
              <w:ind w:left="630" w:hanging="360"/>
              <w:outlineLvl w:val="0"/>
              <w:rPr>
                <w:sz w:val="24"/>
                <w:szCs w:val="24"/>
              </w:rPr>
            </w:pPr>
            <w:r w:rsidRPr="00541B24">
              <w:rPr>
                <w:color w:val="00000A"/>
                <w:sz w:val="24"/>
                <w:szCs w:val="24"/>
              </w:rPr>
              <w:t>Browser: Any modern browser that supports AJAX</w:t>
            </w:r>
            <w:r w:rsidRPr="00541B24">
              <w:rPr>
                <w:sz w:val="24"/>
                <w:szCs w:val="24"/>
              </w:rPr>
              <w:t> </w:t>
            </w:r>
          </w:p>
          <w:p w:rsidR="00122F24" w:rsidRPr="00541B24" w:rsidRDefault="00122F24" w:rsidP="00C0666B">
            <w:pPr>
              <w:pStyle w:val="TableTextNormal"/>
              <w:widowControl/>
              <w:numPr>
                <w:ilvl w:val="0"/>
                <w:numId w:val="25"/>
              </w:numPr>
              <w:spacing w:line="360" w:lineRule="auto"/>
              <w:ind w:left="630" w:hanging="360"/>
              <w:outlineLvl w:val="0"/>
              <w:rPr>
                <w:sz w:val="24"/>
                <w:szCs w:val="24"/>
              </w:rPr>
            </w:pPr>
            <w:r w:rsidRPr="00541B24">
              <w:rPr>
                <w:color w:val="00000A"/>
                <w:sz w:val="24"/>
                <w:szCs w:val="24"/>
              </w:rPr>
              <w:t>OS – Linux or Windows</w:t>
            </w:r>
            <w:r w:rsidRPr="00541B24">
              <w:rPr>
                <w:sz w:val="24"/>
                <w:szCs w:val="24"/>
              </w:rPr>
              <w:t> </w:t>
            </w:r>
          </w:p>
          <w:p w:rsidR="00122F24" w:rsidRPr="00541B24" w:rsidRDefault="00122F24" w:rsidP="00C0666B">
            <w:pPr>
              <w:pStyle w:val="TableTextNormal"/>
              <w:widowControl/>
              <w:spacing w:line="360" w:lineRule="auto"/>
              <w:outlineLvl w:val="0"/>
              <w:rPr>
                <w:sz w:val="24"/>
                <w:szCs w:val="24"/>
              </w:rPr>
            </w:pPr>
          </w:p>
          <w:p w:rsidR="00122F24" w:rsidRPr="00541B24" w:rsidRDefault="00122F24" w:rsidP="00C0666B">
            <w:pPr>
              <w:pStyle w:val="TableTextNormal"/>
              <w:widowControl/>
              <w:spacing w:line="360" w:lineRule="auto"/>
              <w:outlineLvl w:val="0"/>
              <w:rPr>
                <w:sz w:val="24"/>
                <w:szCs w:val="24"/>
                <w:lang w:val="en-AU"/>
              </w:rPr>
            </w:pPr>
          </w:p>
          <w:p w:rsidR="00122F24" w:rsidRPr="00541B24" w:rsidRDefault="00122F24" w:rsidP="00C0666B">
            <w:pPr>
              <w:pStyle w:val="TableTextNormal"/>
              <w:widowControl/>
              <w:spacing w:line="360" w:lineRule="auto"/>
              <w:jc w:val="right"/>
              <w:outlineLvl w:val="0"/>
              <w:rPr>
                <w:sz w:val="24"/>
                <w:szCs w:val="24"/>
                <w:lang w:val="en-AU"/>
              </w:rPr>
            </w:pPr>
            <w:r w:rsidRPr="00541B24">
              <w:rPr>
                <w:rStyle w:val="TableFieldLabel"/>
                <w:sz w:val="24"/>
                <w:szCs w:val="24"/>
                <w:lang w:val="en-AU"/>
              </w:rPr>
              <w:t>[ Proposed, Medium difficulty ]</w:t>
            </w:r>
          </w:p>
          <w:p w:rsidR="00122F24" w:rsidRPr="00541B24" w:rsidRDefault="00122F24" w:rsidP="00C0666B">
            <w:pPr>
              <w:pStyle w:val="TableTextNormal"/>
              <w:widowControl/>
              <w:spacing w:line="360" w:lineRule="auto"/>
              <w:outlineLvl w:val="0"/>
              <w:rPr>
                <w:sz w:val="24"/>
                <w:szCs w:val="24"/>
                <w:lang w:val="en-AU"/>
              </w:rPr>
            </w:pPr>
          </w:p>
        </w:tc>
      </w:tr>
      <w:tr w:rsidR="00122F24" w:rsidRPr="00541B24" w:rsidTr="00C32311">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22F24" w:rsidRPr="00541B24" w:rsidRDefault="00122F24" w:rsidP="00C0666B">
            <w:pPr>
              <w:pStyle w:val="TableTextNormal"/>
              <w:widowControl/>
              <w:spacing w:line="360" w:lineRule="auto"/>
              <w:outlineLvl w:val="0"/>
              <w:rPr>
                <w:sz w:val="24"/>
                <w:szCs w:val="24"/>
                <w:lang w:val="en-AU"/>
              </w:rPr>
            </w:pPr>
          </w:p>
          <w:p w:rsidR="00122F24" w:rsidRPr="00541B24" w:rsidRDefault="003656D7" w:rsidP="00C0666B">
            <w:pPr>
              <w:pStyle w:val="TableTextNormal"/>
              <w:widowControl/>
              <w:spacing w:line="360" w:lineRule="auto"/>
              <w:outlineLvl w:val="0"/>
              <w:rPr>
                <w:sz w:val="24"/>
                <w:szCs w:val="24"/>
                <w:lang w:val="en-AU"/>
              </w:rPr>
            </w:pPr>
            <w:r>
              <w:rPr>
                <w:noProof/>
                <w:sz w:val="24"/>
                <w:szCs w:val="24"/>
                <w:lang w:val="en-IN" w:eastAsia="en-IN" w:bidi="ar-SA"/>
              </w:rPr>
              <w:drawing>
                <wp:inline distT="0" distB="0" distL="0" distR="0">
                  <wp:extent cx="123825" cy="123825"/>
                  <wp:effectExtent l="19050" t="0" r="9525" b="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00122F24" w:rsidRPr="00541B24">
              <w:rPr>
                <w:sz w:val="24"/>
                <w:szCs w:val="24"/>
                <w:lang w:val="en-AU"/>
              </w:rPr>
              <w:t xml:space="preserve">  User Interfaces</w:t>
            </w:r>
          </w:p>
          <w:p w:rsidR="00122F24" w:rsidRPr="00541B24" w:rsidRDefault="00122F24" w:rsidP="00C0666B">
            <w:pPr>
              <w:pStyle w:val="TableTextNormal"/>
              <w:widowControl/>
              <w:spacing w:line="360" w:lineRule="auto"/>
              <w:outlineLvl w:val="0"/>
              <w:rPr>
                <w:sz w:val="24"/>
                <w:szCs w:val="24"/>
                <w:lang w:val="en-AU"/>
              </w:rPr>
            </w:pPr>
          </w:p>
          <w:p w:rsidR="00122F24" w:rsidRPr="00541B24" w:rsidRDefault="00122F24" w:rsidP="00C0666B">
            <w:pPr>
              <w:pStyle w:val="TableTextNormal"/>
              <w:widowControl/>
              <w:spacing w:line="360" w:lineRule="auto"/>
              <w:outlineLvl w:val="0"/>
              <w:rPr>
                <w:sz w:val="24"/>
                <w:szCs w:val="24"/>
              </w:rPr>
            </w:pPr>
            <w:r w:rsidRPr="00541B24">
              <w:rPr>
                <w:color w:val="00000A"/>
                <w:sz w:val="24"/>
                <w:szCs w:val="24"/>
              </w:rPr>
              <w:t>The database designed should be very easy to use and user friendly</w:t>
            </w:r>
            <w:r w:rsidR="00BA1C38">
              <w:rPr>
                <w:color w:val="00000A"/>
                <w:sz w:val="24"/>
                <w:szCs w:val="24"/>
              </w:rPr>
              <w:t>.</w:t>
            </w:r>
          </w:p>
          <w:p w:rsidR="00122F24" w:rsidRPr="00541B24" w:rsidRDefault="00122F24" w:rsidP="00C0666B">
            <w:pPr>
              <w:pStyle w:val="TableTextNormal"/>
              <w:widowControl/>
              <w:numPr>
                <w:ilvl w:val="0"/>
                <w:numId w:val="26"/>
              </w:numPr>
              <w:spacing w:line="360" w:lineRule="auto"/>
              <w:ind w:left="630" w:hanging="360"/>
              <w:outlineLvl w:val="0"/>
              <w:rPr>
                <w:sz w:val="24"/>
                <w:szCs w:val="24"/>
              </w:rPr>
            </w:pPr>
            <w:r w:rsidRPr="00541B24">
              <w:rPr>
                <w:color w:val="00000A"/>
                <w:sz w:val="24"/>
                <w:szCs w:val="24"/>
              </w:rPr>
              <w:t>Admin can see and modify the details of the faculties</w:t>
            </w:r>
            <w:r w:rsidR="00BA1C38">
              <w:rPr>
                <w:sz w:val="24"/>
                <w:szCs w:val="24"/>
              </w:rPr>
              <w:t>.</w:t>
            </w:r>
          </w:p>
          <w:p w:rsidR="00122F24" w:rsidRPr="00541B24" w:rsidRDefault="00122F24" w:rsidP="00C0666B">
            <w:pPr>
              <w:pStyle w:val="TableTextNormal"/>
              <w:widowControl/>
              <w:numPr>
                <w:ilvl w:val="0"/>
                <w:numId w:val="26"/>
              </w:numPr>
              <w:spacing w:line="360" w:lineRule="auto"/>
              <w:ind w:left="630" w:hanging="360"/>
              <w:outlineLvl w:val="0"/>
              <w:rPr>
                <w:sz w:val="24"/>
                <w:szCs w:val="24"/>
              </w:rPr>
            </w:pPr>
            <w:r w:rsidRPr="00541B24">
              <w:rPr>
                <w:color w:val="00000A"/>
                <w:sz w:val="24"/>
                <w:szCs w:val="24"/>
              </w:rPr>
              <w:t>One user can not edit the information of another user</w:t>
            </w:r>
            <w:r w:rsidR="00BA1C38">
              <w:rPr>
                <w:color w:val="00000A"/>
                <w:sz w:val="24"/>
                <w:szCs w:val="24"/>
              </w:rPr>
              <w:t>.</w:t>
            </w:r>
            <w:r w:rsidRPr="00541B24">
              <w:rPr>
                <w:sz w:val="24"/>
                <w:szCs w:val="24"/>
              </w:rPr>
              <w:t> </w:t>
            </w:r>
          </w:p>
          <w:p w:rsidR="00122F24" w:rsidRPr="00541B24" w:rsidRDefault="00122F24" w:rsidP="00C0666B">
            <w:pPr>
              <w:pStyle w:val="TableTextNormal"/>
              <w:widowControl/>
              <w:numPr>
                <w:ilvl w:val="0"/>
                <w:numId w:val="26"/>
              </w:numPr>
              <w:spacing w:line="360" w:lineRule="auto"/>
              <w:ind w:left="630" w:hanging="360"/>
              <w:outlineLvl w:val="0"/>
              <w:rPr>
                <w:sz w:val="24"/>
                <w:szCs w:val="24"/>
              </w:rPr>
            </w:pPr>
            <w:r w:rsidRPr="00541B24">
              <w:rPr>
                <w:color w:val="00000A"/>
                <w:sz w:val="24"/>
                <w:szCs w:val="24"/>
              </w:rPr>
              <w:t>A user can ret</w:t>
            </w:r>
            <w:r w:rsidR="00BA1C38">
              <w:rPr>
                <w:color w:val="00000A"/>
                <w:sz w:val="24"/>
                <w:szCs w:val="24"/>
              </w:rPr>
              <w:t>rieve</w:t>
            </w:r>
            <w:r w:rsidRPr="00541B24">
              <w:rPr>
                <w:color w:val="00000A"/>
                <w:sz w:val="24"/>
                <w:szCs w:val="24"/>
              </w:rPr>
              <w:t xml:space="preserve"> information of oneself</w:t>
            </w:r>
            <w:r w:rsidR="00BA1C38">
              <w:rPr>
                <w:color w:val="00000A"/>
                <w:sz w:val="24"/>
                <w:szCs w:val="24"/>
              </w:rPr>
              <w:t>.</w:t>
            </w:r>
            <w:r w:rsidRPr="00541B24">
              <w:rPr>
                <w:sz w:val="24"/>
                <w:szCs w:val="24"/>
              </w:rPr>
              <w:t> </w:t>
            </w:r>
          </w:p>
          <w:p w:rsidR="00122F24" w:rsidRPr="00541B24" w:rsidRDefault="00BA1C38" w:rsidP="00C0666B">
            <w:pPr>
              <w:pStyle w:val="TableTextNormal"/>
              <w:widowControl/>
              <w:numPr>
                <w:ilvl w:val="0"/>
                <w:numId w:val="26"/>
              </w:numPr>
              <w:spacing w:line="360" w:lineRule="auto"/>
              <w:ind w:left="630" w:hanging="360"/>
              <w:outlineLvl w:val="0"/>
              <w:rPr>
                <w:sz w:val="24"/>
                <w:szCs w:val="24"/>
              </w:rPr>
            </w:pPr>
            <w:r>
              <w:rPr>
                <w:color w:val="00000A"/>
                <w:sz w:val="24"/>
                <w:szCs w:val="24"/>
              </w:rPr>
              <w:t>Admin can retrieve</w:t>
            </w:r>
            <w:r w:rsidR="00122F24" w:rsidRPr="00541B24">
              <w:rPr>
                <w:color w:val="00000A"/>
                <w:sz w:val="24"/>
                <w:szCs w:val="24"/>
              </w:rPr>
              <w:t xml:space="preserve"> information of all the users.</w:t>
            </w:r>
            <w:r w:rsidR="00122F24" w:rsidRPr="00541B24">
              <w:rPr>
                <w:sz w:val="24"/>
                <w:szCs w:val="24"/>
              </w:rPr>
              <w:t> </w:t>
            </w:r>
          </w:p>
          <w:p w:rsidR="00122F24" w:rsidRPr="00541B24" w:rsidRDefault="00122F24" w:rsidP="00C0666B">
            <w:pPr>
              <w:pStyle w:val="TableTextNormal"/>
              <w:widowControl/>
              <w:spacing w:line="360" w:lineRule="auto"/>
              <w:outlineLvl w:val="0"/>
              <w:rPr>
                <w:sz w:val="24"/>
                <w:szCs w:val="24"/>
              </w:rPr>
            </w:pPr>
          </w:p>
          <w:p w:rsidR="00122F24" w:rsidRPr="00541B24" w:rsidRDefault="00122F24" w:rsidP="00C0666B">
            <w:pPr>
              <w:pStyle w:val="TableTextNormal"/>
              <w:widowControl/>
              <w:spacing w:line="360" w:lineRule="auto"/>
              <w:outlineLvl w:val="0"/>
              <w:rPr>
                <w:sz w:val="24"/>
                <w:szCs w:val="24"/>
                <w:lang w:val="en-AU"/>
              </w:rPr>
            </w:pPr>
          </w:p>
          <w:p w:rsidR="00122F24" w:rsidRPr="00541B24" w:rsidRDefault="00122F24" w:rsidP="00C0666B">
            <w:pPr>
              <w:pStyle w:val="TableTextNormal"/>
              <w:widowControl/>
              <w:spacing w:line="360" w:lineRule="auto"/>
              <w:jc w:val="right"/>
              <w:outlineLvl w:val="0"/>
              <w:rPr>
                <w:sz w:val="24"/>
                <w:szCs w:val="24"/>
                <w:lang w:val="en-AU"/>
              </w:rPr>
            </w:pPr>
            <w:r w:rsidRPr="00541B24">
              <w:rPr>
                <w:rStyle w:val="TableFieldLabel"/>
                <w:sz w:val="24"/>
                <w:szCs w:val="24"/>
                <w:lang w:val="en-AU"/>
              </w:rPr>
              <w:t>[ Proposed, Medium difficulty ]</w:t>
            </w:r>
          </w:p>
          <w:p w:rsidR="00122F24" w:rsidRPr="00541B24" w:rsidRDefault="00122F24" w:rsidP="00C0666B">
            <w:pPr>
              <w:pStyle w:val="TableTextNormal"/>
              <w:widowControl/>
              <w:spacing w:line="360" w:lineRule="auto"/>
              <w:outlineLvl w:val="0"/>
              <w:rPr>
                <w:sz w:val="24"/>
                <w:szCs w:val="24"/>
                <w:lang w:val="en-AU"/>
              </w:rPr>
            </w:pPr>
          </w:p>
        </w:tc>
      </w:tr>
    </w:tbl>
    <w:p w:rsidR="00C32311" w:rsidRDefault="00C32311" w:rsidP="00C0666B">
      <w:pPr>
        <w:spacing w:line="360" w:lineRule="auto"/>
        <w:rPr>
          <w:b/>
          <w:sz w:val="28"/>
          <w:szCs w:val="28"/>
        </w:rPr>
      </w:pPr>
    </w:p>
    <w:p w:rsidR="00C32311" w:rsidRDefault="00C32311" w:rsidP="00C0666B">
      <w:pPr>
        <w:spacing w:line="360" w:lineRule="auto"/>
      </w:pPr>
      <w:r>
        <w:rPr>
          <w:b/>
          <w:sz w:val="32"/>
          <w:szCs w:val="32"/>
        </w:rPr>
        <w:t>2.2.1 Functionality</w:t>
      </w:r>
    </w:p>
    <w:p w:rsidR="00C32311" w:rsidRDefault="00C32311" w:rsidP="00C0666B">
      <w:pPr>
        <w:autoSpaceDE w:val="0"/>
        <w:spacing w:line="360" w:lineRule="auto"/>
        <w:jc w:val="both"/>
      </w:pPr>
      <w:r>
        <w:t>The two main user groups and access levels are:</w:t>
      </w:r>
    </w:p>
    <w:p w:rsidR="00C32311" w:rsidRDefault="00BA1C38" w:rsidP="00C0666B">
      <w:pPr>
        <w:numPr>
          <w:ilvl w:val="0"/>
          <w:numId w:val="42"/>
        </w:numPr>
        <w:suppressAutoHyphens w:val="0"/>
        <w:autoSpaceDE w:val="0"/>
        <w:spacing w:line="360" w:lineRule="auto"/>
        <w:ind w:hanging="1156"/>
        <w:jc w:val="both"/>
      </w:pPr>
      <w:r>
        <w:t xml:space="preserve">Faculty </w:t>
      </w:r>
      <w:r w:rsidR="00C32311">
        <w:t>(</w:t>
      </w:r>
      <w:r>
        <w:t xml:space="preserve">restricted </w:t>
      </w:r>
      <w:r w:rsidR="00C32311">
        <w:t>access level)</w:t>
      </w:r>
    </w:p>
    <w:p w:rsidR="00C32311" w:rsidRDefault="00122F24" w:rsidP="00C0666B">
      <w:pPr>
        <w:numPr>
          <w:ilvl w:val="0"/>
          <w:numId w:val="42"/>
        </w:numPr>
        <w:suppressAutoHyphens w:val="0"/>
        <w:autoSpaceDE w:val="0"/>
        <w:spacing w:line="360" w:lineRule="auto"/>
        <w:ind w:hanging="1156"/>
        <w:jc w:val="both"/>
      </w:pPr>
      <w:r>
        <w:t>Admin</w:t>
      </w:r>
      <w:r w:rsidR="00C32311">
        <w:t xml:space="preserve"> (privileged access level)</w:t>
      </w:r>
    </w:p>
    <w:p w:rsidR="00C32311" w:rsidRDefault="00C32311" w:rsidP="00C0666B">
      <w:pPr>
        <w:autoSpaceDE w:val="0"/>
        <w:spacing w:line="360" w:lineRule="auto"/>
        <w:jc w:val="both"/>
      </w:pPr>
    </w:p>
    <w:p w:rsidR="00C32311" w:rsidRDefault="00C32311" w:rsidP="00C0666B">
      <w:pPr>
        <w:autoSpaceDE w:val="0"/>
        <w:spacing w:line="360" w:lineRule="auto"/>
        <w:jc w:val="both"/>
        <w:rPr>
          <w:color w:val="auto"/>
          <w:sz w:val="32"/>
          <w:szCs w:val="32"/>
        </w:rPr>
      </w:pPr>
      <w:r>
        <w:t>Therefore, the requirements could be efficiently analyzed depending on the user group and the functionalities they should be allowed to perform.</w:t>
      </w:r>
    </w:p>
    <w:p w:rsidR="00C32311" w:rsidRDefault="00C32311" w:rsidP="00C0666B">
      <w:pPr>
        <w:pStyle w:val="Heading1"/>
        <w:spacing w:before="0" w:after="0" w:line="360" w:lineRule="auto"/>
        <w:ind w:left="0"/>
        <w:rPr>
          <w:rFonts w:ascii="Times New Roman" w:hAnsi="Times New Roman" w:cs="Times New Roman"/>
          <w:bCs w:val="0"/>
          <w:color w:val="auto"/>
          <w:sz w:val="32"/>
          <w:szCs w:val="32"/>
        </w:rPr>
      </w:pPr>
    </w:p>
    <w:p w:rsidR="00C32311" w:rsidRDefault="00C32311" w:rsidP="00C0666B">
      <w:pPr>
        <w:pStyle w:val="Heading1"/>
        <w:spacing w:before="0" w:after="0" w:line="360" w:lineRule="auto"/>
        <w:ind w:left="0"/>
      </w:pPr>
      <w:r>
        <w:rPr>
          <w:rFonts w:ascii="Times New Roman" w:hAnsi="Times New Roman" w:cs="Times New Roman"/>
          <w:bCs w:val="0"/>
          <w:color w:val="auto"/>
          <w:sz w:val="32"/>
          <w:szCs w:val="32"/>
        </w:rPr>
        <w:t>2.2.1.1</w:t>
      </w:r>
      <w:r>
        <w:rPr>
          <w:rFonts w:ascii="Times New Roman" w:hAnsi="Times New Roman" w:cs="Times New Roman"/>
          <w:color w:val="auto"/>
          <w:sz w:val="32"/>
          <w:szCs w:val="32"/>
        </w:rPr>
        <w:t xml:space="preserve"> Functional Requirement –User</w:t>
      </w:r>
    </w:p>
    <w:p w:rsidR="00122F24" w:rsidRPr="00541B24" w:rsidRDefault="003656D7" w:rsidP="00C0666B">
      <w:pPr>
        <w:pStyle w:val="DiagramImage"/>
        <w:spacing w:line="360" w:lineRule="auto"/>
        <w:outlineLvl w:val="0"/>
        <w:rPr>
          <w:lang w:val="en-AU"/>
        </w:rPr>
      </w:pPr>
      <w:r>
        <w:rPr>
          <w:noProof/>
          <w:lang w:val="en-IN" w:eastAsia="en-IN" w:bidi="ar-SA"/>
        </w:rPr>
        <w:drawing>
          <wp:inline distT="0" distB="0" distL="0" distR="0">
            <wp:extent cx="1762125" cy="1143000"/>
            <wp:effectExtent l="0" t="0" r="9525"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1762125" cy="1143000"/>
                    </a:xfrm>
                    <a:prstGeom prst="rect">
                      <a:avLst/>
                    </a:prstGeom>
                    <a:noFill/>
                    <a:ln w="9525">
                      <a:noFill/>
                      <a:miter lim="800000"/>
                      <a:headEnd/>
                      <a:tailEnd/>
                    </a:ln>
                  </pic:spPr>
                </pic:pic>
              </a:graphicData>
            </a:graphic>
          </wp:inline>
        </w:drawing>
      </w:r>
    </w:p>
    <w:p w:rsidR="00122F24" w:rsidRPr="00541B24" w:rsidRDefault="00122F24" w:rsidP="00C0666B">
      <w:pPr>
        <w:pStyle w:val="DiagramImage"/>
        <w:spacing w:line="360" w:lineRule="auto"/>
        <w:outlineLvl w:val="0"/>
        <w:rPr>
          <w:lang w:val="en-AU"/>
        </w:rPr>
      </w:pPr>
    </w:p>
    <w:p w:rsidR="00122F24" w:rsidRPr="00C0666B" w:rsidRDefault="000869BD" w:rsidP="00C0666B">
      <w:pPr>
        <w:pStyle w:val="DiagramLabel"/>
        <w:numPr>
          <w:ilvl w:val="0"/>
          <w:numId w:val="0"/>
        </w:numPr>
        <w:spacing w:line="360" w:lineRule="auto"/>
        <w:outlineLvl w:val="0"/>
        <w:rPr>
          <w:sz w:val="24"/>
          <w:szCs w:val="24"/>
          <w:lang w:val="en-AU"/>
        </w:rPr>
      </w:pPr>
      <w:r>
        <w:rPr>
          <w:sz w:val="24"/>
          <w:szCs w:val="24"/>
          <w:lang w:val="en-AU"/>
        </w:rPr>
        <w:t xml:space="preserve">Fig. 2.1 </w:t>
      </w:r>
      <w:r w:rsidR="00122F24" w:rsidRPr="00541B24">
        <w:rPr>
          <w:sz w:val="24"/>
          <w:szCs w:val="24"/>
          <w:lang w:val="en-AU"/>
        </w:rPr>
        <w:t>Functional Requirements</w:t>
      </w:r>
    </w:p>
    <w:p w:rsidR="00122F24" w:rsidRPr="005D4577" w:rsidRDefault="00122F24" w:rsidP="00C0666B">
      <w:pPr>
        <w:pStyle w:val="Heading3"/>
        <w:spacing w:line="360" w:lineRule="auto"/>
        <w:ind w:left="0" w:firstLine="0"/>
        <w:rPr>
          <w:rFonts w:ascii="Times New Roman" w:hAnsi="Times New Roman" w:cs="Times New Roman"/>
          <w:bCs w:val="0"/>
          <w:sz w:val="28"/>
          <w:szCs w:val="28"/>
          <w:lang w:val="en-AU"/>
        </w:rPr>
      </w:pPr>
      <w:r w:rsidRPr="005D4577">
        <w:rPr>
          <w:rFonts w:ascii="Times New Roman" w:hAnsi="Times New Roman" w:cs="Times New Roman"/>
          <w:bCs w:val="0"/>
          <w:sz w:val="28"/>
          <w:szCs w:val="28"/>
          <w:lang w:val="en-AU"/>
        </w:rPr>
        <w:t>F</w:t>
      </w:r>
      <w:bookmarkStart w:id="1" w:name="FEATURES"/>
      <w:bookmarkStart w:id="2" w:name="BKM_E8A0BF5D_986D_4937_912D_2F7D1351920F"/>
      <w:bookmarkEnd w:id="1"/>
      <w:bookmarkEnd w:id="2"/>
      <w:r w:rsidRPr="005D4577">
        <w:rPr>
          <w:rFonts w:ascii="Times New Roman" w:hAnsi="Times New Roman" w:cs="Times New Roman"/>
          <w:bCs w:val="0"/>
          <w:sz w:val="28"/>
          <w:szCs w:val="28"/>
          <w:lang w:val="en-AU"/>
        </w:rPr>
        <w:t>eatures</w:t>
      </w:r>
      <w:bookmarkStart w:id="3" w:name="BKM_33272DD5_B0A0_4D91_BEFB_26A56AAF96EC"/>
      <w:bookmarkEnd w:id="3"/>
    </w:p>
    <w:p w:rsidR="00122F24" w:rsidRPr="00BA1C38" w:rsidRDefault="00122F24" w:rsidP="00C0666B">
      <w:pPr>
        <w:pStyle w:val="Heading4"/>
        <w:spacing w:after="240" w:line="360" w:lineRule="auto"/>
        <w:rPr>
          <w:rFonts w:ascii="Times New Roman" w:hAnsi="Times New Roman" w:cs="Times New Roman"/>
          <w:bCs w:val="0"/>
          <w:i w:val="0"/>
          <w:iCs w:val="0"/>
          <w:color w:val="000000"/>
          <w:szCs w:val="28"/>
          <w:lang w:val="en-AU"/>
        </w:rPr>
      </w:pPr>
      <w:proofErr w:type="gramStart"/>
      <w:r w:rsidRPr="00BA1C38">
        <w:rPr>
          <w:rFonts w:ascii="Times New Roman" w:hAnsi="Times New Roman" w:cs="Times New Roman"/>
          <w:bCs w:val="0"/>
          <w:i w:val="0"/>
          <w:iCs w:val="0"/>
          <w:color w:val="000000"/>
          <w:szCs w:val="28"/>
          <w:lang w:val="en-AU"/>
        </w:rPr>
        <w:t xml:space="preserve">Administrator's </w:t>
      </w:r>
      <w:r w:rsidR="00C71117" w:rsidRPr="00BA1C38">
        <w:rPr>
          <w:rFonts w:ascii="Times New Roman" w:hAnsi="Times New Roman" w:cs="Times New Roman"/>
          <w:bCs w:val="0"/>
          <w:i w:val="0"/>
          <w:iCs w:val="0"/>
          <w:color w:val="000000"/>
          <w:szCs w:val="28"/>
          <w:lang w:val="en-AU"/>
        </w:rPr>
        <w:t xml:space="preserve"> f</w:t>
      </w:r>
      <w:r w:rsidRPr="00BA1C38">
        <w:rPr>
          <w:rFonts w:ascii="Times New Roman" w:hAnsi="Times New Roman" w:cs="Times New Roman"/>
          <w:bCs w:val="0"/>
          <w:i w:val="0"/>
          <w:iCs w:val="0"/>
          <w:color w:val="000000"/>
          <w:szCs w:val="28"/>
          <w:lang w:val="en-AU"/>
        </w:rPr>
        <w:t>eatures</w:t>
      </w:r>
      <w:proofErr w:type="gramEnd"/>
    </w:p>
    <w:p w:rsidR="00122F24" w:rsidRPr="00541B24" w:rsidRDefault="00122F24" w:rsidP="00C0666B">
      <w:pPr>
        <w:pStyle w:val="Notes"/>
        <w:numPr>
          <w:ilvl w:val="0"/>
          <w:numId w:val="30"/>
        </w:numPr>
        <w:spacing w:line="360" w:lineRule="auto"/>
        <w:ind w:left="360" w:hanging="360"/>
        <w:outlineLvl w:val="0"/>
        <w:rPr>
          <w:color w:val="000000"/>
          <w:sz w:val="24"/>
          <w:szCs w:val="24"/>
        </w:rPr>
      </w:pPr>
      <w:r w:rsidRPr="00541B24">
        <w:rPr>
          <w:color w:val="000000"/>
          <w:sz w:val="24"/>
          <w:szCs w:val="24"/>
        </w:rPr>
        <w:t>Admin should be able to ge</w:t>
      </w:r>
      <w:r w:rsidR="00BA1C38">
        <w:rPr>
          <w:color w:val="000000"/>
          <w:sz w:val="24"/>
          <w:szCs w:val="24"/>
        </w:rPr>
        <w:t>nerate reports of all faculties.</w:t>
      </w:r>
    </w:p>
    <w:p w:rsidR="00122F24" w:rsidRPr="00541B24" w:rsidRDefault="00122F24" w:rsidP="00C0666B">
      <w:pPr>
        <w:pStyle w:val="Notes"/>
        <w:numPr>
          <w:ilvl w:val="0"/>
          <w:numId w:val="30"/>
        </w:numPr>
        <w:spacing w:line="360" w:lineRule="auto"/>
        <w:ind w:left="360" w:hanging="360"/>
        <w:outlineLvl w:val="0"/>
        <w:rPr>
          <w:color w:val="000000"/>
          <w:sz w:val="24"/>
          <w:szCs w:val="24"/>
        </w:rPr>
      </w:pPr>
      <w:r w:rsidRPr="00541B24">
        <w:rPr>
          <w:color w:val="000000"/>
          <w:sz w:val="24"/>
          <w:szCs w:val="24"/>
        </w:rPr>
        <w:t>Adm</w:t>
      </w:r>
      <w:r>
        <w:rPr>
          <w:color w:val="000000"/>
          <w:sz w:val="24"/>
          <w:szCs w:val="24"/>
        </w:rPr>
        <w:t>in should be able to generate re</w:t>
      </w:r>
      <w:r w:rsidRPr="00541B24">
        <w:rPr>
          <w:color w:val="000000"/>
          <w:sz w:val="24"/>
          <w:szCs w:val="24"/>
        </w:rPr>
        <w:t>ports for all faculties in all departmen</w:t>
      </w:r>
      <w:r w:rsidR="00BA1C38">
        <w:rPr>
          <w:color w:val="000000"/>
          <w:sz w:val="24"/>
          <w:szCs w:val="24"/>
        </w:rPr>
        <w:t>ts.</w:t>
      </w:r>
    </w:p>
    <w:p w:rsidR="00122F24" w:rsidRPr="00541B24" w:rsidRDefault="00122F24" w:rsidP="00C0666B">
      <w:pPr>
        <w:pStyle w:val="Notes"/>
        <w:numPr>
          <w:ilvl w:val="0"/>
          <w:numId w:val="30"/>
        </w:numPr>
        <w:spacing w:line="360" w:lineRule="auto"/>
        <w:ind w:left="360" w:hanging="360"/>
        <w:outlineLvl w:val="0"/>
        <w:rPr>
          <w:color w:val="000000"/>
          <w:sz w:val="24"/>
          <w:szCs w:val="24"/>
        </w:rPr>
      </w:pPr>
      <w:r w:rsidRPr="00541B24">
        <w:rPr>
          <w:color w:val="000000"/>
          <w:sz w:val="24"/>
          <w:szCs w:val="24"/>
        </w:rPr>
        <w:t>Admin should be able to generate department</w:t>
      </w:r>
      <w:r>
        <w:rPr>
          <w:color w:val="000000"/>
          <w:sz w:val="24"/>
          <w:szCs w:val="24"/>
        </w:rPr>
        <w:t>-</w:t>
      </w:r>
      <w:r w:rsidR="00BA1C38">
        <w:rPr>
          <w:color w:val="000000"/>
          <w:sz w:val="24"/>
          <w:szCs w:val="24"/>
        </w:rPr>
        <w:t>wise reports.</w:t>
      </w:r>
    </w:p>
    <w:p w:rsidR="00122F24" w:rsidRPr="00BA1C38" w:rsidRDefault="00122F24" w:rsidP="00C0666B">
      <w:pPr>
        <w:pStyle w:val="Notes"/>
        <w:numPr>
          <w:ilvl w:val="0"/>
          <w:numId w:val="30"/>
        </w:numPr>
        <w:spacing w:line="360" w:lineRule="auto"/>
        <w:ind w:left="360" w:hanging="360"/>
        <w:outlineLvl w:val="0"/>
        <w:rPr>
          <w:color w:val="000000"/>
          <w:sz w:val="24"/>
          <w:szCs w:val="24"/>
        </w:rPr>
      </w:pPr>
      <w:r w:rsidRPr="00541B24">
        <w:rPr>
          <w:color w:val="000000"/>
          <w:sz w:val="24"/>
          <w:szCs w:val="24"/>
        </w:rPr>
        <w:t>Admin should be able to change his/her password</w:t>
      </w:r>
      <w:bookmarkStart w:id="4" w:name="BKM_FC1F9ACA_16B2_455D_BAFC_32D3C97FFE34"/>
      <w:bookmarkEnd w:id="4"/>
      <w:r w:rsidR="00BA1C38">
        <w:rPr>
          <w:color w:val="000000"/>
          <w:sz w:val="24"/>
          <w:szCs w:val="24"/>
        </w:rPr>
        <w:t>.</w:t>
      </w:r>
    </w:p>
    <w:p w:rsidR="00122F24" w:rsidRPr="00BA1C38" w:rsidRDefault="00122F24" w:rsidP="00C0666B">
      <w:pPr>
        <w:pStyle w:val="Heading4"/>
        <w:spacing w:after="240" w:line="360" w:lineRule="auto"/>
        <w:rPr>
          <w:rFonts w:ascii="Times New Roman" w:hAnsi="Times New Roman" w:cs="Times New Roman"/>
          <w:bCs w:val="0"/>
          <w:i w:val="0"/>
          <w:iCs w:val="0"/>
          <w:color w:val="000000"/>
          <w:szCs w:val="28"/>
          <w:lang w:val="en-AU"/>
        </w:rPr>
      </w:pPr>
      <w:r w:rsidRPr="00BA1C38">
        <w:rPr>
          <w:rFonts w:ascii="Times New Roman" w:hAnsi="Times New Roman" w:cs="Times New Roman"/>
          <w:bCs w:val="0"/>
          <w:i w:val="0"/>
          <w:iCs w:val="0"/>
          <w:color w:val="000000"/>
          <w:szCs w:val="28"/>
          <w:lang w:val="en-AU"/>
        </w:rPr>
        <w:t xml:space="preserve">User's </w:t>
      </w:r>
      <w:r w:rsidR="00C71117" w:rsidRPr="00BA1C38">
        <w:rPr>
          <w:rFonts w:ascii="Times New Roman" w:hAnsi="Times New Roman" w:cs="Times New Roman"/>
          <w:bCs w:val="0"/>
          <w:i w:val="0"/>
          <w:iCs w:val="0"/>
          <w:color w:val="000000"/>
          <w:szCs w:val="28"/>
          <w:lang w:val="en-AU"/>
        </w:rPr>
        <w:t>f</w:t>
      </w:r>
      <w:r w:rsidRPr="00BA1C38">
        <w:rPr>
          <w:rFonts w:ascii="Times New Roman" w:hAnsi="Times New Roman" w:cs="Times New Roman"/>
          <w:bCs w:val="0"/>
          <w:i w:val="0"/>
          <w:iCs w:val="0"/>
          <w:color w:val="000000"/>
          <w:szCs w:val="28"/>
          <w:lang w:val="en-AU"/>
        </w:rPr>
        <w:t>eatures</w:t>
      </w:r>
    </w:p>
    <w:p w:rsidR="00122F24" w:rsidRPr="00541B24" w:rsidRDefault="00122F24" w:rsidP="00C0666B">
      <w:pPr>
        <w:pStyle w:val="Notes"/>
        <w:numPr>
          <w:ilvl w:val="0"/>
          <w:numId w:val="31"/>
        </w:numPr>
        <w:spacing w:line="360" w:lineRule="auto"/>
        <w:ind w:left="360" w:hanging="360"/>
        <w:outlineLvl w:val="0"/>
        <w:rPr>
          <w:color w:val="000000"/>
          <w:sz w:val="24"/>
          <w:szCs w:val="24"/>
        </w:rPr>
      </w:pPr>
      <w:r>
        <w:rPr>
          <w:color w:val="000000"/>
          <w:sz w:val="24"/>
          <w:szCs w:val="24"/>
        </w:rPr>
        <w:t>U</w:t>
      </w:r>
      <w:r w:rsidRPr="00541B24">
        <w:rPr>
          <w:color w:val="000000"/>
          <w:sz w:val="24"/>
          <w:szCs w:val="24"/>
        </w:rPr>
        <w:t>ser should be able to login and register</w:t>
      </w:r>
      <w:r w:rsidR="00BA1C38">
        <w:rPr>
          <w:color w:val="000000"/>
          <w:sz w:val="24"/>
          <w:szCs w:val="24"/>
        </w:rPr>
        <w:t xml:space="preserve"> himself/herself to the portal.</w:t>
      </w:r>
    </w:p>
    <w:p w:rsidR="00122F24" w:rsidRPr="00541B24" w:rsidRDefault="00122F24" w:rsidP="00C0666B">
      <w:pPr>
        <w:pStyle w:val="Notes"/>
        <w:numPr>
          <w:ilvl w:val="0"/>
          <w:numId w:val="31"/>
        </w:numPr>
        <w:spacing w:line="360" w:lineRule="auto"/>
        <w:ind w:left="360" w:hanging="360"/>
        <w:outlineLvl w:val="0"/>
        <w:rPr>
          <w:color w:val="000000"/>
          <w:sz w:val="24"/>
          <w:szCs w:val="24"/>
        </w:rPr>
      </w:pPr>
      <w:r>
        <w:rPr>
          <w:color w:val="000000"/>
          <w:sz w:val="24"/>
          <w:szCs w:val="24"/>
        </w:rPr>
        <w:t>U</w:t>
      </w:r>
      <w:r w:rsidRPr="00541B24">
        <w:rPr>
          <w:color w:val="000000"/>
          <w:sz w:val="24"/>
          <w:szCs w:val="24"/>
        </w:rPr>
        <w:t>ser sho</w:t>
      </w:r>
      <w:r w:rsidR="00BA1C38">
        <w:rPr>
          <w:color w:val="000000"/>
          <w:sz w:val="24"/>
          <w:szCs w:val="24"/>
        </w:rPr>
        <w:t>uld be able to change password.</w:t>
      </w:r>
    </w:p>
    <w:p w:rsidR="00122F24" w:rsidRPr="00541B24" w:rsidRDefault="00122F24" w:rsidP="00C0666B">
      <w:pPr>
        <w:pStyle w:val="Notes"/>
        <w:numPr>
          <w:ilvl w:val="0"/>
          <w:numId w:val="31"/>
        </w:numPr>
        <w:spacing w:line="360" w:lineRule="auto"/>
        <w:ind w:left="360" w:hanging="360"/>
        <w:outlineLvl w:val="0"/>
        <w:rPr>
          <w:color w:val="000000"/>
          <w:sz w:val="24"/>
          <w:szCs w:val="24"/>
        </w:rPr>
      </w:pPr>
      <w:r w:rsidRPr="00541B24">
        <w:rPr>
          <w:color w:val="000000"/>
          <w:sz w:val="24"/>
          <w:szCs w:val="24"/>
        </w:rPr>
        <w:t>User should be able to add documents p</w:t>
      </w:r>
      <w:r w:rsidR="00BA1C38">
        <w:rPr>
          <w:color w:val="000000"/>
          <w:sz w:val="24"/>
          <w:szCs w:val="24"/>
        </w:rPr>
        <w:t xml:space="preserve">ertaining to </w:t>
      </w:r>
      <w:proofErr w:type="spellStart"/>
      <w:r w:rsidR="00BA1C38">
        <w:rPr>
          <w:color w:val="000000"/>
          <w:sz w:val="24"/>
          <w:szCs w:val="24"/>
        </w:rPr>
        <w:t>given</w:t>
      </w:r>
      <w:proofErr w:type="spellEnd"/>
      <w:r w:rsidR="00BA1C38">
        <w:rPr>
          <w:color w:val="000000"/>
          <w:sz w:val="24"/>
          <w:szCs w:val="24"/>
        </w:rPr>
        <w:t xml:space="preserve"> information.</w:t>
      </w:r>
    </w:p>
    <w:p w:rsidR="00122F24" w:rsidRPr="00541B24" w:rsidRDefault="00122F24" w:rsidP="00C0666B">
      <w:pPr>
        <w:pStyle w:val="Notes"/>
        <w:numPr>
          <w:ilvl w:val="0"/>
          <w:numId w:val="31"/>
        </w:numPr>
        <w:spacing w:line="360" w:lineRule="auto"/>
        <w:ind w:left="360" w:hanging="360"/>
        <w:outlineLvl w:val="0"/>
        <w:rPr>
          <w:color w:val="000000"/>
          <w:sz w:val="24"/>
          <w:szCs w:val="24"/>
        </w:rPr>
      </w:pPr>
      <w:r w:rsidRPr="00541B24">
        <w:rPr>
          <w:color w:val="000000"/>
          <w:sz w:val="24"/>
          <w:szCs w:val="24"/>
        </w:rPr>
        <w:t>User should be able to overvie</w:t>
      </w:r>
      <w:r w:rsidR="00BA1C38">
        <w:rPr>
          <w:color w:val="000000"/>
          <w:sz w:val="24"/>
          <w:szCs w:val="24"/>
        </w:rPr>
        <w:t>w the details of each category.</w:t>
      </w:r>
    </w:p>
    <w:p w:rsidR="00122F24" w:rsidRPr="00541B24" w:rsidRDefault="00122F24" w:rsidP="00C0666B">
      <w:pPr>
        <w:pStyle w:val="Notes"/>
        <w:numPr>
          <w:ilvl w:val="0"/>
          <w:numId w:val="31"/>
        </w:numPr>
        <w:spacing w:line="360" w:lineRule="auto"/>
        <w:ind w:left="360" w:hanging="360"/>
        <w:outlineLvl w:val="0"/>
        <w:rPr>
          <w:color w:val="000000"/>
          <w:sz w:val="24"/>
          <w:szCs w:val="24"/>
        </w:rPr>
      </w:pPr>
      <w:r w:rsidRPr="00541B24">
        <w:rPr>
          <w:color w:val="000000"/>
          <w:sz w:val="24"/>
          <w:szCs w:val="24"/>
        </w:rPr>
        <w:t>User should be ab</w:t>
      </w:r>
      <w:r w:rsidR="00BA1C38">
        <w:rPr>
          <w:color w:val="000000"/>
          <w:sz w:val="24"/>
          <w:szCs w:val="24"/>
        </w:rPr>
        <w:t>le to update the previous data.</w:t>
      </w:r>
    </w:p>
    <w:p w:rsidR="00122F24" w:rsidRPr="00541B24" w:rsidRDefault="00122F24" w:rsidP="00C0666B">
      <w:pPr>
        <w:pStyle w:val="Notes"/>
        <w:numPr>
          <w:ilvl w:val="0"/>
          <w:numId w:val="31"/>
        </w:numPr>
        <w:spacing w:line="360" w:lineRule="auto"/>
        <w:ind w:left="360" w:hanging="360"/>
        <w:outlineLvl w:val="0"/>
        <w:rPr>
          <w:color w:val="000000"/>
          <w:sz w:val="24"/>
          <w:szCs w:val="24"/>
        </w:rPr>
      </w:pPr>
      <w:r w:rsidRPr="00541B24">
        <w:rPr>
          <w:color w:val="000000"/>
          <w:sz w:val="24"/>
          <w:szCs w:val="24"/>
        </w:rPr>
        <w:t xml:space="preserve">User should be able to filter on the basis of the given fields and then delete the </w:t>
      </w:r>
      <w:r w:rsidR="00BA1C38">
        <w:rPr>
          <w:color w:val="000000"/>
          <w:sz w:val="24"/>
          <w:szCs w:val="24"/>
        </w:rPr>
        <w:t>records.</w:t>
      </w:r>
    </w:p>
    <w:p w:rsidR="00122F24" w:rsidRPr="00541B24" w:rsidRDefault="00122F24" w:rsidP="00C0666B">
      <w:pPr>
        <w:pStyle w:val="Notes"/>
        <w:numPr>
          <w:ilvl w:val="0"/>
          <w:numId w:val="31"/>
        </w:numPr>
        <w:spacing w:line="360" w:lineRule="auto"/>
        <w:ind w:left="360" w:hanging="360"/>
        <w:outlineLvl w:val="0"/>
        <w:rPr>
          <w:color w:val="000000"/>
          <w:sz w:val="24"/>
          <w:szCs w:val="24"/>
        </w:rPr>
      </w:pPr>
      <w:r w:rsidRPr="00541B24">
        <w:rPr>
          <w:color w:val="000000"/>
          <w:sz w:val="24"/>
          <w:szCs w:val="24"/>
        </w:rPr>
        <w:t>User should also be able to filter the records in ord</w:t>
      </w:r>
      <w:r w:rsidR="00BA1C38">
        <w:rPr>
          <w:color w:val="000000"/>
          <w:sz w:val="24"/>
          <w:szCs w:val="24"/>
        </w:rPr>
        <w:t xml:space="preserve">er to generate reports in </w:t>
      </w:r>
      <w:proofErr w:type="spellStart"/>
      <w:r w:rsidR="00BA1C38">
        <w:rPr>
          <w:color w:val="000000"/>
          <w:sz w:val="24"/>
          <w:szCs w:val="24"/>
        </w:rPr>
        <w:t>pdfs</w:t>
      </w:r>
      <w:proofErr w:type="spellEnd"/>
      <w:r w:rsidR="00BA1C38">
        <w:rPr>
          <w:color w:val="000000"/>
          <w:sz w:val="24"/>
          <w:szCs w:val="24"/>
        </w:rPr>
        <w:t>.</w:t>
      </w:r>
    </w:p>
    <w:p w:rsidR="00122F24" w:rsidRPr="00541B24" w:rsidRDefault="00122F24" w:rsidP="00C0666B">
      <w:pPr>
        <w:pStyle w:val="Notes"/>
        <w:numPr>
          <w:ilvl w:val="0"/>
          <w:numId w:val="31"/>
        </w:numPr>
        <w:spacing w:line="360" w:lineRule="auto"/>
        <w:ind w:left="360" w:hanging="360"/>
        <w:outlineLvl w:val="0"/>
        <w:rPr>
          <w:color w:val="000000"/>
          <w:sz w:val="24"/>
          <w:szCs w:val="24"/>
        </w:rPr>
      </w:pPr>
      <w:r w:rsidRPr="00541B24">
        <w:rPr>
          <w:color w:val="000000"/>
          <w:sz w:val="24"/>
          <w:szCs w:val="24"/>
        </w:rPr>
        <w:t>User should be able to generate customized resume, with categories he ch</w:t>
      </w:r>
      <w:r w:rsidR="00BA1C38">
        <w:rPr>
          <w:color w:val="000000"/>
          <w:sz w:val="24"/>
          <w:szCs w:val="24"/>
        </w:rPr>
        <w:t xml:space="preserve">ooses, between the </w:t>
      </w:r>
      <w:r w:rsidR="00BA1C38">
        <w:rPr>
          <w:color w:val="000000"/>
          <w:sz w:val="24"/>
          <w:szCs w:val="24"/>
        </w:rPr>
        <w:lastRenderedPageBreak/>
        <w:t>given dates.</w:t>
      </w:r>
    </w:p>
    <w:p w:rsidR="00122F24" w:rsidRPr="00541B24" w:rsidRDefault="00122F24" w:rsidP="00C0666B">
      <w:pPr>
        <w:pStyle w:val="Notes"/>
        <w:numPr>
          <w:ilvl w:val="0"/>
          <w:numId w:val="31"/>
        </w:numPr>
        <w:spacing w:line="360" w:lineRule="auto"/>
        <w:ind w:left="360" w:hanging="360"/>
        <w:outlineLvl w:val="0"/>
        <w:rPr>
          <w:color w:val="000000"/>
          <w:sz w:val="24"/>
          <w:szCs w:val="24"/>
        </w:rPr>
      </w:pPr>
      <w:r w:rsidRPr="00541B24">
        <w:rPr>
          <w:color w:val="000000"/>
          <w:sz w:val="24"/>
          <w:szCs w:val="24"/>
        </w:rPr>
        <w:t>User should be able to upload images of awards won, conference attended a</w:t>
      </w:r>
      <w:r w:rsidR="00BA1C38">
        <w:rPr>
          <w:color w:val="000000"/>
          <w:sz w:val="24"/>
          <w:szCs w:val="24"/>
        </w:rPr>
        <w:t>nd papers or journals published.</w:t>
      </w:r>
    </w:p>
    <w:p w:rsidR="00122F24" w:rsidRPr="00541B24" w:rsidRDefault="00122F24" w:rsidP="00C0666B">
      <w:pPr>
        <w:pStyle w:val="Notes"/>
        <w:numPr>
          <w:ilvl w:val="0"/>
          <w:numId w:val="31"/>
        </w:numPr>
        <w:spacing w:line="360" w:lineRule="auto"/>
        <w:ind w:left="360" w:hanging="360"/>
        <w:outlineLvl w:val="0"/>
        <w:rPr>
          <w:color w:val="000000"/>
          <w:sz w:val="24"/>
          <w:szCs w:val="24"/>
        </w:rPr>
      </w:pPr>
      <w:r w:rsidRPr="00541B24">
        <w:rPr>
          <w:color w:val="000000"/>
          <w:sz w:val="24"/>
          <w:szCs w:val="24"/>
        </w:rPr>
        <w:t>User should also be able to upload merit cards fo</w:t>
      </w:r>
      <w:r w:rsidR="00BA1C38">
        <w:rPr>
          <w:color w:val="000000"/>
          <w:sz w:val="24"/>
          <w:szCs w:val="24"/>
        </w:rPr>
        <w:t>r his/her qualification details.</w:t>
      </w:r>
    </w:p>
    <w:p w:rsidR="00C32311" w:rsidRDefault="00C32311" w:rsidP="00C0666B">
      <w:pPr>
        <w:pStyle w:val="ListParagraph"/>
        <w:suppressAutoHyphens w:val="0"/>
        <w:spacing w:line="360" w:lineRule="auto"/>
        <w:contextualSpacing/>
        <w:jc w:val="both"/>
      </w:pPr>
      <w:r>
        <w:t xml:space="preserve">. </w:t>
      </w:r>
    </w:p>
    <w:p w:rsidR="00C32311" w:rsidRPr="000F4A9D" w:rsidRDefault="000F4A9D" w:rsidP="00C0666B">
      <w:pPr>
        <w:pStyle w:val="Heading2"/>
        <w:spacing w:before="0" w:line="360" w:lineRule="auto"/>
        <w:ind w:left="0" w:firstLine="0"/>
        <w:rPr>
          <w:rFonts w:ascii="Times New Roman" w:hAnsi="Times New Roman" w:cs="Times New Roman"/>
          <w:color w:val="000000"/>
          <w:sz w:val="32"/>
          <w:szCs w:val="32"/>
        </w:rPr>
      </w:pPr>
      <w:r w:rsidRPr="000F4A9D">
        <w:rPr>
          <w:rFonts w:ascii="Times New Roman" w:hAnsi="Times New Roman" w:cs="Times New Roman"/>
          <w:color w:val="000000"/>
          <w:sz w:val="32"/>
          <w:szCs w:val="32"/>
        </w:rPr>
        <w:t>2.3 Non functional Requirements</w:t>
      </w:r>
    </w:p>
    <w:p w:rsidR="00C32311" w:rsidRPr="00BA1C38" w:rsidRDefault="000F4A9D" w:rsidP="00C0666B">
      <w:pPr>
        <w:spacing w:line="360" w:lineRule="auto"/>
        <w:rPr>
          <w:sz w:val="20"/>
        </w:rPr>
      </w:pPr>
      <w:r w:rsidRPr="00BA1C38">
        <w:rPr>
          <w:b/>
          <w:sz w:val="28"/>
          <w:szCs w:val="32"/>
        </w:rPr>
        <w:t>2.3.1</w:t>
      </w:r>
      <w:r w:rsidR="00C32311" w:rsidRPr="00BA1C38">
        <w:rPr>
          <w:b/>
          <w:sz w:val="28"/>
          <w:szCs w:val="32"/>
        </w:rPr>
        <w:t xml:space="preserve"> Performance Requirement</w:t>
      </w:r>
    </w:p>
    <w:p w:rsidR="00122F24" w:rsidRPr="007F592F" w:rsidRDefault="00122F24" w:rsidP="00C0666B">
      <w:pPr>
        <w:pStyle w:val="Notes"/>
        <w:numPr>
          <w:ilvl w:val="0"/>
          <w:numId w:val="32"/>
        </w:numPr>
        <w:spacing w:line="360" w:lineRule="auto"/>
        <w:ind w:left="360" w:hanging="360"/>
        <w:jc w:val="both"/>
        <w:outlineLvl w:val="0"/>
        <w:rPr>
          <w:sz w:val="24"/>
          <w:szCs w:val="24"/>
        </w:rPr>
      </w:pPr>
      <w:r w:rsidRPr="007F592F">
        <w:rPr>
          <w:color w:val="00000A"/>
          <w:sz w:val="24"/>
          <w:szCs w:val="24"/>
        </w:rPr>
        <w:t xml:space="preserve">The PCs used must be </w:t>
      </w:r>
      <w:proofErr w:type="spellStart"/>
      <w:r w:rsidRPr="007F592F">
        <w:rPr>
          <w:color w:val="00000A"/>
          <w:sz w:val="24"/>
          <w:szCs w:val="24"/>
        </w:rPr>
        <w:t>atleast</w:t>
      </w:r>
      <w:proofErr w:type="spellEnd"/>
      <w:r w:rsidRPr="007F592F">
        <w:rPr>
          <w:color w:val="00000A"/>
          <w:sz w:val="24"/>
          <w:szCs w:val="24"/>
        </w:rPr>
        <w:t xml:space="preserve"> pen</w:t>
      </w:r>
      <w:r w:rsidR="000F4A9D">
        <w:rPr>
          <w:color w:val="00000A"/>
          <w:sz w:val="24"/>
          <w:szCs w:val="24"/>
        </w:rPr>
        <w:pgNum/>
      </w:r>
      <w:proofErr w:type="spellStart"/>
      <w:r w:rsidR="000F4A9D">
        <w:rPr>
          <w:color w:val="00000A"/>
          <w:sz w:val="24"/>
          <w:szCs w:val="24"/>
        </w:rPr>
        <w:t>angalo</w:t>
      </w:r>
      <w:proofErr w:type="spellEnd"/>
      <w:r w:rsidR="00BA1C38">
        <w:rPr>
          <w:color w:val="00000A"/>
          <w:sz w:val="24"/>
          <w:szCs w:val="24"/>
        </w:rPr>
        <w:t xml:space="preserve"> </w:t>
      </w:r>
      <w:r w:rsidRPr="007F592F">
        <w:rPr>
          <w:color w:val="00000A"/>
          <w:sz w:val="24"/>
          <w:szCs w:val="24"/>
        </w:rPr>
        <w:t xml:space="preserve">machines so that they can give optimum performance on product. </w:t>
      </w:r>
      <w:r w:rsidRPr="007F592F">
        <w:rPr>
          <w:sz w:val="24"/>
          <w:szCs w:val="24"/>
        </w:rPr>
        <w:t xml:space="preserve">  </w:t>
      </w:r>
    </w:p>
    <w:p w:rsidR="00122F24" w:rsidRPr="007F592F" w:rsidRDefault="00122F24" w:rsidP="00C0666B">
      <w:pPr>
        <w:pStyle w:val="Notes"/>
        <w:numPr>
          <w:ilvl w:val="0"/>
          <w:numId w:val="32"/>
        </w:numPr>
        <w:spacing w:line="360" w:lineRule="auto"/>
        <w:ind w:left="360" w:hanging="360"/>
        <w:jc w:val="both"/>
        <w:outlineLvl w:val="0"/>
        <w:rPr>
          <w:sz w:val="24"/>
          <w:szCs w:val="24"/>
        </w:rPr>
      </w:pPr>
      <w:r w:rsidRPr="007F592F">
        <w:rPr>
          <w:color w:val="00000A"/>
          <w:sz w:val="24"/>
          <w:szCs w:val="24"/>
        </w:rPr>
        <w:t xml:space="preserve">In addition to these requirements, the system should also embrace the following requirements </w:t>
      </w:r>
      <w:r w:rsidR="00BA1C38">
        <w:rPr>
          <w:sz w:val="24"/>
          <w:szCs w:val="24"/>
        </w:rPr>
        <w:t xml:space="preserve"> </w:t>
      </w:r>
    </w:p>
    <w:p w:rsidR="00122F24" w:rsidRPr="007F592F" w:rsidRDefault="00122F24" w:rsidP="00C0666B">
      <w:pPr>
        <w:pStyle w:val="Notes"/>
        <w:numPr>
          <w:ilvl w:val="0"/>
          <w:numId w:val="32"/>
        </w:numPr>
        <w:spacing w:line="360" w:lineRule="auto"/>
        <w:ind w:left="360" w:hanging="360"/>
        <w:jc w:val="both"/>
        <w:outlineLvl w:val="0"/>
        <w:rPr>
          <w:sz w:val="24"/>
          <w:szCs w:val="24"/>
        </w:rPr>
      </w:pPr>
      <w:r w:rsidRPr="007F592F">
        <w:rPr>
          <w:b/>
          <w:color w:val="00000A"/>
          <w:sz w:val="24"/>
          <w:szCs w:val="24"/>
        </w:rPr>
        <w:t>Reliability</w:t>
      </w:r>
      <w:r w:rsidRPr="007F592F">
        <w:rPr>
          <w:color w:val="00000A"/>
          <w:sz w:val="24"/>
          <w:szCs w:val="24"/>
        </w:rPr>
        <w:t xml:space="preserve"> - T</w:t>
      </w:r>
      <w:r w:rsidR="00C71117">
        <w:rPr>
          <w:color w:val="00000A"/>
          <w:sz w:val="24"/>
          <w:szCs w:val="24"/>
        </w:rPr>
        <w:t>h</w:t>
      </w:r>
      <w:r w:rsidRPr="007F592F">
        <w:rPr>
          <w:color w:val="00000A"/>
          <w:sz w:val="24"/>
          <w:szCs w:val="24"/>
        </w:rPr>
        <w:t>e system should have little or no downtime and be able to handle multiple concurrent users.</w:t>
      </w:r>
      <w:r w:rsidRPr="007F592F">
        <w:rPr>
          <w:sz w:val="24"/>
          <w:szCs w:val="24"/>
        </w:rPr>
        <w:t xml:space="preserve">  </w:t>
      </w:r>
    </w:p>
    <w:p w:rsidR="00122F24" w:rsidRPr="007F592F" w:rsidRDefault="00122F24" w:rsidP="00C0666B">
      <w:pPr>
        <w:pStyle w:val="Notes"/>
        <w:numPr>
          <w:ilvl w:val="0"/>
          <w:numId w:val="32"/>
        </w:numPr>
        <w:spacing w:line="360" w:lineRule="auto"/>
        <w:ind w:left="360" w:hanging="360"/>
        <w:jc w:val="both"/>
        <w:outlineLvl w:val="0"/>
        <w:rPr>
          <w:sz w:val="24"/>
          <w:szCs w:val="24"/>
        </w:rPr>
      </w:pPr>
      <w:r w:rsidRPr="007F592F">
        <w:rPr>
          <w:b/>
          <w:color w:val="00000A"/>
          <w:sz w:val="24"/>
          <w:szCs w:val="24"/>
        </w:rPr>
        <w:t>Ease of use</w:t>
      </w:r>
      <w:r w:rsidRPr="007F592F">
        <w:rPr>
          <w:color w:val="00000A"/>
          <w:sz w:val="24"/>
          <w:szCs w:val="24"/>
        </w:rPr>
        <w:t xml:space="preserve"> - T</w:t>
      </w:r>
      <w:r w:rsidR="00C71117">
        <w:rPr>
          <w:color w:val="00000A"/>
          <w:sz w:val="24"/>
          <w:szCs w:val="24"/>
        </w:rPr>
        <w:t>h</w:t>
      </w:r>
      <w:r w:rsidRPr="007F592F">
        <w:rPr>
          <w:color w:val="00000A"/>
          <w:sz w:val="24"/>
          <w:szCs w:val="24"/>
        </w:rPr>
        <w:t>e general and administrative views should be easy to use and intuitive. Online help and documentation should be provided.</w:t>
      </w:r>
      <w:r w:rsidRPr="007F592F">
        <w:rPr>
          <w:sz w:val="24"/>
          <w:szCs w:val="24"/>
        </w:rPr>
        <w:t xml:space="preserve">  </w:t>
      </w:r>
    </w:p>
    <w:p w:rsidR="00122F24" w:rsidRPr="007F592F" w:rsidRDefault="00122F24" w:rsidP="00C0666B">
      <w:pPr>
        <w:pStyle w:val="Notes"/>
        <w:numPr>
          <w:ilvl w:val="0"/>
          <w:numId w:val="32"/>
        </w:numPr>
        <w:spacing w:line="360" w:lineRule="auto"/>
        <w:ind w:left="360" w:hanging="360"/>
        <w:jc w:val="both"/>
        <w:outlineLvl w:val="0"/>
        <w:rPr>
          <w:sz w:val="24"/>
          <w:szCs w:val="24"/>
        </w:rPr>
      </w:pPr>
      <w:r w:rsidRPr="007F592F">
        <w:rPr>
          <w:b/>
          <w:color w:val="00000A"/>
          <w:sz w:val="24"/>
          <w:szCs w:val="24"/>
        </w:rPr>
        <w:t xml:space="preserve">System and browser compatibility testing - </w:t>
      </w:r>
      <w:r w:rsidRPr="007F592F">
        <w:rPr>
          <w:color w:val="00000A"/>
          <w:sz w:val="24"/>
          <w:szCs w:val="24"/>
        </w:rPr>
        <w:t>T</w:t>
      </w:r>
      <w:r w:rsidR="00C71117">
        <w:rPr>
          <w:color w:val="00000A"/>
          <w:sz w:val="24"/>
          <w:szCs w:val="24"/>
        </w:rPr>
        <w:t>h</w:t>
      </w:r>
      <w:r w:rsidRPr="007F592F">
        <w:rPr>
          <w:color w:val="00000A"/>
          <w:sz w:val="24"/>
          <w:szCs w:val="24"/>
        </w:rPr>
        <w:t>e system should be accessible on the following browsers – Microsoft Internet Explorer 7.0+, Netscape Navigator 6.0+ and Mozilla 1.3+, Google Chrome</w:t>
      </w:r>
      <w:r w:rsidRPr="007F592F">
        <w:rPr>
          <w:sz w:val="24"/>
          <w:szCs w:val="24"/>
        </w:rPr>
        <w:t xml:space="preserve">  </w:t>
      </w:r>
    </w:p>
    <w:p w:rsidR="00122F24" w:rsidRPr="009570B7" w:rsidRDefault="00122F24" w:rsidP="00C0666B">
      <w:pPr>
        <w:spacing w:line="360" w:lineRule="auto"/>
        <w:rPr>
          <w:b/>
          <w:sz w:val="28"/>
          <w:szCs w:val="32"/>
        </w:rPr>
      </w:pPr>
    </w:p>
    <w:p w:rsidR="00122F24" w:rsidRPr="009570B7" w:rsidRDefault="000F4A9D" w:rsidP="00C0666B">
      <w:pPr>
        <w:spacing w:line="360" w:lineRule="auto"/>
        <w:rPr>
          <w:b/>
          <w:sz w:val="28"/>
          <w:szCs w:val="32"/>
        </w:rPr>
      </w:pPr>
      <w:r w:rsidRPr="009570B7">
        <w:rPr>
          <w:b/>
          <w:sz w:val="28"/>
          <w:szCs w:val="32"/>
        </w:rPr>
        <w:t>2</w:t>
      </w:r>
      <w:r w:rsidR="00C32311" w:rsidRPr="009570B7">
        <w:rPr>
          <w:b/>
          <w:sz w:val="28"/>
          <w:szCs w:val="32"/>
        </w:rPr>
        <w:t>.3</w:t>
      </w:r>
      <w:r w:rsidRPr="009570B7">
        <w:rPr>
          <w:b/>
          <w:sz w:val="28"/>
          <w:szCs w:val="32"/>
        </w:rPr>
        <w:t>.2</w:t>
      </w:r>
      <w:r w:rsidR="00C32311" w:rsidRPr="009570B7">
        <w:rPr>
          <w:b/>
          <w:sz w:val="28"/>
          <w:szCs w:val="32"/>
        </w:rPr>
        <w:t xml:space="preserve"> </w:t>
      </w:r>
      <w:r w:rsidR="00122F24" w:rsidRPr="009570B7">
        <w:rPr>
          <w:b/>
          <w:sz w:val="28"/>
          <w:szCs w:val="32"/>
        </w:rPr>
        <w:t>Security Requirements</w:t>
      </w:r>
    </w:p>
    <w:p w:rsidR="00122F24" w:rsidRPr="007F592F" w:rsidRDefault="00122F24" w:rsidP="00C0666B">
      <w:pPr>
        <w:spacing w:line="360" w:lineRule="auto"/>
        <w:jc w:val="both"/>
      </w:pPr>
      <w:r w:rsidRPr="007F592F">
        <w:t>It is of utmost importance to ensure that access</w:t>
      </w:r>
      <w:r w:rsidR="009570B7">
        <w:t xml:space="preserve"> to</w:t>
      </w:r>
      <w:r w:rsidRPr="007F592F">
        <w:t xml:space="preserve"> the da</w:t>
      </w:r>
      <w:r>
        <w:t>tabase</w:t>
      </w:r>
      <w:r w:rsidR="009570B7">
        <w:t xml:space="preserve"> is restricted and the information is provided on “Need to Know” basis</w:t>
      </w:r>
      <w:r>
        <w:t>. Users</w:t>
      </w:r>
      <w:r w:rsidR="009570B7">
        <w:t xml:space="preserve"> are</w:t>
      </w:r>
      <w:r>
        <w:t xml:space="preserve"> provided </w:t>
      </w:r>
      <w:r w:rsidR="009570B7">
        <w:t xml:space="preserve">with </w:t>
      </w:r>
      <w:r w:rsidRPr="007F592F">
        <w:t>a unique</w:t>
      </w:r>
      <w:r w:rsidR="009570B7">
        <w:t xml:space="preserve"> User ID, Username and corresponding P</w:t>
      </w:r>
      <w:r w:rsidRPr="007F592F">
        <w:t>assword to</w:t>
      </w:r>
      <w:r w:rsidR="009570B7">
        <w:t xml:space="preserve"> authenticate their access levels</w:t>
      </w:r>
      <w:r w:rsidRPr="007F592F">
        <w:t xml:space="preserve">. Similarly, only by having a </w:t>
      </w:r>
      <w:proofErr w:type="spellStart"/>
      <w:r w:rsidRPr="007F592F">
        <w:t>faculty_id</w:t>
      </w:r>
      <w:proofErr w:type="spellEnd"/>
      <w:r w:rsidRPr="007F592F">
        <w:t xml:space="preserve"> the admin can oversee the various data which has been created by all the faculties. Each client has a password with which he</w:t>
      </w:r>
      <w:r w:rsidR="009570B7">
        <w:t xml:space="preserve"> can access</w:t>
      </w:r>
      <w:r w:rsidRPr="007F592F">
        <w:t xml:space="preserve"> his account.</w:t>
      </w:r>
      <w:r w:rsidR="009570B7">
        <w:t xml:space="preserve"> The email id provided by the user at the time of registration is checked for validity by sending an activation mail to that account.</w:t>
      </w:r>
      <w:r w:rsidRPr="007F592F">
        <w:t xml:space="preserve"> Password recovery is also provided which is sent to the user's </w:t>
      </w:r>
      <w:r w:rsidR="009570B7">
        <w:t xml:space="preserve">registered </w:t>
      </w:r>
      <w:r w:rsidRPr="007F592F">
        <w:t>mail id.</w:t>
      </w:r>
    </w:p>
    <w:p w:rsidR="00C32311" w:rsidRDefault="00C32311" w:rsidP="00C0666B">
      <w:pPr>
        <w:spacing w:line="360" w:lineRule="auto"/>
      </w:pPr>
      <w:r>
        <w:rPr>
          <w:sz w:val="32"/>
          <w:szCs w:val="32"/>
        </w:rPr>
        <w:t xml:space="preserve"> </w:t>
      </w:r>
    </w:p>
    <w:p w:rsidR="00C32311" w:rsidRDefault="00C32311" w:rsidP="00C0666B">
      <w:pPr>
        <w:spacing w:line="360" w:lineRule="auto"/>
        <w:rPr>
          <w:b/>
          <w:sz w:val="28"/>
          <w:szCs w:val="28"/>
        </w:rPr>
      </w:pPr>
      <w:r>
        <w:t xml:space="preserve">  </w:t>
      </w:r>
    </w:p>
    <w:p w:rsidR="00C32311" w:rsidRDefault="009570B7" w:rsidP="00C0666B">
      <w:pPr>
        <w:spacing w:line="360" w:lineRule="auto"/>
        <w:rPr>
          <w:b/>
          <w:sz w:val="28"/>
          <w:szCs w:val="28"/>
        </w:rPr>
      </w:pPr>
      <w:r>
        <w:rPr>
          <w:b/>
          <w:sz w:val="28"/>
          <w:szCs w:val="28"/>
        </w:rPr>
        <w:tab/>
      </w:r>
    </w:p>
    <w:p w:rsidR="00C32311" w:rsidRDefault="00C32311" w:rsidP="00C0666B">
      <w:pPr>
        <w:spacing w:line="360" w:lineRule="auto"/>
        <w:rPr>
          <w:b/>
          <w:sz w:val="28"/>
          <w:szCs w:val="28"/>
        </w:rPr>
      </w:pPr>
    </w:p>
    <w:p w:rsidR="00C32311" w:rsidRDefault="00C32311" w:rsidP="00C0666B">
      <w:pPr>
        <w:spacing w:line="360" w:lineRule="auto"/>
        <w:sectPr w:rsidR="00C32311">
          <w:headerReference w:type="even" r:id="rId25"/>
          <w:headerReference w:type="default" r:id="rId26"/>
          <w:footerReference w:type="even" r:id="rId27"/>
          <w:footerReference w:type="default" r:id="rId28"/>
          <w:headerReference w:type="first" r:id="rId29"/>
          <w:footerReference w:type="first" r:id="rId30"/>
          <w:pgSz w:w="11906" w:h="16838"/>
          <w:pgMar w:top="1077" w:right="1077" w:bottom="1077" w:left="1440" w:header="720" w:footer="578" w:gutter="0"/>
          <w:cols w:space="720"/>
          <w:docGrid w:linePitch="360"/>
        </w:sectPr>
      </w:pPr>
    </w:p>
    <w:p w:rsidR="00C32311" w:rsidRDefault="00C32311" w:rsidP="00C0666B">
      <w:pPr>
        <w:pStyle w:val="Heading1"/>
        <w:numPr>
          <w:ilvl w:val="0"/>
          <w:numId w:val="0"/>
        </w:numPr>
        <w:tabs>
          <w:tab w:val="left" w:pos="8640"/>
        </w:tabs>
        <w:spacing w:before="0" w:after="0" w:line="360" w:lineRule="auto"/>
        <w:jc w:val="right"/>
        <w:rPr>
          <w:sz w:val="36"/>
          <w:szCs w:val="36"/>
        </w:rPr>
      </w:pPr>
      <w:r>
        <w:rPr>
          <w:rFonts w:ascii="Times New Roman" w:hAnsi="Times New Roman" w:cs="Times New Roman"/>
          <w:color w:val="auto"/>
          <w:sz w:val="24"/>
          <w:szCs w:val="24"/>
        </w:rPr>
        <w:lastRenderedPageBreak/>
        <w:t>Chapter 3</w:t>
      </w:r>
    </w:p>
    <w:p w:rsidR="00C32311" w:rsidRDefault="00C32311" w:rsidP="00C0666B">
      <w:pPr>
        <w:spacing w:line="360" w:lineRule="auto"/>
        <w:jc w:val="center"/>
        <w:rPr>
          <w:b/>
          <w:sz w:val="36"/>
          <w:szCs w:val="36"/>
        </w:rPr>
      </w:pPr>
    </w:p>
    <w:p w:rsidR="00C32311" w:rsidRDefault="00C32311" w:rsidP="00C0666B">
      <w:pPr>
        <w:spacing w:line="360" w:lineRule="auto"/>
        <w:jc w:val="center"/>
        <w:rPr>
          <w:b/>
          <w:sz w:val="32"/>
          <w:szCs w:val="32"/>
        </w:rPr>
      </w:pPr>
      <w:r>
        <w:rPr>
          <w:b/>
          <w:sz w:val="36"/>
          <w:szCs w:val="36"/>
        </w:rPr>
        <w:t>PROJECT DESIGN</w:t>
      </w:r>
    </w:p>
    <w:p w:rsidR="00C32311" w:rsidRDefault="00C32311" w:rsidP="00C0666B">
      <w:pPr>
        <w:spacing w:line="360" w:lineRule="auto"/>
        <w:jc w:val="center"/>
        <w:rPr>
          <w:b/>
          <w:sz w:val="32"/>
          <w:szCs w:val="32"/>
        </w:rPr>
      </w:pPr>
    </w:p>
    <w:p w:rsidR="00C32311" w:rsidRDefault="00C32311" w:rsidP="00C0666B">
      <w:pPr>
        <w:tabs>
          <w:tab w:val="left" w:pos="5340"/>
        </w:tabs>
        <w:spacing w:line="360" w:lineRule="auto"/>
        <w:jc w:val="both"/>
        <w:rPr>
          <w:b/>
          <w:sz w:val="32"/>
          <w:szCs w:val="32"/>
        </w:rPr>
      </w:pPr>
      <w:r>
        <w:rPr>
          <w:b/>
          <w:sz w:val="32"/>
          <w:szCs w:val="32"/>
        </w:rPr>
        <w:t>3.1 Design Considerations</w:t>
      </w:r>
    </w:p>
    <w:p w:rsidR="00C32311" w:rsidRDefault="00C32311" w:rsidP="00C0666B">
      <w:pPr>
        <w:tabs>
          <w:tab w:val="left" w:pos="5340"/>
        </w:tabs>
        <w:spacing w:line="360" w:lineRule="auto"/>
        <w:jc w:val="both"/>
        <w:rPr>
          <w:b/>
          <w:sz w:val="32"/>
          <w:szCs w:val="32"/>
        </w:rPr>
      </w:pPr>
      <w:r>
        <w:rPr>
          <w:b/>
          <w:sz w:val="32"/>
          <w:szCs w:val="32"/>
        </w:rPr>
        <w:t>3.1.1 Assumptions and Dependencies</w:t>
      </w:r>
    </w:p>
    <w:p w:rsidR="00122F24" w:rsidRPr="009570B7" w:rsidRDefault="00C32311" w:rsidP="00C0666B">
      <w:pPr>
        <w:tabs>
          <w:tab w:val="left" w:pos="5340"/>
        </w:tabs>
        <w:spacing w:line="360" w:lineRule="auto"/>
        <w:jc w:val="both"/>
        <w:rPr>
          <w:sz w:val="20"/>
        </w:rPr>
      </w:pPr>
      <w:r w:rsidRPr="009570B7">
        <w:rPr>
          <w:b/>
          <w:sz w:val="28"/>
          <w:szCs w:val="32"/>
        </w:rPr>
        <w:t>3.1.1.1 Assumptions</w:t>
      </w:r>
    </w:p>
    <w:p w:rsidR="00122F24" w:rsidRPr="005D4577" w:rsidRDefault="00122F24" w:rsidP="00C0666B">
      <w:pPr>
        <w:pStyle w:val="ListParagraph"/>
        <w:numPr>
          <w:ilvl w:val="0"/>
          <w:numId w:val="33"/>
        </w:numPr>
        <w:suppressAutoHyphens w:val="0"/>
        <w:spacing w:line="360" w:lineRule="auto"/>
        <w:contextualSpacing/>
        <w:jc w:val="both"/>
      </w:pPr>
      <w:r w:rsidRPr="005D4577">
        <w:t>Every faculty would register into the portal.</w:t>
      </w:r>
    </w:p>
    <w:p w:rsidR="00122F24" w:rsidRPr="005D4577" w:rsidRDefault="00122F24" w:rsidP="00C0666B">
      <w:pPr>
        <w:pStyle w:val="ListParagraph"/>
        <w:numPr>
          <w:ilvl w:val="0"/>
          <w:numId w:val="33"/>
        </w:numPr>
        <w:suppressAutoHyphens w:val="0"/>
        <w:spacing w:line="360" w:lineRule="auto"/>
        <w:contextualSpacing/>
        <w:jc w:val="both"/>
      </w:pPr>
      <w:r w:rsidRPr="005D4577">
        <w:t>The ids for the documents are generated on the order of insertion.</w:t>
      </w:r>
    </w:p>
    <w:p w:rsidR="00122F24" w:rsidRPr="005D4577" w:rsidRDefault="00122F24" w:rsidP="00C0666B">
      <w:pPr>
        <w:pStyle w:val="ListParagraph"/>
        <w:numPr>
          <w:ilvl w:val="0"/>
          <w:numId w:val="33"/>
        </w:numPr>
        <w:suppressAutoHyphens w:val="0"/>
        <w:spacing w:line="360" w:lineRule="auto"/>
        <w:contextualSpacing/>
        <w:jc w:val="both"/>
      </w:pPr>
      <w:r w:rsidRPr="005D4577">
        <w:t>The faculties registered are mailed with the activation link.</w:t>
      </w:r>
    </w:p>
    <w:p w:rsidR="00122F24" w:rsidRPr="005D4577" w:rsidRDefault="00122F24" w:rsidP="00C0666B">
      <w:pPr>
        <w:pStyle w:val="ListParagraph"/>
        <w:numPr>
          <w:ilvl w:val="0"/>
          <w:numId w:val="33"/>
        </w:numPr>
        <w:suppressAutoHyphens w:val="0"/>
        <w:spacing w:line="360" w:lineRule="auto"/>
        <w:contextualSpacing/>
        <w:jc w:val="both"/>
      </w:pPr>
      <w:r w:rsidRPr="005D4577">
        <w:t>The faculties should follow the activation link to activate their account.</w:t>
      </w:r>
    </w:p>
    <w:p w:rsidR="00122F24" w:rsidRPr="005D4577" w:rsidRDefault="00122F24" w:rsidP="00C0666B">
      <w:pPr>
        <w:pStyle w:val="ListParagraph"/>
        <w:numPr>
          <w:ilvl w:val="0"/>
          <w:numId w:val="33"/>
        </w:numPr>
        <w:suppressAutoHyphens w:val="0"/>
        <w:spacing w:line="360" w:lineRule="auto"/>
        <w:contextualSpacing/>
        <w:jc w:val="both"/>
      </w:pPr>
      <w:r w:rsidRPr="005D4577">
        <w:t>All the forms have a drop down button allowing the user to select only the valid id numbers.</w:t>
      </w:r>
    </w:p>
    <w:p w:rsidR="00C32311" w:rsidRDefault="00122F24" w:rsidP="00C0666B">
      <w:pPr>
        <w:pStyle w:val="ListParagraph"/>
        <w:numPr>
          <w:ilvl w:val="0"/>
          <w:numId w:val="33"/>
        </w:numPr>
        <w:suppressAutoHyphens w:val="0"/>
        <w:spacing w:line="360" w:lineRule="auto"/>
        <w:contextualSpacing/>
        <w:jc w:val="both"/>
      </w:pPr>
      <w:r w:rsidRPr="005D4577">
        <w:t>The data respective to the faculty can be modifies by the faculty. Admin can modify any data.</w:t>
      </w:r>
    </w:p>
    <w:p w:rsidR="009570B7" w:rsidRPr="009570B7" w:rsidRDefault="009570B7" w:rsidP="00C0666B">
      <w:pPr>
        <w:tabs>
          <w:tab w:val="left" w:pos="5340"/>
        </w:tabs>
        <w:spacing w:line="360" w:lineRule="auto"/>
        <w:jc w:val="both"/>
        <w:rPr>
          <w:sz w:val="20"/>
        </w:rPr>
      </w:pPr>
      <w:r>
        <w:rPr>
          <w:b/>
          <w:sz w:val="28"/>
          <w:szCs w:val="32"/>
        </w:rPr>
        <w:t>3.1.1.2</w:t>
      </w:r>
      <w:r w:rsidRPr="009570B7">
        <w:rPr>
          <w:b/>
          <w:sz w:val="28"/>
          <w:szCs w:val="32"/>
        </w:rPr>
        <w:t xml:space="preserve"> </w:t>
      </w:r>
      <w:r>
        <w:rPr>
          <w:b/>
          <w:sz w:val="28"/>
          <w:szCs w:val="32"/>
        </w:rPr>
        <w:t>Functional Dependencies</w:t>
      </w:r>
    </w:p>
    <w:p w:rsidR="009570B7" w:rsidRPr="009570B7" w:rsidRDefault="009570B7" w:rsidP="00C0666B">
      <w:pPr>
        <w:pStyle w:val="ListParagraph"/>
        <w:suppressAutoHyphens w:val="0"/>
        <w:spacing w:line="360" w:lineRule="auto"/>
        <w:contextualSpacing/>
        <w:jc w:val="both"/>
        <w:rPr>
          <w:b/>
        </w:rPr>
      </w:pPr>
    </w:p>
    <w:p w:rsidR="00C32311" w:rsidRPr="00844C39" w:rsidRDefault="00C32311" w:rsidP="00C0666B">
      <w:pPr>
        <w:spacing w:line="360" w:lineRule="auto"/>
        <w:jc w:val="both"/>
        <w:rPr>
          <w:sz w:val="20"/>
        </w:rPr>
      </w:pPr>
    </w:p>
    <w:p w:rsidR="00C32311" w:rsidRPr="00844C39" w:rsidRDefault="00C32311" w:rsidP="00C0666B">
      <w:pPr>
        <w:spacing w:line="360" w:lineRule="auto"/>
        <w:jc w:val="both"/>
        <w:rPr>
          <w:b/>
          <w:sz w:val="28"/>
          <w:szCs w:val="32"/>
        </w:rPr>
      </w:pPr>
      <w:r w:rsidRPr="00844C39">
        <w:rPr>
          <w:b/>
          <w:sz w:val="32"/>
          <w:szCs w:val="36"/>
        </w:rPr>
        <w:t xml:space="preserve">3.1.2 </w:t>
      </w:r>
      <w:hyperlink r:id="rId31" w:anchor="TOC_SEC8%23TOC_SEC8" w:history="1">
        <w:r w:rsidRPr="00844C39">
          <w:rPr>
            <w:rStyle w:val="Hyperlink"/>
            <w:b/>
            <w:color w:val="auto"/>
            <w:sz w:val="32"/>
            <w:szCs w:val="36"/>
            <w:u w:val="none"/>
          </w:rPr>
          <w:t>General Constraints</w:t>
        </w:r>
      </w:hyperlink>
    </w:p>
    <w:p w:rsidR="00C32311" w:rsidRDefault="00C32311" w:rsidP="00C0666B">
      <w:pPr>
        <w:spacing w:line="360" w:lineRule="auto"/>
        <w:jc w:val="both"/>
      </w:pPr>
      <w:r>
        <w:t xml:space="preserve">The design involves the production of technical and visual prototypes. This stage has some non-technical aspects such as gathering of web content; content can be one of the biggest problems in web projects.  For the server side programming and other technical aspects of the design emphasis will be laid on such design concepts. The goal is to make the system easier to adapt, enhance, test and use. </w:t>
      </w:r>
    </w:p>
    <w:p w:rsidR="00C32311" w:rsidRDefault="00C32311" w:rsidP="00C0666B">
      <w:pPr>
        <w:spacing w:line="360" w:lineRule="auto"/>
        <w:jc w:val="both"/>
      </w:pPr>
    </w:p>
    <w:p w:rsidR="00C32311" w:rsidRDefault="00C32311" w:rsidP="00C0666B">
      <w:pPr>
        <w:spacing w:line="360" w:lineRule="auto"/>
        <w:jc w:val="both"/>
        <w:rPr>
          <w:b/>
          <w:sz w:val="32"/>
          <w:szCs w:val="32"/>
        </w:rPr>
      </w:pPr>
      <w:r>
        <w:t>Some of the general constraints are:</w:t>
      </w:r>
    </w:p>
    <w:p w:rsidR="00C32311" w:rsidRPr="00844C39" w:rsidRDefault="00C32311" w:rsidP="00C0666B">
      <w:pPr>
        <w:numPr>
          <w:ilvl w:val="0"/>
          <w:numId w:val="43"/>
        </w:numPr>
        <w:spacing w:line="360" w:lineRule="auto"/>
        <w:jc w:val="both"/>
        <w:rPr>
          <w:sz w:val="20"/>
        </w:rPr>
      </w:pPr>
      <w:r w:rsidRPr="00844C39">
        <w:rPr>
          <w:b/>
          <w:sz w:val="28"/>
          <w:szCs w:val="32"/>
        </w:rPr>
        <w:t>Clarity of the information</w:t>
      </w:r>
    </w:p>
    <w:p w:rsidR="000F4360" w:rsidRPr="00844C39" w:rsidRDefault="00DD7B8E" w:rsidP="00C0666B">
      <w:pPr>
        <w:spacing w:line="360" w:lineRule="auto"/>
        <w:ind w:left="360"/>
        <w:jc w:val="both"/>
      </w:pPr>
      <w:proofErr w:type="gramStart"/>
      <w:r>
        <w:t xml:space="preserve">Each </w:t>
      </w:r>
      <w:r w:rsidR="00C32311">
        <w:t>information</w:t>
      </w:r>
      <w:proofErr w:type="gramEnd"/>
      <w:r w:rsidR="00C32311">
        <w:t xml:space="preserve"> inserted in the project shall be clear, without ambiguity. Each faculty has unique information and </w:t>
      </w:r>
      <w:proofErr w:type="spellStart"/>
      <w:r w:rsidR="00C32311">
        <w:t>faculty_id</w:t>
      </w:r>
      <w:proofErr w:type="spellEnd"/>
      <w:r w:rsidR="00C32311">
        <w:t xml:space="preserve"> that should be stored and retrieved as and when required.</w:t>
      </w:r>
    </w:p>
    <w:p w:rsidR="00C32311" w:rsidRPr="00844C39" w:rsidRDefault="00C32311" w:rsidP="00C0666B">
      <w:pPr>
        <w:numPr>
          <w:ilvl w:val="0"/>
          <w:numId w:val="43"/>
        </w:numPr>
        <w:spacing w:line="360" w:lineRule="auto"/>
        <w:jc w:val="both"/>
        <w:rPr>
          <w:sz w:val="20"/>
        </w:rPr>
      </w:pPr>
      <w:r w:rsidRPr="00844C39">
        <w:rPr>
          <w:b/>
          <w:sz w:val="28"/>
          <w:szCs w:val="32"/>
        </w:rPr>
        <w:t>Structuring</w:t>
      </w:r>
    </w:p>
    <w:p w:rsidR="00C0666B" w:rsidRDefault="00C32311" w:rsidP="00C0666B">
      <w:pPr>
        <w:spacing w:line="360" w:lineRule="auto"/>
        <w:ind w:left="360"/>
        <w:jc w:val="both"/>
      </w:pPr>
      <w:r>
        <w:t xml:space="preserve">For guaranteeing reusability of data and its information for different views and layouts the structuring of </w:t>
      </w:r>
      <w:proofErr w:type="spellStart"/>
      <w:r>
        <w:t>da</w:t>
      </w:r>
      <w:proofErr w:type="spellEnd"/>
      <w:r w:rsidR="00842B8B">
        <w:t xml:space="preserve"> </w:t>
      </w:r>
      <w:proofErr w:type="spellStart"/>
      <w:r>
        <w:t>ta</w:t>
      </w:r>
      <w:proofErr w:type="spellEnd"/>
      <w:r>
        <w:t xml:space="preserve"> and separation of content, layout, and structure should be supported in </w:t>
      </w:r>
    </w:p>
    <w:p w:rsidR="00C32311" w:rsidRDefault="00C32311" w:rsidP="00C0666B">
      <w:pPr>
        <w:spacing w:line="360" w:lineRule="auto"/>
        <w:ind w:left="360"/>
        <w:jc w:val="both"/>
      </w:pPr>
      <w:proofErr w:type="gramStart"/>
      <w:r>
        <w:lastRenderedPageBreak/>
        <w:t>future</w:t>
      </w:r>
      <w:proofErr w:type="gramEnd"/>
      <w:r>
        <w:t>.</w:t>
      </w:r>
    </w:p>
    <w:p w:rsidR="00C32311" w:rsidRPr="00C0666B" w:rsidRDefault="00C32311" w:rsidP="00C0666B">
      <w:pPr>
        <w:numPr>
          <w:ilvl w:val="0"/>
          <w:numId w:val="43"/>
        </w:numPr>
        <w:spacing w:line="360" w:lineRule="auto"/>
        <w:jc w:val="both"/>
        <w:rPr>
          <w:sz w:val="20"/>
        </w:rPr>
      </w:pPr>
      <w:r w:rsidRPr="00C0666B">
        <w:rPr>
          <w:b/>
          <w:sz w:val="28"/>
          <w:szCs w:val="32"/>
        </w:rPr>
        <w:t>Verifiability of the information</w:t>
      </w:r>
    </w:p>
    <w:p w:rsidR="00C32311" w:rsidRDefault="00C32311" w:rsidP="00C0666B">
      <w:pPr>
        <w:spacing w:line="360" w:lineRule="auto"/>
        <w:ind w:left="360"/>
        <w:jc w:val="both"/>
      </w:pPr>
      <w:r>
        <w:t xml:space="preserve">Each item of information inserted in the project shall be verifiable. </w:t>
      </w:r>
    </w:p>
    <w:p w:rsidR="00C0666B" w:rsidRDefault="00C0666B" w:rsidP="00C0666B">
      <w:pPr>
        <w:spacing w:line="360" w:lineRule="auto"/>
        <w:ind w:left="360"/>
        <w:jc w:val="both"/>
      </w:pPr>
    </w:p>
    <w:p w:rsidR="00C32311" w:rsidRDefault="00C32311" w:rsidP="00C0666B">
      <w:pPr>
        <w:pStyle w:val="ListParagraph"/>
        <w:numPr>
          <w:ilvl w:val="1"/>
          <w:numId w:val="3"/>
        </w:numPr>
        <w:autoSpaceDE w:val="0"/>
        <w:spacing w:line="360" w:lineRule="auto"/>
        <w:rPr>
          <w:szCs w:val="32"/>
        </w:rPr>
      </w:pPr>
      <w:r>
        <w:rPr>
          <w:b/>
          <w:sz w:val="32"/>
          <w:szCs w:val="32"/>
        </w:rPr>
        <w:t>System Architecture</w:t>
      </w:r>
    </w:p>
    <w:p w:rsidR="00C32311" w:rsidRDefault="0002011A" w:rsidP="00C0666B">
      <w:pPr>
        <w:suppressAutoHyphens w:val="0"/>
        <w:spacing w:line="360" w:lineRule="auto"/>
        <w:rPr>
          <w:b/>
          <w:sz w:val="32"/>
          <w:szCs w:val="32"/>
        </w:rPr>
      </w:pPr>
      <w:r>
        <w:pict>
          <v:shapetype id="_x0000_t202" coordsize="21600,21600" o:spt="202" path="m,l,21600r21600,l21600,xe">
            <v:stroke joinstyle="miter"/>
            <v:path gradientshapeok="t" o:connecttype="rect"/>
          </v:shapetype>
          <v:shape id="_x0000_s2474" type="#_x0000_t202" style="position:absolute;margin-left:152.55pt;margin-top:444.45pt;width:181.65pt;height:28.25pt;z-index:251657728;mso-wrap-distance-left:9.05pt;mso-wrap-distance-right:9.05pt" stroked="f">
            <v:fill color2="black"/>
            <v:textbox style="mso-next-textbox:#_x0000_s2474" inset="0,0,0,0">
              <w:txbxContent>
                <w:p w:rsidR="00BA1C38" w:rsidRPr="00321B3F" w:rsidRDefault="00BA1C38">
                  <w:pPr>
                    <w:rPr>
                      <w:b/>
                      <w:bCs/>
                      <w:sz w:val="22"/>
                      <w:szCs w:val="22"/>
                    </w:rPr>
                  </w:pPr>
                  <w:r w:rsidRPr="00321B3F">
                    <w:rPr>
                      <w:b/>
                      <w:bCs/>
                      <w:sz w:val="22"/>
                      <w:szCs w:val="22"/>
                    </w:rPr>
                    <w:t xml:space="preserve">Fig: 3.2 </w:t>
                  </w:r>
                  <w:proofErr w:type="gramStart"/>
                  <w:r w:rsidRPr="00321B3F">
                    <w:rPr>
                      <w:b/>
                      <w:bCs/>
                      <w:sz w:val="22"/>
                      <w:szCs w:val="22"/>
                    </w:rPr>
                    <w:t xml:space="preserve">System </w:t>
                  </w:r>
                  <w:r>
                    <w:rPr>
                      <w:b/>
                      <w:bCs/>
                      <w:sz w:val="22"/>
                      <w:szCs w:val="22"/>
                    </w:rPr>
                    <w:t xml:space="preserve"> </w:t>
                  </w:r>
                  <w:r w:rsidRPr="00321B3F">
                    <w:rPr>
                      <w:b/>
                      <w:bCs/>
                      <w:sz w:val="22"/>
                      <w:szCs w:val="22"/>
                    </w:rPr>
                    <w:t>Architecture</w:t>
                  </w:r>
                  <w:proofErr w:type="gramEnd"/>
                </w:p>
              </w:txbxContent>
            </v:textbox>
          </v:shape>
        </w:pict>
      </w:r>
      <w:r w:rsidR="003656D7">
        <w:rPr>
          <w:noProof/>
          <w:lang w:val="en-IN" w:eastAsia="en-IN"/>
        </w:rPr>
        <w:drawing>
          <wp:inline distT="0" distB="0" distL="0" distR="0">
            <wp:extent cx="5676900" cy="5372100"/>
            <wp:effectExtent l="19050" t="0" r="0" b="0"/>
            <wp:docPr id="89" name="Picture 8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2"/>
                    <pic:cNvPicPr>
                      <a:picLocks noChangeAspect="1" noChangeArrowheads="1"/>
                    </pic:cNvPicPr>
                  </pic:nvPicPr>
                  <pic:blipFill>
                    <a:blip r:embed="rId32" cstate="print"/>
                    <a:srcRect/>
                    <a:stretch>
                      <a:fillRect/>
                    </a:stretch>
                  </pic:blipFill>
                  <pic:spPr bwMode="auto">
                    <a:xfrm>
                      <a:off x="0" y="0"/>
                      <a:ext cx="5676900" cy="5372100"/>
                    </a:xfrm>
                    <a:prstGeom prst="rect">
                      <a:avLst/>
                    </a:prstGeom>
                    <a:noFill/>
                    <a:ln w="9525">
                      <a:noFill/>
                      <a:miter lim="800000"/>
                      <a:headEnd/>
                      <a:tailEnd/>
                    </a:ln>
                  </pic:spPr>
                </pic:pic>
              </a:graphicData>
            </a:graphic>
          </wp:inline>
        </w:drawing>
      </w:r>
    </w:p>
    <w:p w:rsidR="00C32311" w:rsidRDefault="00C32311" w:rsidP="00C0666B">
      <w:pPr>
        <w:pStyle w:val="ListParagraph"/>
        <w:autoSpaceDE w:val="0"/>
        <w:spacing w:line="360" w:lineRule="auto"/>
      </w:pPr>
    </w:p>
    <w:p w:rsidR="00321B3F" w:rsidRDefault="00C32311" w:rsidP="00C0666B">
      <w:pPr>
        <w:pStyle w:val="ListParagraph"/>
        <w:autoSpaceDE w:val="0"/>
        <w:spacing w:line="360" w:lineRule="auto"/>
        <w:ind w:hanging="720"/>
        <w:rPr>
          <w:b/>
          <w:sz w:val="32"/>
          <w:szCs w:val="32"/>
        </w:rPr>
      </w:pPr>
      <w:r>
        <w:rPr>
          <w:b/>
          <w:sz w:val="32"/>
          <w:szCs w:val="32"/>
        </w:rPr>
        <w:t xml:space="preserve">        </w:t>
      </w:r>
      <w:r>
        <w:rPr>
          <w:b/>
          <w:sz w:val="32"/>
          <w:szCs w:val="32"/>
        </w:rPr>
        <w:tab/>
      </w:r>
    </w:p>
    <w:p w:rsidR="00321B3F" w:rsidRDefault="00321B3F" w:rsidP="00C0666B">
      <w:pPr>
        <w:pStyle w:val="ListParagraph"/>
        <w:autoSpaceDE w:val="0"/>
        <w:spacing w:line="360" w:lineRule="auto"/>
        <w:ind w:hanging="720"/>
        <w:rPr>
          <w:b/>
          <w:sz w:val="32"/>
          <w:szCs w:val="32"/>
        </w:rPr>
      </w:pPr>
    </w:p>
    <w:p w:rsidR="00321B3F" w:rsidRDefault="00321B3F" w:rsidP="00C0666B">
      <w:pPr>
        <w:pStyle w:val="ListParagraph"/>
        <w:autoSpaceDE w:val="0"/>
        <w:spacing w:line="360" w:lineRule="auto"/>
        <w:ind w:hanging="720"/>
        <w:rPr>
          <w:b/>
          <w:sz w:val="32"/>
          <w:szCs w:val="32"/>
        </w:rPr>
      </w:pPr>
    </w:p>
    <w:p w:rsidR="00321B3F" w:rsidRDefault="00321B3F" w:rsidP="00C0666B">
      <w:pPr>
        <w:pStyle w:val="ListParagraph"/>
        <w:autoSpaceDE w:val="0"/>
        <w:spacing w:line="360" w:lineRule="auto"/>
        <w:ind w:hanging="720"/>
        <w:rPr>
          <w:b/>
          <w:sz w:val="32"/>
          <w:szCs w:val="32"/>
        </w:rPr>
      </w:pPr>
    </w:p>
    <w:p w:rsidR="00321B3F" w:rsidRDefault="00321B3F" w:rsidP="00C0666B">
      <w:pPr>
        <w:pStyle w:val="ListParagraph"/>
        <w:autoSpaceDE w:val="0"/>
        <w:spacing w:line="360" w:lineRule="auto"/>
        <w:ind w:hanging="720"/>
        <w:rPr>
          <w:b/>
          <w:sz w:val="32"/>
          <w:szCs w:val="32"/>
        </w:rPr>
      </w:pPr>
    </w:p>
    <w:p w:rsidR="00C0666B" w:rsidRDefault="00C0666B" w:rsidP="00C0666B">
      <w:pPr>
        <w:pStyle w:val="ListParagraph"/>
        <w:autoSpaceDE w:val="0"/>
        <w:spacing w:line="360" w:lineRule="auto"/>
        <w:ind w:hanging="720"/>
        <w:rPr>
          <w:b/>
          <w:sz w:val="32"/>
          <w:szCs w:val="32"/>
        </w:rPr>
      </w:pPr>
    </w:p>
    <w:p w:rsidR="00C32311" w:rsidRDefault="00C32311" w:rsidP="00C0666B">
      <w:pPr>
        <w:pStyle w:val="ListParagraph"/>
        <w:autoSpaceDE w:val="0"/>
        <w:spacing w:line="360" w:lineRule="auto"/>
        <w:rPr>
          <w:b/>
          <w:sz w:val="32"/>
          <w:szCs w:val="32"/>
        </w:rPr>
      </w:pPr>
      <w:r>
        <w:rPr>
          <w:b/>
          <w:sz w:val="32"/>
          <w:szCs w:val="32"/>
        </w:rPr>
        <w:lastRenderedPageBreak/>
        <w:t>3.4 Database Design</w:t>
      </w:r>
    </w:p>
    <w:p w:rsidR="00C32311" w:rsidRDefault="00C32311" w:rsidP="00C0666B">
      <w:pPr>
        <w:pStyle w:val="ListParagraph"/>
        <w:autoSpaceDE w:val="0"/>
        <w:spacing w:line="360" w:lineRule="auto"/>
        <w:rPr>
          <w:b/>
        </w:rPr>
      </w:pPr>
      <w:r>
        <w:rPr>
          <w:b/>
          <w:sz w:val="32"/>
          <w:szCs w:val="32"/>
        </w:rPr>
        <w:t>3.4.1 Entity Relationship Diagram</w:t>
      </w:r>
    </w:p>
    <w:p w:rsidR="00C32311" w:rsidRPr="00C32311" w:rsidRDefault="00C32311" w:rsidP="00C0666B">
      <w:pPr>
        <w:pStyle w:val="Heading1"/>
        <w:keepLines/>
        <w:tabs>
          <w:tab w:val="left" w:pos="8640"/>
        </w:tabs>
        <w:suppressAutoHyphens w:val="0"/>
        <w:spacing w:before="0" w:after="0" w:line="360" w:lineRule="auto"/>
        <w:ind w:left="0"/>
        <w:rPr>
          <w:rFonts w:cs="Times New Roman"/>
          <w:color w:val="auto"/>
          <w:sz w:val="32"/>
          <w:szCs w:val="32"/>
        </w:rPr>
      </w:pPr>
    </w:p>
    <w:p w:rsidR="00C32311" w:rsidRPr="00C32311" w:rsidRDefault="00C32311" w:rsidP="00C0666B">
      <w:pPr>
        <w:pStyle w:val="Heading1"/>
        <w:keepLines/>
        <w:tabs>
          <w:tab w:val="left" w:pos="8640"/>
        </w:tabs>
        <w:suppressAutoHyphens w:val="0"/>
        <w:spacing w:before="0" w:after="0" w:line="360" w:lineRule="auto"/>
        <w:ind w:left="0"/>
        <w:rPr>
          <w:rFonts w:cs="Times New Roman"/>
          <w:color w:val="auto"/>
          <w:sz w:val="32"/>
          <w:szCs w:val="32"/>
        </w:rPr>
      </w:pPr>
    </w:p>
    <w:p w:rsidR="00C32311" w:rsidRPr="00C32311" w:rsidRDefault="00C32311" w:rsidP="00C0666B">
      <w:pPr>
        <w:pStyle w:val="Heading1"/>
        <w:keepLines/>
        <w:tabs>
          <w:tab w:val="left" w:pos="8640"/>
        </w:tabs>
        <w:suppressAutoHyphens w:val="0"/>
        <w:spacing w:before="0" w:after="0" w:line="360" w:lineRule="auto"/>
        <w:ind w:left="0"/>
        <w:rPr>
          <w:rFonts w:cs="Times New Roman"/>
          <w:color w:val="auto"/>
          <w:sz w:val="32"/>
          <w:szCs w:val="32"/>
        </w:rPr>
      </w:pPr>
    </w:p>
    <w:p w:rsidR="00C32311" w:rsidRPr="00C32311" w:rsidRDefault="00C32311" w:rsidP="00C0666B">
      <w:pPr>
        <w:pStyle w:val="Heading1"/>
        <w:keepLines/>
        <w:tabs>
          <w:tab w:val="left" w:pos="8640"/>
        </w:tabs>
        <w:suppressAutoHyphens w:val="0"/>
        <w:spacing w:before="0" w:after="0" w:line="360" w:lineRule="auto"/>
        <w:ind w:left="0"/>
        <w:rPr>
          <w:rFonts w:cs="Times New Roman"/>
          <w:color w:val="auto"/>
          <w:sz w:val="32"/>
          <w:szCs w:val="32"/>
        </w:rPr>
      </w:pPr>
    </w:p>
    <w:p w:rsidR="00C32311" w:rsidRPr="00C32311" w:rsidRDefault="00C32311" w:rsidP="00C0666B">
      <w:pPr>
        <w:pStyle w:val="Heading1"/>
        <w:keepLines/>
        <w:tabs>
          <w:tab w:val="left" w:pos="8640"/>
        </w:tabs>
        <w:suppressAutoHyphens w:val="0"/>
        <w:spacing w:before="0" w:after="0" w:line="360" w:lineRule="auto"/>
        <w:ind w:left="0"/>
        <w:rPr>
          <w:rFonts w:cs="Times New Roman"/>
          <w:color w:val="auto"/>
          <w:sz w:val="32"/>
          <w:szCs w:val="32"/>
        </w:rPr>
      </w:pPr>
    </w:p>
    <w:p w:rsidR="00C32311" w:rsidRPr="00C32311" w:rsidRDefault="00C32311" w:rsidP="00C0666B">
      <w:pPr>
        <w:pStyle w:val="Heading1"/>
        <w:keepLines/>
        <w:tabs>
          <w:tab w:val="left" w:pos="8640"/>
        </w:tabs>
        <w:suppressAutoHyphens w:val="0"/>
        <w:spacing w:before="0" w:after="0" w:line="360" w:lineRule="auto"/>
        <w:ind w:left="0"/>
        <w:rPr>
          <w:rFonts w:cs="Times New Roman"/>
          <w:color w:val="auto"/>
          <w:sz w:val="32"/>
          <w:szCs w:val="32"/>
        </w:rPr>
      </w:pPr>
    </w:p>
    <w:p w:rsidR="00C32311" w:rsidRPr="00C32311" w:rsidRDefault="00C32311" w:rsidP="00C0666B">
      <w:pPr>
        <w:pStyle w:val="Heading1"/>
        <w:keepLines/>
        <w:tabs>
          <w:tab w:val="left" w:pos="8640"/>
        </w:tabs>
        <w:suppressAutoHyphens w:val="0"/>
        <w:spacing w:before="0" w:after="0" w:line="360" w:lineRule="auto"/>
        <w:ind w:left="0"/>
        <w:rPr>
          <w:rFonts w:cs="Times New Roman"/>
          <w:color w:val="auto"/>
          <w:sz w:val="32"/>
          <w:szCs w:val="32"/>
        </w:rPr>
      </w:pPr>
    </w:p>
    <w:p w:rsidR="00C32311" w:rsidRPr="00C32311" w:rsidRDefault="00C32311" w:rsidP="00C0666B">
      <w:pPr>
        <w:pStyle w:val="Heading1"/>
        <w:keepLines/>
        <w:tabs>
          <w:tab w:val="left" w:pos="8640"/>
        </w:tabs>
        <w:suppressAutoHyphens w:val="0"/>
        <w:spacing w:before="0" w:after="0" w:line="360" w:lineRule="auto"/>
        <w:ind w:left="0"/>
        <w:rPr>
          <w:rFonts w:cs="Times New Roman"/>
          <w:color w:val="auto"/>
          <w:sz w:val="32"/>
          <w:szCs w:val="32"/>
        </w:rPr>
      </w:pPr>
    </w:p>
    <w:p w:rsidR="00C32311" w:rsidRDefault="00C32311" w:rsidP="00C0666B">
      <w:pPr>
        <w:pStyle w:val="Heading1"/>
        <w:keepLines/>
        <w:tabs>
          <w:tab w:val="left" w:pos="8640"/>
        </w:tabs>
        <w:suppressAutoHyphens w:val="0"/>
        <w:spacing w:before="0" w:after="0" w:line="360" w:lineRule="auto"/>
        <w:ind w:left="0"/>
        <w:rPr>
          <w:rFonts w:cs="Times New Roman"/>
          <w:color w:val="auto"/>
          <w:sz w:val="32"/>
          <w:szCs w:val="32"/>
        </w:rPr>
      </w:pPr>
      <w:r>
        <w:rPr>
          <w:rFonts w:ascii="Times New Roman" w:hAnsi="Times New Roman" w:cs="Times New Roman"/>
          <w:color w:val="auto"/>
          <w:sz w:val="32"/>
          <w:szCs w:val="36"/>
        </w:rPr>
        <w:t>3.4.2 Data Flow Diagram</w:t>
      </w:r>
    </w:p>
    <w:p w:rsidR="00C32311" w:rsidRPr="00DF3A11" w:rsidRDefault="00C32311" w:rsidP="00C0666B">
      <w:pPr>
        <w:suppressAutoHyphens w:val="0"/>
        <w:spacing w:line="360" w:lineRule="auto"/>
        <w:rPr>
          <w:sz w:val="20"/>
        </w:rPr>
      </w:pPr>
      <w:r w:rsidRPr="00DF3A11">
        <w:rPr>
          <w:b/>
          <w:sz w:val="28"/>
          <w:szCs w:val="32"/>
        </w:rPr>
        <w:t>3.4.2.1 Level 0 Diagram</w:t>
      </w:r>
    </w:p>
    <w:p w:rsidR="00C32311" w:rsidRDefault="003656D7" w:rsidP="00C0666B">
      <w:pPr>
        <w:suppressAutoHyphens w:val="0"/>
        <w:spacing w:line="360" w:lineRule="auto"/>
        <w:rPr>
          <w:b/>
        </w:rPr>
      </w:pPr>
      <w:r>
        <w:rPr>
          <w:b/>
          <w:noProof/>
          <w:lang w:val="en-IN" w:eastAsia="en-IN"/>
        </w:rPr>
        <w:drawing>
          <wp:inline distT="0" distB="0" distL="0" distR="0">
            <wp:extent cx="5943600" cy="1600200"/>
            <wp:effectExtent l="19050" t="0" r="0" b="0"/>
            <wp:docPr id="90" name="Picture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33" cstate="print"/>
                    <a:srcRect/>
                    <a:stretch>
                      <a:fillRect/>
                    </a:stretch>
                  </pic:blipFill>
                  <pic:spPr bwMode="auto">
                    <a:xfrm>
                      <a:off x="0" y="0"/>
                      <a:ext cx="5943600" cy="1600200"/>
                    </a:xfrm>
                    <a:prstGeom prst="rect">
                      <a:avLst/>
                    </a:prstGeom>
                    <a:noFill/>
                    <a:ln w="9525">
                      <a:noFill/>
                      <a:miter lim="800000"/>
                      <a:headEnd/>
                      <a:tailEnd/>
                    </a:ln>
                  </pic:spPr>
                </pic:pic>
              </a:graphicData>
            </a:graphic>
          </wp:inline>
        </w:drawing>
      </w:r>
    </w:p>
    <w:p w:rsidR="00C32311" w:rsidRPr="00C32311" w:rsidRDefault="00C32311" w:rsidP="00C0666B">
      <w:pPr>
        <w:autoSpaceDE w:val="0"/>
        <w:spacing w:line="360" w:lineRule="auto"/>
        <w:ind w:left="709" w:firstLine="709"/>
        <w:jc w:val="right"/>
        <w:rPr>
          <w:b/>
        </w:rPr>
      </w:pPr>
      <w:r>
        <w:pict>
          <v:shape id="_x0000_s2424" type="#_x0000_t202" style="position:absolute;left:0;text-align:left;margin-left:123.2pt;margin-top:7.5pt;width:200.95pt;height:29.85pt;z-index:251656704;mso-wrap-distance-left:9.05pt;mso-wrap-distance-right:9.05pt" stroked="f">
            <v:fill color2="black"/>
            <v:textbox style="mso-next-textbox:#_x0000_s2424" inset="0,0,0,0">
              <w:txbxContent>
                <w:p w:rsidR="00BA1C38" w:rsidRDefault="00BA1C38">
                  <w:r>
                    <w:rPr>
                      <w:b/>
                    </w:rPr>
                    <w:t>Fig</w:t>
                  </w:r>
                  <w:proofErr w:type="gramStart"/>
                  <w:r>
                    <w:rPr>
                      <w:b/>
                    </w:rPr>
                    <w:t>:3.4.1</w:t>
                  </w:r>
                  <w:proofErr w:type="gramEnd"/>
                  <w:r>
                    <w:rPr>
                      <w:b/>
                    </w:rPr>
                    <w:t xml:space="preserve"> dataflow diagram level 0</w:t>
                  </w:r>
                </w:p>
              </w:txbxContent>
            </v:textbox>
          </v:shape>
        </w:pict>
      </w:r>
      <w:r>
        <w:rPr>
          <w:b/>
        </w:rPr>
        <w:t xml:space="preserve">       </w:t>
      </w:r>
    </w:p>
    <w:p w:rsidR="00C32311" w:rsidRDefault="00C32311" w:rsidP="00C0666B">
      <w:pPr>
        <w:autoSpaceDE w:val="0"/>
        <w:spacing w:line="360" w:lineRule="auto"/>
        <w:ind w:left="709" w:firstLine="709"/>
        <w:jc w:val="right"/>
        <w:rPr>
          <w:b/>
        </w:rPr>
      </w:pPr>
    </w:p>
    <w:p w:rsidR="00C32311" w:rsidRDefault="00C32311" w:rsidP="00DF3A11">
      <w:pPr>
        <w:numPr>
          <w:ilvl w:val="0"/>
          <w:numId w:val="6"/>
        </w:numPr>
        <w:spacing w:line="360" w:lineRule="auto"/>
        <w:ind w:left="284" w:hanging="284"/>
      </w:pPr>
      <w:r>
        <w:t>The User sends a request which is to be authenticated which if allowed for that type of user and if that kind of request exists is allowed and converted into a query.</w:t>
      </w:r>
    </w:p>
    <w:p w:rsidR="00C32311" w:rsidRDefault="00C32311" w:rsidP="00DF3A11">
      <w:pPr>
        <w:numPr>
          <w:ilvl w:val="0"/>
          <w:numId w:val="6"/>
        </w:numPr>
        <w:spacing w:line="360" w:lineRule="auto"/>
        <w:ind w:left="284" w:hanging="284"/>
      </w:pPr>
      <w:r>
        <w:t>If that requests is not authenticated</w:t>
      </w:r>
      <w:r w:rsidR="00DF3A11">
        <w:t>,</w:t>
      </w:r>
      <w:r>
        <w:t xml:space="preserve"> a response to the GUI or user end is generated for </w:t>
      </w:r>
      <w:proofErr w:type="spellStart"/>
      <w:r>
        <w:t>eg</w:t>
      </w:r>
      <w:proofErr w:type="spellEnd"/>
      <w:r w:rsidR="00DF3A11">
        <w:t>:</w:t>
      </w:r>
      <w:r>
        <w:t xml:space="preserve"> validations on fields.</w:t>
      </w:r>
    </w:p>
    <w:p w:rsidR="00C32311" w:rsidRPr="00DF3A11" w:rsidRDefault="00C32311" w:rsidP="00DF3A11">
      <w:pPr>
        <w:numPr>
          <w:ilvl w:val="0"/>
          <w:numId w:val="6"/>
        </w:numPr>
        <w:spacing w:line="360" w:lineRule="auto"/>
        <w:ind w:left="284" w:hanging="284"/>
        <w:rPr>
          <w:b/>
        </w:rPr>
      </w:pPr>
      <w:r>
        <w:t>Query hence is executed on the server side and a</w:t>
      </w:r>
      <w:r w:rsidR="00DF3A11">
        <w:t>n</w:t>
      </w:r>
      <w:r>
        <w:t xml:space="preserve"> output is generated and displayed to the user.</w:t>
      </w:r>
    </w:p>
    <w:p w:rsidR="00DF3A11" w:rsidRDefault="00DF3A11" w:rsidP="00DF3A11">
      <w:pPr>
        <w:spacing w:line="360" w:lineRule="auto"/>
      </w:pPr>
    </w:p>
    <w:p w:rsidR="00DF3A11" w:rsidRDefault="00DF3A11" w:rsidP="00DF3A11">
      <w:pPr>
        <w:spacing w:line="360" w:lineRule="auto"/>
      </w:pPr>
    </w:p>
    <w:p w:rsidR="00DF3A11" w:rsidRDefault="00DF3A11" w:rsidP="00DF3A11">
      <w:pPr>
        <w:spacing w:line="360" w:lineRule="auto"/>
      </w:pPr>
    </w:p>
    <w:p w:rsidR="00DF3A11" w:rsidRDefault="00DF3A11" w:rsidP="00DF3A11">
      <w:pPr>
        <w:spacing w:line="360" w:lineRule="auto"/>
      </w:pPr>
    </w:p>
    <w:p w:rsidR="00DF3A11" w:rsidRPr="00C32311" w:rsidRDefault="00DF3A11" w:rsidP="00DF3A11">
      <w:pPr>
        <w:spacing w:line="360" w:lineRule="auto"/>
        <w:rPr>
          <w:b/>
        </w:rPr>
      </w:pPr>
    </w:p>
    <w:p w:rsidR="00C32311" w:rsidRPr="00DF3A11" w:rsidRDefault="00C32311" w:rsidP="00DF3A11">
      <w:pPr>
        <w:suppressAutoHyphens w:val="0"/>
        <w:spacing w:before="240" w:line="360" w:lineRule="auto"/>
        <w:rPr>
          <w:sz w:val="20"/>
        </w:rPr>
      </w:pPr>
      <w:proofErr w:type="gramStart"/>
      <w:r w:rsidRPr="00DF3A11">
        <w:rPr>
          <w:b/>
          <w:sz w:val="28"/>
          <w:szCs w:val="32"/>
        </w:rPr>
        <w:lastRenderedPageBreak/>
        <w:t>3.4.2.2</w:t>
      </w:r>
      <w:r w:rsidR="00DF3A11" w:rsidRPr="00DF3A11">
        <w:rPr>
          <w:b/>
          <w:sz w:val="28"/>
          <w:szCs w:val="32"/>
        </w:rPr>
        <w:t xml:space="preserve"> </w:t>
      </w:r>
      <w:r w:rsidRPr="00DF3A11">
        <w:rPr>
          <w:b/>
          <w:sz w:val="28"/>
          <w:szCs w:val="32"/>
        </w:rPr>
        <w:t xml:space="preserve"> Level</w:t>
      </w:r>
      <w:proofErr w:type="gramEnd"/>
      <w:r w:rsidRPr="00DF3A11">
        <w:rPr>
          <w:b/>
          <w:sz w:val="28"/>
          <w:szCs w:val="32"/>
        </w:rPr>
        <w:t xml:space="preserve"> 1 Diagram</w:t>
      </w:r>
    </w:p>
    <w:p w:rsidR="00C32311" w:rsidRPr="00C32311" w:rsidRDefault="00C32311" w:rsidP="00C0666B">
      <w:pPr>
        <w:suppressAutoHyphens w:val="0"/>
        <w:spacing w:line="360" w:lineRule="auto"/>
        <w:rPr>
          <w:b/>
          <w:sz w:val="32"/>
          <w:szCs w:val="32"/>
        </w:rPr>
      </w:pPr>
      <w:r>
        <w:pict>
          <v:shape id="_x0000_s2555" type="#_x0000_t202" style="position:absolute;margin-left:105.75pt;margin-top:313.2pt;width:200.95pt;height:16.2pt;z-index:251658752;mso-wrap-distance-left:9.05pt;mso-wrap-distance-right:9.05pt" stroked="f">
            <v:fill color2="black"/>
            <v:textbox style="mso-next-textbox:#_x0000_s2555" inset="0,0,0,0">
              <w:txbxContent>
                <w:p w:rsidR="00BA1C38" w:rsidRDefault="00BA1C38">
                  <w:pPr>
                    <w:rPr>
                      <w:b/>
                    </w:rPr>
                  </w:pPr>
                  <w:r>
                    <w:rPr>
                      <w:b/>
                    </w:rPr>
                    <w:t>Fig</w:t>
                  </w:r>
                  <w:proofErr w:type="gramStart"/>
                  <w:r>
                    <w:rPr>
                      <w:b/>
                    </w:rPr>
                    <w:t>:3.4.2</w:t>
                  </w:r>
                  <w:proofErr w:type="gramEnd"/>
                  <w:r>
                    <w:rPr>
                      <w:b/>
                    </w:rPr>
                    <w:t xml:space="preserve"> dataflow diagram level 1</w:t>
                  </w:r>
                </w:p>
                <w:p w:rsidR="00DF3A11" w:rsidRDefault="00DF3A11"/>
              </w:txbxContent>
            </v:textbox>
          </v:shape>
        </w:pict>
      </w:r>
      <w:r w:rsidR="003656D7">
        <w:rPr>
          <w:b/>
          <w:noProof/>
          <w:sz w:val="32"/>
          <w:szCs w:val="32"/>
          <w:lang w:val="en-IN" w:eastAsia="en-IN"/>
        </w:rPr>
        <w:drawing>
          <wp:inline distT="0" distB="0" distL="0" distR="0">
            <wp:extent cx="5562600" cy="3933825"/>
            <wp:effectExtent l="19050" t="0" r="0" b="0"/>
            <wp:docPr id="91" name="Picture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Image2.EMF"/>
                    <pic:cNvPicPr>
                      <a:picLocks noChangeAspect="1" noChangeArrowheads="1"/>
                    </pic:cNvPicPr>
                  </pic:nvPicPr>
                  <pic:blipFill>
                    <a:blip r:embed="rId34" cstate="print"/>
                    <a:srcRect/>
                    <a:stretch>
                      <a:fillRect/>
                    </a:stretch>
                  </pic:blipFill>
                  <pic:spPr bwMode="auto">
                    <a:xfrm>
                      <a:off x="0" y="0"/>
                      <a:ext cx="5562600" cy="3933825"/>
                    </a:xfrm>
                    <a:prstGeom prst="rect">
                      <a:avLst/>
                    </a:prstGeom>
                    <a:noFill/>
                    <a:ln w="9525">
                      <a:noFill/>
                      <a:miter lim="800000"/>
                      <a:headEnd/>
                      <a:tailEnd/>
                    </a:ln>
                  </pic:spPr>
                </pic:pic>
              </a:graphicData>
            </a:graphic>
          </wp:inline>
        </w:drawing>
      </w:r>
    </w:p>
    <w:p w:rsidR="00C32311" w:rsidRDefault="00C32311" w:rsidP="00C0666B">
      <w:pPr>
        <w:autoSpaceDE w:val="0"/>
        <w:spacing w:line="360" w:lineRule="auto"/>
        <w:ind w:left="709" w:firstLine="709"/>
        <w:rPr>
          <w:b/>
          <w:lang w:eastAsia="en-IN"/>
        </w:rPr>
      </w:pPr>
    </w:p>
    <w:p w:rsidR="00DF3A11" w:rsidRPr="00221280" w:rsidRDefault="00221280" w:rsidP="00221280">
      <w:pPr>
        <w:numPr>
          <w:ilvl w:val="0"/>
          <w:numId w:val="43"/>
        </w:numPr>
        <w:autoSpaceDE w:val="0"/>
        <w:spacing w:line="360" w:lineRule="auto"/>
        <w:rPr>
          <w:b/>
          <w:lang w:eastAsia="en-IN"/>
        </w:rPr>
      </w:pPr>
      <w:r>
        <w:rPr>
          <w:lang w:eastAsia="en-IN"/>
        </w:rPr>
        <w:t>The user enters the credentials.</w:t>
      </w:r>
    </w:p>
    <w:p w:rsidR="00221280" w:rsidRPr="00221280" w:rsidRDefault="00221280" w:rsidP="00221280">
      <w:pPr>
        <w:numPr>
          <w:ilvl w:val="0"/>
          <w:numId w:val="43"/>
        </w:numPr>
        <w:autoSpaceDE w:val="0"/>
        <w:spacing w:line="360" w:lineRule="auto"/>
        <w:rPr>
          <w:b/>
          <w:lang w:eastAsia="en-IN"/>
        </w:rPr>
      </w:pPr>
      <w:r>
        <w:rPr>
          <w:lang w:eastAsia="en-IN"/>
        </w:rPr>
        <w:t>The credentials are checked and verified against the user registration.</w:t>
      </w:r>
    </w:p>
    <w:p w:rsidR="00221280" w:rsidRPr="00221280" w:rsidRDefault="00221280" w:rsidP="00221280">
      <w:pPr>
        <w:numPr>
          <w:ilvl w:val="0"/>
          <w:numId w:val="43"/>
        </w:numPr>
        <w:autoSpaceDE w:val="0"/>
        <w:spacing w:line="360" w:lineRule="auto"/>
        <w:rPr>
          <w:b/>
          <w:lang w:eastAsia="en-IN"/>
        </w:rPr>
      </w:pPr>
      <w:r>
        <w:rPr>
          <w:lang w:eastAsia="en-IN"/>
        </w:rPr>
        <w:t>If the user is not registered, he is not authenticated.</w:t>
      </w:r>
    </w:p>
    <w:p w:rsidR="00221280" w:rsidRPr="00221280" w:rsidRDefault="00221280" w:rsidP="00221280">
      <w:pPr>
        <w:numPr>
          <w:ilvl w:val="0"/>
          <w:numId w:val="43"/>
        </w:numPr>
        <w:autoSpaceDE w:val="0"/>
        <w:spacing w:line="360" w:lineRule="auto"/>
        <w:rPr>
          <w:b/>
          <w:lang w:eastAsia="en-IN"/>
        </w:rPr>
      </w:pPr>
      <w:r>
        <w:rPr>
          <w:lang w:eastAsia="en-IN"/>
        </w:rPr>
        <w:t>The appropriate view is displayed based on the access level of the user.</w:t>
      </w:r>
    </w:p>
    <w:p w:rsidR="00DF3A11" w:rsidRDefault="00DF3A11" w:rsidP="00DF3A11">
      <w:pPr>
        <w:autoSpaceDE w:val="0"/>
        <w:spacing w:line="360" w:lineRule="auto"/>
        <w:rPr>
          <w:b/>
          <w:sz w:val="28"/>
          <w:lang w:eastAsia="en-IN"/>
        </w:rPr>
      </w:pPr>
    </w:p>
    <w:p w:rsidR="00DF3A11" w:rsidRDefault="00DF3A11" w:rsidP="00DF3A11">
      <w:pPr>
        <w:autoSpaceDE w:val="0"/>
        <w:spacing w:line="360" w:lineRule="auto"/>
        <w:rPr>
          <w:b/>
          <w:sz w:val="28"/>
          <w:lang w:eastAsia="en-IN"/>
        </w:rPr>
      </w:pPr>
    </w:p>
    <w:p w:rsidR="00DF3A11" w:rsidRDefault="00DF3A11" w:rsidP="00DF3A11">
      <w:pPr>
        <w:autoSpaceDE w:val="0"/>
        <w:spacing w:line="360" w:lineRule="auto"/>
        <w:rPr>
          <w:b/>
          <w:sz w:val="28"/>
          <w:lang w:eastAsia="en-IN"/>
        </w:rPr>
      </w:pPr>
    </w:p>
    <w:p w:rsidR="00DF3A11" w:rsidRDefault="00DF3A11" w:rsidP="00DF3A11">
      <w:pPr>
        <w:autoSpaceDE w:val="0"/>
        <w:spacing w:line="360" w:lineRule="auto"/>
        <w:rPr>
          <w:b/>
          <w:sz w:val="28"/>
          <w:lang w:eastAsia="en-IN"/>
        </w:rPr>
      </w:pPr>
    </w:p>
    <w:p w:rsidR="00DF3A11" w:rsidRDefault="00DF3A11" w:rsidP="00DF3A11">
      <w:pPr>
        <w:autoSpaceDE w:val="0"/>
        <w:spacing w:line="360" w:lineRule="auto"/>
        <w:rPr>
          <w:b/>
          <w:sz w:val="28"/>
          <w:lang w:eastAsia="en-IN"/>
        </w:rPr>
      </w:pPr>
    </w:p>
    <w:p w:rsidR="00DF3A11" w:rsidRDefault="00DF3A11" w:rsidP="00DF3A11">
      <w:pPr>
        <w:autoSpaceDE w:val="0"/>
        <w:spacing w:line="360" w:lineRule="auto"/>
        <w:rPr>
          <w:b/>
          <w:sz w:val="28"/>
          <w:lang w:eastAsia="en-IN"/>
        </w:rPr>
      </w:pPr>
    </w:p>
    <w:p w:rsidR="00DF3A11" w:rsidRDefault="00DF3A11" w:rsidP="00DF3A11">
      <w:pPr>
        <w:autoSpaceDE w:val="0"/>
        <w:spacing w:line="360" w:lineRule="auto"/>
        <w:rPr>
          <w:b/>
          <w:sz w:val="28"/>
          <w:lang w:eastAsia="en-IN"/>
        </w:rPr>
      </w:pPr>
    </w:p>
    <w:p w:rsidR="00DF3A11" w:rsidRDefault="00DF3A11" w:rsidP="00DF3A11">
      <w:pPr>
        <w:autoSpaceDE w:val="0"/>
        <w:spacing w:line="360" w:lineRule="auto"/>
        <w:rPr>
          <w:b/>
          <w:sz w:val="28"/>
          <w:lang w:eastAsia="en-IN"/>
        </w:rPr>
      </w:pPr>
    </w:p>
    <w:p w:rsidR="00DF3A11" w:rsidRDefault="00DF3A11" w:rsidP="00DF3A11">
      <w:pPr>
        <w:autoSpaceDE w:val="0"/>
        <w:spacing w:line="360" w:lineRule="auto"/>
        <w:rPr>
          <w:b/>
          <w:sz w:val="28"/>
          <w:lang w:eastAsia="en-IN"/>
        </w:rPr>
      </w:pPr>
    </w:p>
    <w:p w:rsidR="00DF3A11" w:rsidRDefault="00DF3A11" w:rsidP="00DF3A11">
      <w:pPr>
        <w:autoSpaceDE w:val="0"/>
        <w:spacing w:line="360" w:lineRule="auto"/>
        <w:rPr>
          <w:b/>
          <w:sz w:val="28"/>
          <w:lang w:eastAsia="en-IN"/>
        </w:rPr>
      </w:pPr>
    </w:p>
    <w:p w:rsidR="00DF3A11" w:rsidRDefault="00DF3A11" w:rsidP="00DF3A11">
      <w:pPr>
        <w:autoSpaceDE w:val="0"/>
        <w:spacing w:line="360" w:lineRule="auto"/>
        <w:rPr>
          <w:b/>
          <w:sz w:val="28"/>
          <w:lang w:eastAsia="en-IN"/>
        </w:rPr>
      </w:pPr>
    </w:p>
    <w:p w:rsidR="00DF3A11" w:rsidRDefault="00DF3A11" w:rsidP="00DF3A11">
      <w:pPr>
        <w:autoSpaceDE w:val="0"/>
        <w:spacing w:line="360" w:lineRule="auto"/>
        <w:rPr>
          <w:b/>
          <w:sz w:val="28"/>
          <w:lang w:eastAsia="en-IN"/>
        </w:rPr>
      </w:pPr>
    </w:p>
    <w:p w:rsidR="00DF3A11" w:rsidRPr="00DF3A11" w:rsidRDefault="00DF3A11" w:rsidP="00DF3A11">
      <w:pPr>
        <w:autoSpaceDE w:val="0"/>
        <w:spacing w:line="360" w:lineRule="auto"/>
        <w:rPr>
          <w:b/>
          <w:sz w:val="28"/>
          <w:lang w:eastAsia="en-IN"/>
        </w:rPr>
      </w:pPr>
      <w:r w:rsidRPr="00DF3A11">
        <w:rPr>
          <w:b/>
          <w:sz w:val="28"/>
          <w:lang w:eastAsia="en-IN"/>
        </w:rPr>
        <w:lastRenderedPageBreak/>
        <w:t>3.4.2.3 Level 2 Diagram</w:t>
      </w:r>
    </w:p>
    <w:p w:rsidR="00C32311" w:rsidRDefault="003656D7" w:rsidP="00C0666B">
      <w:pPr>
        <w:autoSpaceDE w:val="0"/>
        <w:spacing w:line="360" w:lineRule="auto"/>
        <w:rPr>
          <w:b/>
          <w:noProof/>
          <w:lang w:eastAsia="en-US" w:bidi="hi-IN"/>
        </w:rPr>
      </w:pPr>
      <w:r>
        <w:rPr>
          <w:b/>
          <w:noProof/>
          <w:lang w:val="en-IN" w:eastAsia="en-IN"/>
        </w:rPr>
        <w:drawing>
          <wp:inline distT="0" distB="0" distL="0" distR="0">
            <wp:extent cx="5943600" cy="4714875"/>
            <wp:effectExtent l="19050" t="0" r="0" b="0"/>
            <wp:docPr id="92" name="Picture 1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dministrator\Desktop\Image2.EMF"/>
                    <pic:cNvPicPr>
                      <a:picLocks noChangeAspect="1" noChangeArrowheads="1"/>
                    </pic:cNvPicPr>
                  </pic:nvPicPr>
                  <pic:blipFill>
                    <a:blip r:embed="rId35" cstate="print"/>
                    <a:srcRect/>
                    <a:stretch>
                      <a:fillRect/>
                    </a:stretch>
                  </pic:blipFill>
                  <pic:spPr bwMode="auto">
                    <a:xfrm>
                      <a:off x="0" y="0"/>
                      <a:ext cx="5943600" cy="4714875"/>
                    </a:xfrm>
                    <a:prstGeom prst="rect">
                      <a:avLst/>
                    </a:prstGeom>
                    <a:noFill/>
                    <a:ln w="9525">
                      <a:noFill/>
                      <a:miter lim="800000"/>
                      <a:headEnd/>
                      <a:tailEnd/>
                    </a:ln>
                  </pic:spPr>
                </pic:pic>
              </a:graphicData>
            </a:graphic>
          </wp:inline>
        </w:drawing>
      </w:r>
    </w:p>
    <w:p w:rsidR="00C32311" w:rsidRDefault="00C32311" w:rsidP="00C0666B">
      <w:pPr>
        <w:spacing w:line="360" w:lineRule="auto"/>
        <w:jc w:val="center"/>
        <w:rPr>
          <w:b/>
          <w:bCs/>
          <w:sz w:val="20"/>
          <w:szCs w:val="20"/>
        </w:rPr>
      </w:pPr>
      <w:r w:rsidRPr="0039114A">
        <w:rPr>
          <w:b/>
          <w:bCs/>
          <w:sz w:val="20"/>
          <w:szCs w:val="20"/>
        </w:rPr>
        <w:t>Fig</w:t>
      </w:r>
      <w:r>
        <w:rPr>
          <w:b/>
          <w:bCs/>
          <w:sz w:val="20"/>
          <w:szCs w:val="20"/>
        </w:rPr>
        <w:t>3.</w:t>
      </w:r>
      <w:r w:rsidR="001A6C02">
        <w:rPr>
          <w:b/>
          <w:bCs/>
          <w:sz w:val="20"/>
          <w:szCs w:val="20"/>
        </w:rPr>
        <w:t>4.</w:t>
      </w:r>
      <w:r w:rsidR="00DF3A11">
        <w:rPr>
          <w:b/>
          <w:bCs/>
          <w:sz w:val="20"/>
          <w:szCs w:val="20"/>
        </w:rPr>
        <w:t>3: Data F</w:t>
      </w:r>
      <w:r w:rsidRPr="0039114A">
        <w:rPr>
          <w:b/>
          <w:bCs/>
          <w:sz w:val="20"/>
          <w:szCs w:val="20"/>
        </w:rPr>
        <w:t xml:space="preserve">low </w:t>
      </w:r>
      <w:r w:rsidR="00DF3A11">
        <w:rPr>
          <w:b/>
          <w:bCs/>
          <w:sz w:val="20"/>
          <w:szCs w:val="20"/>
        </w:rPr>
        <w:t>Diagram l</w:t>
      </w:r>
      <w:r w:rsidRPr="0039114A">
        <w:rPr>
          <w:b/>
          <w:bCs/>
          <w:sz w:val="20"/>
          <w:szCs w:val="20"/>
        </w:rPr>
        <w:t>evel 2</w:t>
      </w:r>
    </w:p>
    <w:p w:rsidR="00DF3A11" w:rsidRDefault="00DF3A11" w:rsidP="00DF3A11">
      <w:pPr>
        <w:spacing w:line="360" w:lineRule="auto"/>
        <w:rPr>
          <w:b/>
          <w:bCs/>
          <w:sz w:val="20"/>
          <w:szCs w:val="20"/>
        </w:rPr>
      </w:pPr>
    </w:p>
    <w:p w:rsidR="00DF3A11" w:rsidRDefault="00DF3A11" w:rsidP="00DF3A11">
      <w:pPr>
        <w:suppressAutoHyphens w:val="0"/>
        <w:spacing w:before="240" w:line="360" w:lineRule="auto"/>
        <w:rPr>
          <w:b/>
          <w:sz w:val="28"/>
          <w:szCs w:val="32"/>
        </w:rPr>
      </w:pPr>
    </w:p>
    <w:p w:rsidR="00DF3A11" w:rsidRPr="00221280" w:rsidRDefault="00221280" w:rsidP="00221280">
      <w:pPr>
        <w:numPr>
          <w:ilvl w:val="0"/>
          <w:numId w:val="43"/>
        </w:numPr>
        <w:suppressAutoHyphens w:val="0"/>
        <w:spacing w:before="240" w:line="360" w:lineRule="auto"/>
        <w:rPr>
          <w:b/>
          <w:szCs w:val="32"/>
        </w:rPr>
      </w:pPr>
      <w:r>
        <w:rPr>
          <w:szCs w:val="32"/>
        </w:rPr>
        <w:t>The user, once he is authenticated, is presented with various views that he allows him to update and change data.</w:t>
      </w:r>
    </w:p>
    <w:p w:rsidR="00221280" w:rsidRPr="00221280" w:rsidRDefault="00221280" w:rsidP="00221280">
      <w:pPr>
        <w:numPr>
          <w:ilvl w:val="0"/>
          <w:numId w:val="43"/>
        </w:numPr>
        <w:suppressAutoHyphens w:val="0"/>
        <w:spacing w:before="240" w:line="360" w:lineRule="auto"/>
        <w:rPr>
          <w:b/>
          <w:szCs w:val="32"/>
        </w:rPr>
      </w:pPr>
      <w:r>
        <w:rPr>
          <w:szCs w:val="32"/>
        </w:rPr>
        <w:t xml:space="preserve">The user also has views where he </w:t>
      </w:r>
      <w:proofErr w:type="gramStart"/>
      <w:r>
        <w:rPr>
          <w:szCs w:val="32"/>
        </w:rPr>
        <w:t>can</w:t>
      </w:r>
      <w:proofErr w:type="gramEnd"/>
      <w:r>
        <w:rPr>
          <w:szCs w:val="32"/>
        </w:rPr>
        <w:t xml:space="preserve"> overview the data and generate the report.</w:t>
      </w:r>
    </w:p>
    <w:p w:rsidR="00DF3A11" w:rsidRDefault="00DF3A11" w:rsidP="00DF3A11">
      <w:pPr>
        <w:suppressAutoHyphens w:val="0"/>
        <w:spacing w:before="240" w:line="360" w:lineRule="auto"/>
        <w:rPr>
          <w:b/>
          <w:sz w:val="28"/>
          <w:szCs w:val="32"/>
        </w:rPr>
      </w:pPr>
    </w:p>
    <w:p w:rsidR="00DF3A11" w:rsidRDefault="00DF3A11" w:rsidP="00DF3A11">
      <w:pPr>
        <w:suppressAutoHyphens w:val="0"/>
        <w:spacing w:before="240" w:line="360" w:lineRule="auto"/>
        <w:rPr>
          <w:b/>
          <w:sz w:val="28"/>
          <w:szCs w:val="32"/>
        </w:rPr>
      </w:pPr>
    </w:p>
    <w:p w:rsidR="00DF3A11" w:rsidRDefault="00DF3A11" w:rsidP="00DF3A11">
      <w:pPr>
        <w:suppressAutoHyphens w:val="0"/>
        <w:spacing w:before="240" w:line="360" w:lineRule="auto"/>
        <w:rPr>
          <w:b/>
          <w:sz w:val="28"/>
          <w:szCs w:val="32"/>
        </w:rPr>
      </w:pPr>
    </w:p>
    <w:p w:rsidR="00DF3A11" w:rsidRDefault="00DF3A11" w:rsidP="00DF3A11">
      <w:pPr>
        <w:suppressAutoHyphens w:val="0"/>
        <w:spacing w:before="240" w:line="360" w:lineRule="auto"/>
        <w:rPr>
          <w:b/>
          <w:sz w:val="28"/>
          <w:szCs w:val="32"/>
        </w:rPr>
      </w:pPr>
    </w:p>
    <w:p w:rsidR="00DF3A11" w:rsidRDefault="00DF3A11" w:rsidP="00DF3A11">
      <w:pPr>
        <w:suppressAutoHyphens w:val="0"/>
        <w:spacing w:before="240" w:line="360" w:lineRule="auto"/>
        <w:rPr>
          <w:b/>
          <w:sz w:val="28"/>
          <w:szCs w:val="32"/>
        </w:rPr>
      </w:pPr>
    </w:p>
    <w:p w:rsidR="00DF3A11" w:rsidRPr="00DF3A11" w:rsidRDefault="00DF3A11" w:rsidP="00DF3A11">
      <w:pPr>
        <w:suppressAutoHyphens w:val="0"/>
        <w:spacing w:before="240" w:line="360" w:lineRule="auto"/>
        <w:rPr>
          <w:sz w:val="20"/>
        </w:rPr>
      </w:pPr>
      <w:proofErr w:type="gramStart"/>
      <w:r w:rsidRPr="00DF3A11">
        <w:rPr>
          <w:b/>
          <w:sz w:val="28"/>
          <w:szCs w:val="32"/>
        </w:rPr>
        <w:lastRenderedPageBreak/>
        <w:t>3.4.2.</w:t>
      </w:r>
      <w:r>
        <w:rPr>
          <w:b/>
          <w:sz w:val="28"/>
          <w:szCs w:val="32"/>
        </w:rPr>
        <w:t>4  Level</w:t>
      </w:r>
      <w:proofErr w:type="gramEnd"/>
      <w:r>
        <w:rPr>
          <w:b/>
          <w:sz w:val="28"/>
          <w:szCs w:val="32"/>
        </w:rPr>
        <w:t xml:space="preserve"> 3</w:t>
      </w:r>
      <w:r w:rsidRPr="00DF3A11">
        <w:rPr>
          <w:b/>
          <w:sz w:val="28"/>
          <w:szCs w:val="32"/>
        </w:rPr>
        <w:t xml:space="preserve"> Diagram</w:t>
      </w:r>
    </w:p>
    <w:p w:rsidR="00C32311" w:rsidRDefault="003656D7" w:rsidP="00C0666B">
      <w:pPr>
        <w:autoSpaceDE w:val="0"/>
        <w:spacing w:line="360" w:lineRule="auto"/>
        <w:rPr>
          <w:b/>
          <w:noProof/>
          <w:lang w:eastAsia="en-US" w:bidi="hi-IN"/>
        </w:rPr>
      </w:pPr>
      <w:r>
        <w:rPr>
          <w:b/>
          <w:noProof/>
          <w:lang w:val="en-IN" w:eastAsia="en-IN"/>
        </w:rPr>
        <w:drawing>
          <wp:inline distT="0" distB="0" distL="0" distR="0">
            <wp:extent cx="5943600" cy="4048125"/>
            <wp:effectExtent l="19050" t="0" r="0" b="0"/>
            <wp:docPr id="93" name="Picture 1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dministrator\Desktop\Image2.EMF"/>
                    <pic:cNvPicPr>
                      <a:picLocks noChangeAspect="1" noChangeArrowheads="1"/>
                    </pic:cNvPicPr>
                  </pic:nvPicPr>
                  <pic:blipFill>
                    <a:blip r:embed="rId36" cstate="print"/>
                    <a:srcRect/>
                    <a:stretch>
                      <a:fillRect/>
                    </a:stretch>
                  </pic:blipFill>
                  <pic:spPr bwMode="auto">
                    <a:xfrm>
                      <a:off x="0" y="0"/>
                      <a:ext cx="5943600" cy="4048125"/>
                    </a:xfrm>
                    <a:prstGeom prst="rect">
                      <a:avLst/>
                    </a:prstGeom>
                    <a:noFill/>
                    <a:ln w="9525">
                      <a:noFill/>
                      <a:miter lim="800000"/>
                      <a:headEnd/>
                      <a:tailEnd/>
                    </a:ln>
                  </pic:spPr>
                </pic:pic>
              </a:graphicData>
            </a:graphic>
          </wp:inline>
        </w:drawing>
      </w:r>
    </w:p>
    <w:p w:rsidR="00C32311" w:rsidRDefault="00C32311" w:rsidP="00C0666B">
      <w:pPr>
        <w:spacing w:line="360" w:lineRule="auto"/>
        <w:jc w:val="center"/>
        <w:rPr>
          <w:b/>
          <w:bCs/>
          <w:sz w:val="20"/>
          <w:szCs w:val="20"/>
        </w:rPr>
      </w:pPr>
      <w:r w:rsidRPr="0039114A">
        <w:rPr>
          <w:b/>
          <w:bCs/>
          <w:sz w:val="20"/>
          <w:szCs w:val="20"/>
        </w:rPr>
        <w:t>Fig</w:t>
      </w:r>
      <w:r>
        <w:rPr>
          <w:b/>
          <w:bCs/>
          <w:sz w:val="20"/>
          <w:szCs w:val="20"/>
        </w:rPr>
        <w:t>3.</w:t>
      </w:r>
      <w:r w:rsidRPr="0039114A">
        <w:rPr>
          <w:b/>
          <w:bCs/>
          <w:sz w:val="20"/>
          <w:szCs w:val="20"/>
        </w:rPr>
        <w:t>4</w:t>
      </w:r>
      <w:r w:rsidR="001A6C02">
        <w:rPr>
          <w:b/>
          <w:bCs/>
          <w:sz w:val="20"/>
          <w:szCs w:val="20"/>
        </w:rPr>
        <w:t>.4</w:t>
      </w:r>
      <w:r w:rsidR="00DF3A11">
        <w:rPr>
          <w:b/>
          <w:bCs/>
          <w:sz w:val="20"/>
          <w:szCs w:val="20"/>
        </w:rPr>
        <w:t>: Data F</w:t>
      </w:r>
      <w:r w:rsidRPr="0039114A">
        <w:rPr>
          <w:b/>
          <w:bCs/>
          <w:sz w:val="20"/>
          <w:szCs w:val="20"/>
        </w:rPr>
        <w:t>low</w:t>
      </w:r>
      <w:r w:rsidR="00DF3A11">
        <w:rPr>
          <w:b/>
          <w:bCs/>
          <w:sz w:val="20"/>
          <w:szCs w:val="20"/>
        </w:rPr>
        <w:t xml:space="preserve"> Diagram level </w:t>
      </w:r>
      <w:r w:rsidRPr="0039114A">
        <w:rPr>
          <w:b/>
          <w:bCs/>
          <w:sz w:val="20"/>
          <w:szCs w:val="20"/>
        </w:rPr>
        <w:t>3</w:t>
      </w:r>
    </w:p>
    <w:p w:rsidR="00DF3A11" w:rsidRDefault="00DF3A11" w:rsidP="00DF3A11">
      <w:pPr>
        <w:spacing w:line="360" w:lineRule="auto"/>
        <w:rPr>
          <w:b/>
          <w:bCs/>
          <w:sz w:val="20"/>
          <w:szCs w:val="20"/>
        </w:rPr>
      </w:pPr>
    </w:p>
    <w:p w:rsidR="00221280" w:rsidRDefault="00221280" w:rsidP="00221280">
      <w:pPr>
        <w:numPr>
          <w:ilvl w:val="0"/>
          <w:numId w:val="43"/>
        </w:numPr>
        <w:spacing w:line="360" w:lineRule="auto"/>
        <w:rPr>
          <w:b/>
          <w:bCs/>
          <w:szCs w:val="20"/>
        </w:rPr>
      </w:pPr>
      <w:r>
        <w:rPr>
          <w:bCs/>
          <w:szCs w:val="20"/>
        </w:rPr>
        <w:t>The user is authenticated</w:t>
      </w:r>
      <w:r>
        <w:rPr>
          <w:b/>
          <w:bCs/>
          <w:szCs w:val="20"/>
        </w:rPr>
        <w:t>.</w:t>
      </w:r>
    </w:p>
    <w:p w:rsidR="00221280" w:rsidRPr="00221280" w:rsidRDefault="00221280" w:rsidP="00221280">
      <w:pPr>
        <w:numPr>
          <w:ilvl w:val="0"/>
          <w:numId w:val="43"/>
        </w:numPr>
        <w:spacing w:line="360" w:lineRule="auto"/>
        <w:rPr>
          <w:b/>
          <w:bCs/>
          <w:szCs w:val="20"/>
        </w:rPr>
      </w:pPr>
      <w:r>
        <w:rPr>
          <w:bCs/>
          <w:szCs w:val="20"/>
        </w:rPr>
        <w:t>Once the user is authenticated, he is validated and presented the insertion screen.</w:t>
      </w:r>
    </w:p>
    <w:p w:rsidR="00221280" w:rsidRPr="00221280" w:rsidRDefault="00221280" w:rsidP="00221280">
      <w:pPr>
        <w:numPr>
          <w:ilvl w:val="0"/>
          <w:numId w:val="43"/>
        </w:numPr>
        <w:spacing w:line="360" w:lineRule="auto"/>
        <w:rPr>
          <w:b/>
          <w:bCs/>
          <w:szCs w:val="20"/>
        </w:rPr>
      </w:pPr>
      <w:r>
        <w:rPr>
          <w:bCs/>
          <w:szCs w:val="20"/>
        </w:rPr>
        <w:t>There are various tables as mentioned in the DFD, in which user can insert data.</w:t>
      </w:r>
    </w:p>
    <w:p w:rsidR="00221280" w:rsidRPr="00221280" w:rsidRDefault="00221280" w:rsidP="00221280">
      <w:pPr>
        <w:numPr>
          <w:ilvl w:val="0"/>
          <w:numId w:val="43"/>
        </w:numPr>
        <w:spacing w:line="360" w:lineRule="auto"/>
        <w:rPr>
          <w:b/>
          <w:bCs/>
          <w:szCs w:val="20"/>
        </w:rPr>
      </w:pPr>
      <w:r>
        <w:rPr>
          <w:bCs/>
          <w:szCs w:val="20"/>
        </w:rPr>
        <w:t xml:space="preserve">Once the data is collected from the user, it is then inserted into </w:t>
      </w:r>
      <w:proofErr w:type="spellStart"/>
      <w:r>
        <w:rPr>
          <w:bCs/>
          <w:szCs w:val="20"/>
        </w:rPr>
        <w:t>mysql</w:t>
      </w:r>
      <w:proofErr w:type="spellEnd"/>
      <w:r>
        <w:rPr>
          <w:bCs/>
          <w:szCs w:val="20"/>
        </w:rPr>
        <w:t xml:space="preserve"> database.</w:t>
      </w:r>
    </w:p>
    <w:p w:rsidR="00C32311" w:rsidRDefault="003656D7" w:rsidP="00C0666B">
      <w:pPr>
        <w:autoSpaceDE w:val="0"/>
        <w:spacing w:line="360" w:lineRule="auto"/>
        <w:rPr>
          <w:b/>
          <w:noProof/>
          <w:lang w:eastAsia="en-US" w:bidi="hi-IN"/>
        </w:rPr>
      </w:pPr>
      <w:r>
        <w:rPr>
          <w:b/>
          <w:noProof/>
          <w:lang w:val="en-IN" w:eastAsia="en-IN"/>
        </w:rPr>
        <w:lastRenderedPageBreak/>
        <w:drawing>
          <wp:inline distT="0" distB="0" distL="0" distR="0">
            <wp:extent cx="5943600" cy="3810000"/>
            <wp:effectExtent l="19050" t="0" r="0" b="0"/>
            <wp:docPr id="94" name="Picture 1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tor\Desktop\Image2.EMF"/>
                    <pic:cNvPicPr>
                      <a:picLocks noChangeAspect="1" noChangeArrowheads="1"/>
                    </pic:cNvPicPr>
                  </pic:nvPicPr>
                  <pic:blipFill>
                    <a:blip r:embed="rId37" cstate="print"/>
                    <a:srcRect/>
                    <a:stretch>
                      <a:fillRect/>
                    </a:stretch>
                  </pic:blipFill>
                  <pic:spPr bwMode="auto">
                    <a:xfrm>
                      <a:off x="0" y="0"/>
                      <a:ext cx="5943600" cy="3810000"/>
                    </a:xfrm>
                    <a:prstGeom prst="rect">
                      <a:avLst/>
                    </a:prstGeom>
                    <a:noFill/>
                    <a:ln w="9525">
                      <a:noFill/>
                      <a:miter lim="800000"/>
                      <a:headEnd/>
                      <a:tailEnd/>
                    </a:ln>
                  </pic:spPr>
                </pic:pic>
              </a:graphicData>
            </a:graphic>
          </wp:inline>
        </w:drawing>
      </w:r>
    </w:p>
    <w:p w:rsidR="00C32311" w:rsidRDefault="00C32311" w:rsidP="00C0666B">
      <w:pPr>
        <w:autoSpaceDE w:val="0"/>
        <w:spacing w:line="360" w:lineRule="auto"/>
        <w:jc w:val="center"/>
        <w:rPr>
          <w:b/>
          <w:bCs/>
          <w:sz w:val="20"/>
          <w:szCs w:val="20"/>
        </w:rPr>
      </w:pPr>
      <w:r>
        <w:rPr>
          <w:b/>
          <w:bCs/>
          <w:sz w:val="20"/>
          <w:szCs w:val="20"/>
        </w:rPr>
        <w:t>Fig</w:t>
      </w:r>
      <w:proofErr w:type="gramStart"/>
      <w:r>
        <w:rPr>
          <w:b/>
          <w:bCs/>
          <w:sz w:val="20"/>
          <w:szCs w:val="20"/>
        </w:rPr>
        <w:t>:3.</w:t>
      </w:r>
      <w:r w:rsidR="001A6C02">
        <w:rPr>
          <w:b/>
          <w:bCs/>
          <w:sz w:val="20"/>
          <w:szCs w:val="20"/>
        </w:rPr>
        <w:t>4.</w:t>
      </w:r>
      <w:r w:rsidRPr="0039114A">
        <w:rPr>
          <w:b/>
          <w:bCs/>
          <w:sz w:val="20"/>
          <w:szCs w:val="20"/>
        </w:rPr>
        <w:t>5</w:t>
      </w:r>
      <w:proofErr w:type="gramEnd"/>
      <w:r w:rsidRPr="0039114A">
        <w:rPr>
          <w:b/>
          <w:bCs/>
          <w:sz w:val="20"/>
          <w:szCs w:val="20"/>
        </w:rPr>
        <w:t xml:space="preserve">: Data </w:t>
      </w:r>
      <w:r w:rsidR="00DF3A11">
        <w:rPr>
          <w:b/>
          <w:bCs/>
          <w:sz w:val="20"/>
          <w:szCs w:val="20"/>
        </w:rPr>
        <w:t>F</w:t>
      </w:r>
      <w:r w:rsidRPr="0039114A">
        <w:rPr>
          <w:b/>
          <w:bCs/>
          <w:sz w:val="20"/>
          <w:szCs w:val="20"/>
        </w:rPr>
        <w:t xml:space="preserve">low </w:t>
      </w:r>
      <w:r w:rsidR="00DF3A11">
        <w:rPr>
          <w:b/>
          <w:bCs/>
          <w:sz w:val="20"/>
          <w:szCs w:val="20"/>
        </w:rPr>
        <w:t xml:space="preserve">Diagram </w:t>
      </w:r>
      <w:r w:rsidRPr="0039114A">
        <w:rPr>
          <w:b/>
          <w:bCs/>
          <w:sz w:val="20"/>
          <w:szCs w:val="20"/>
        </w:rPr>
        <w:t>level 3</w:t>
      </w:r>
    </w:p>
    <w:p w:rsidR="00221280" w:rsidRDefault="00221280" w:rsidP="00221280">
      <w:pPr>
        <w:numPr>
          <w:ilvl w:val="0"/>
          <w:numId w:val="43"/>
        </w:numPr>
        <w:spacing w:line="360" w:lineRule="auto"/>
        <w:rPr>
          <w:b/>
          <w:bCs/>
          <w:szCs w:val="20"/>
        </w:rPr>
      </w:pPr>
      <w:r>
        <w:rPr>
          <w:bCs/>
          <w:szCs w:val="20"/>
        </w:rPr>
        <w:t>The user is authenticated</w:t>
      </w:r>
      <w:r>
        <w:rPr>
          <w:b/>
          <w:bCs/>
          <w:szCs w:val="20"/>
        </w:rPr>
        <w:t>.</w:t>
      </w:r>
    </w:p>
    <w:p w:rsidR="00221280" w:rsidRPr="00221280" w:rsidRDefault="00221280" w:rsidP="00221280">
      <w:pPr>
        <w:numPr>
          <w:ilvl w:val="0"/>
          <w:numId w:val="43"/>
        </w:numPr>
        <w:spacing w:line="360" w:lineRule="auto"/>
        <w:rPr>
          <w:b/>
          <w:bCs/>
          <w:szCs w:val="20"/>
        </w:rPr>
      </w:pPr>
      <w:r>
        <w:rPr>
          <w:bCs/>
          <w:szCs w:val="20"/>
        </w:rPr>
        <w:t xml:space="preserve">Once the user is authenticated, he is validated and presented the </w:t>
      </w:r>
      <w:proofErr w:type="spellStart"/>
      <w:r>
        <w:rPr>
          <w:bCs/>
          <w:szCs w:val="20"/>
        </w:rPr>
        <w:t>updation</w:t>
      </w:r>
      <w:proofErr w:type="spellEnd"/>
      <w:r>
        <w:rPr>
          <w:bCs/>
          <w:szCs w:val="20"/>
        </w:rPr>
        <w:t xml:space="preserve"> screen.</w:t>
      </w:r>
    </w:p>
    <w:p w:rsidR="00221280" w:rsidRPr="00221280" w:rsidRDefault="00221280" w:rsidP="00221280">
      <w:pPr>
        <w:numPr>
          <w:ilvl w:val="0"/>
          <w:numId w:val="43"/>
        </w:numPr>
        <w:spacing w:line="360" w:lineRule="auto"/>
        <w:rPr>
          <w:b/>
          <w:bCs/>
          <w:szCs w:val="20"/>
        </w:rPr>
      </w:pPr>
      <w:r>
        <w:rPr>
          <w:bCs/>
          <w:szCs w:val="20"/>
        </w:rPr>
        <w:t>There are various tables as mentioned in the DFD, in which user can update data.</w:t>
      </w:r>
    </w:p>
    <w:p w:rsidR="00221280" w:rsidRPr="00221280" w:rsidRDefault="00221280" w:rsidP="00221280">
      <w:pPr>
        <w:numPr>
          <w:ilvl w:val="0"/>
          <w:numId w:val="43"/>
        </w:numPr>
        <w:spacing w:line="360" w:lineRule="auto"/>
        <w:rPr>
          <w:b/>
          <w:bCs/>
          <w:szCs w:val="20"/>
        </w:rPr>
      </w:pPr>
      <w:r>
        <w:rPr>
          <w:bCs/>
          <w:szCs w:val="20"/>
        </w:rPr>
        <w:t xml:space="preserve">Once the data is collected from the user, it is then updated in </w:t>
      </w:r>
      <w:proofErr w:type="spellStart"/>
      <w:r>
        <w:rPr>
          <w:bCs/>
          <w:szCs w:val="20"/>
        </w:rPr>
        <w:t>mysql</w:t>
      </w:r>
      <w:proofErr w:type="spellEnd"/>
      <w:r>
        <w:rPr>
          <w:bCs/>
          <w:szCs w:val="20"/>
        </w:rPr>
        <w:t xml:space="preserve"> database.</w:t>
      </w:r>
    </w:p>
    <w:p w:rsidR="00221280" w:rsidRPr="00221280" w:rsidRDefault="00221280" w:rsidP="00221280">
      <w:pPr>
        <w:autoSpaceDE w:val="0"/>
        <w:spacing w:line="360" w:lineRule="auto"/>
        <w:ind w:left="720"/>
        <w:rPr>
          <w:bCs/>
          <w:szCs w:val="20"/>
        </w:rPr>
      </w:pPr>
    </w:p>
    <w:p w:rsidR="00C32311" w:rsidRDefault="003656D7" w:rsidP="00C0666B">
      <w:pPr>
        <w:spacing w:line="360" w:lineRule="auto"/>
        <w:jc w:val="center"/>
        <w:rPr>
          <w:b/>
          <w:bCs/>
          <w:sz w:val="20"/>
          <w:szCs w:val="20"/>
        </w:rPr>
      </w:pPr>
      <w:r>
        <w:rPr>
          <w:b/>
          <w:bCs/>
          <w:noProof/>
          <w:sz w:val="20"/>
          <w:szCs w:val="20"/>
          <w:lang w:val="en-IN" w:eastAsia="en-IN"/>
        </w:rPr>
        <w:lastRenderedPageBreak/>
        <w:drawing>
          <wp:inline distT="0" distB="0" distL="0" distR="0">
            <wp:extent cx="5943600" cy="3981450"/>
            <wp:effectExtent l="19050" t="0" r="0" b="0"/>
            <wp:docPr id="95" name="Picture 1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tor\Desktop\Image2.EMF"/>
                    <pic:cNvPicPr>
                      <a:picLocks noChangeAspect="1" noChangeArrowheads="1"/>
                    </pic:cNvPicPr>
                  </pic:nvPicPr>
                  <pic:blipFill>
                    <a:blip r:embed="rId38" cstate="print"/>
                    <a:srcRect/>
                    <a:stretch>
                      <a:fillRect/>
                    </a:stretch>
                  </pic:blipFill>
                  <pic:spPr bwMode="auto">
                    <a:xfrm>
                      <a:off x="0" y="0"/>
                      <a:ext cx="5943600" cy="3981450"/>
                    </a:xfrm>
                    <a:prstGeom prst="rect">
                      <a:avLst/>
                    </a:prstGeom>
                    <a:noFill/>
                    <a:ln w="9525">
                      <a:noFill/>
                      <a:miter lim="800000"/>
                      <a:headEnd/>
                      <a:tailEnd/>
                    </a:ln>
                  </pic:spPr>
                </pic:pic>
              </a:graphicData>
            </a:graphic>
          </wp:inline>
        </w:drawing>
      </w:r>
      <w:r w:rsidR="00C32311">
        <w:rPr>
          <w:b/>
          <w:bCs/>
          <w:noProof/>
          <w:sz w:val="20"/>
          <w:szCs w:val="20"/>
          <w:lang w:eastAsia="en-US" w:bidi="hi-IN"/>
        </w:rPr>
        <w:t xml:space="preserve"> </w:t>
      </w:r>
      <w:r w:rsidR="00C32311">
        <w:rPr>
          <w:b/>
          <w:bCs/>
          <w:noProof/>
          <w:sz w:val="20"/>
          <w:szCs w:val="20"/>
          <w:lang w:eastAsia="en-US" w:bidi="hi-IN"/>
        </w:rPr>
        <w:tab/>
      </w:r>
      <w:r w:rsidR="00C32311" w:rsidRPr="0039114A">
        <w:rPr>
          <w:b/>
          <w:bCs/>
          <w:sz w:val="20"/>
          <w:szCs w:val="20"/>
        </w:rPr>
        <w:t xml:space="preserve">Fig </w:t>
      </w:r>
      <w:r w:rsidR="00C32311">
        <w:rPr>
          <w:b/>
          <w:bCs/>
          <w:sz w:val="20"/>
          <w:szCs w:val="20"/>
        </w:rPr>
        <w:t>3.</w:t>
      </w:r>
      <w:r w:rsidR="001A6C02">
        <w:rPr>
          <w:b/>
          <w:bCs/>
          <w:sz w:val="20"/>
          <w:szCs w:val="20"/>
        </w:rPr>
        <w:t>4.</w:t>
      </w:r>
      <w:r w:rsidR="00DF3A11">
        <w:rPr>
          <w:b/>
          <w:bCs/>
          <w:sz w:val="20"/>
          <w:szCs w:val="20"/>
        </w:rPr>
        <w:t>6: Data F</w:t>
      </w:r>
      <w:r w:rsidR="00C32311" w:rsidRPr="0039114A">
        <w:rPr>
          <w:b/>
          <w:bCs/>
          <w:sz w:val="20"/>
          <w:szCs w:val="20"/>
        </w:rPr>
        <w:t xml:space="preserve">low </w:t>
      </w:r>
      <w:r w:rsidR="00DF3A11">
        <w:rPr>
          <w:b/>
          <w:bCs/>
          <w:sz w:val="20"/>
          <w:szCs w:val="20"/>
        </w:rPr>
        <w:t xml:space="preserve">Diagram </w:t>
      </w:r>
      <w:r w:rsidR="00C32311" w:rsidRPr="0039114A">
        <w:rPr>
          <w:b/>
          <w:bCs/>
          <w:sz w:val="20"/>
          <w:szCs w:val="20"/>
        </w:rPr>
        <w:t>level 3</w:t>
      </w:r>
    </w:p>
    <w:p w:rsidR="00221280" w:rsidRDefault="00221280" w:rsidP="00221280">
      <w:pPr>
        <w:numPr>
          <w:ilvl w:val="0"/>
          <w:numId w:val="43"/>
        </w:numPr>
        <w:spacing w:line="360" w:lineRule="auto"/>
        <w:rPr>
          <w:b/>
          <w:bCs/>
          <w:szCs w:val="20"/>
        </w:rPr>
      </w:pPr>
      <w:r>
        <w:rPr>
          <w:bCs/>
          <w:szCs w:val="20"/>
        </w:rPr>
        <w:t>The user is authenticated</w:t>
      </w:r>
      <w:r>
        <w:rPr>
          <w:b/>
          <w:bCs/>
          <w:szCs w:val="20"/>
        </w:rPr>
        <w:t>.</w:t>
      </w:r>
    </w:p>
    <w:p w:rsidR="00221280" w:rsidRPr="00221280" w:rsidRDefault="00221280" w:rsidP="00221280">
      <w:pPr>
        <w:numPr>
          <w:ilvl w:val="0"/>
          <w:numId w:val="43"/>
        </w:numPr>
        <w:spacing w:line="360" w:lineRule="auto"/>
        <w:rPr>
          <w:b/>
          <w:bCs/>
          <w:szCs w:val="20"/>
        </w:rPr>
      </w:pPr>
      <w:r>
        <w:rPr>
          <w:bCs/>
          <w:szCs w:val="20"/>
        </w:rPr>
        <w:t>Once the user is authenticated, he is validated and presented the deletion screen.</w:t>
      </w:r>
    </w:p>
    <w:p w:rsidR="00221280" w:rsidRPr="00221280" w:rsidRDefault="00221280" w:rsidP="00221280">
      <w:pPr>
        <w:numPr>
          <w:ilvl w:val="0"/>
          <w:numId w:val="43"/>
        </w:numPr>
        <w:spacing w:line="360" w:lineRule="auto"/>
        <w:rPr>
          <w:b/>
          <w:bCs/>
          <w:szCs w:val="20"/>
        </w:rPr>
      </w:pPr>
      <w:r>
        <w:rPr>
          <w:bCs/>
          <w:szCs w:val="20"/>
        </w:rPr>
        <w:t>There are various tables as mentioned in the DFD, in which user can delete data.</w:t>
      </w:r>
    </w:p>
    <w:p w:rsidR="00221280" w:rsidRPr="00221280" w:rsidRDefault="00221280" w:rsidP="00221280">
      <w:pPr>
        <w:numPr>
          <w:ilvl w:val="0"/>
          <w:numId w:val="43"/>
        </w:numPr>
        <w:spacing w:line="360" w:lineRule="auto"/>
        <w:rPr>
          <w:b/>
          <w:bCs/>
          <w:szCs w:val="20"/>
        </w:rPr>
      </w:pPr>
      <w:r>
        <w:rPr>
          <w:bCs/>
          <w:szCs w:val="20"/>
        </w:rPr>
        <w:t xml:space="preserve">Once the data is collected from the user, it is then deleted from </w:t>
      </w:r>
      <w:proofErr w:type="spellStart"/>
      <w:r>
        <w:rPr>
          <w:bCs/>
          <w:szCs w:val="20"/>
        </w:rPr>
        <w:t>mysql</w:t>
      </w:r>
      <w:proofErr w:type="spellEnd"/>
      <w:r>
        <w:rPr>
          <w:bCs/>
          <w:szCs w:val="20"/>
        </w:rPr>
        <w:t xml:space="preserve"> database.</w:t>
      </w:r>
    </w:p>
    <w:p w:rsidR="00221280" w:rsidRDefault="00221280" w:rsidP="00221280">
      <w:pPr>
        <w:spacing w:line="360" w:lineRule="auto"/>
        <w:ind w:left="720"/>
        <w:rPr>
          <w:bCs/>
          <w:szCs w:val="20"/>
        </w:rPr>
      </w:pPr>
    </w:p>
    <w:p w:rsidR="00221280" w:rsidRPr="00221280" w:rsidRDefault="00221280" w:rsidP="00221280">
      <w:pPr>
        <w:spacing w:line="360" w:lineRule="auto"/>
        <w:ind w:left="720"/>
        <w:rPr>
          <w:b/>
          <w:bCs/>
          <w:szCs w:val="20"/>
        </w:rPr>
      </w:pPr>
    </w:p>
    <w:p w:rsidR="00221280" w:rsidRPr="00221280" w:rsidRDefault="00221280" w:rsidP="00221280">
      <w:pPr>
        <w:spacing w:line="360" w:lineRule="auto"/>
        <w:rPr>
          <w:bCs/>
          <w:szCs w:val="20"/>
        </w:rPr>
      </w:pPr>
    </w:p>
    <w:p w:rsidR="00C32311" w:rsidRDefault="003656D7" w:rsidP="00C0666B">
      <w:pPr>
        <w:autoSpaceDE w:val="0"/>
        <w:spacing w:line="360" w:lineRule="auto"/>
        <w:jc w:val="center"/>
        <w:rPr>
          <w:b/>
          <w:noProof/>
          <w:lang w:eastAsia="en-US" w:bidi="hi-IN"/>
        </w:rPr>
      </w:pPr>
      <w:r>
        <w:rPr>
          <w:b/>
          <w:noProof/>
          <w:lang w:val="en-IN" w:eastAsia="en-IN"/>
        </w:rPr>
        <w:lastRenderedPageBreak/>
        <w:drawing>
          <wp:inline distT="0" distB="0" distL="0" distR="0">
            <wp:extent cx="5648325" cy="3419475"/>
            <wp:effectExtent l="19050" t="0" r="9525" b="0"/>
            <wp:docPr id="96" name="Picture 2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Administrator\Desktop\Image2.EMF"/>
                    <pic:cNvPicPr>
                      <a:picLocks noChangeAspect="1" noChangeArrowheads="1"/>
                    </pic:cNvPicPr>
                  </pic:nvPicPr>
                  <pic:blipFill>
                    <a:blip r:embed="rId39" cstate="print"/>
                    <a:srcRect/>
                    <a:stretch>
                      <a:fillRect/>
                    </a:stretch>
                  </pic:blipFill>
                  <pic:spPr bwMode="auto">
                    <a:xfrm>
                      <a:off x="0" y="0"/>
                      <a:ext cx="5648325" cy="3419475"/>
                    </a:xfrm>
                    <a:prstGeom prst="rect">
                      <a:avLst/>
                    </a:prstGeom>
                    <a:noFill/>
                    <a:ln w="9525">
                      <a:noFill/>
                      <a:miter lim="800000"/>
                      <a:headEnd/>
                      <a:tailEnd/>
                    </a:ln>
                  </pic:spPr>
                </pic:pic>
              </a:graphicData>
            </a:graphic>
          </wp:inline>
        </w:drawing>
      </w:r>
    </w:p>
    <w:p w:rsidR="00C32311" w:rsidRPr="0039114A" w:rsidRDefault="00C32311" w:rsidP="00C0666B">
      <w:pPr>
        <w:spacing w:line="360" w:lineRule="auto"/>
        <w:jc w:val="center"/>
        <w:rPr>
          <w:b/>
          <w:bCs/>
          <w:sz w:val="20"/>
          <w:szCs w:val="20"/>
        </w:rPr>
      </w:pPr>
      <w:r>
        <w:rPr>
          <w:b/>
          <w:bCs/>
          <w:sz w:val="20"/>
          <w:szCs w:val="20"/>
        </w:rPr>
        <w:t>Fig3</w:t>
      </w:r>
      <w:r w:rsidR="001A6C02">
        <w:rPr>
          <w:b/>
          <w:bCs/>
          <w:sz w:val="20"/>
          <w:szCs w:val="20"/>
        </w:rPr>
        <w:t>.4</w:t>
      </w:r>
      <w:r>
        <w:rPr>
          <w:b/>
          <w:bCs/>
          <w:sz w:val="20"/>
          <w:szCs w:val="20"/>
        </w:rPr>
        <w:t>.7</w:t>
      </w:r>
      <w:r w:rsidR="00DF3A11">
        <w:rPr>
          <w:b/>
          <w:bCs/>
          <w:sz w:val="20"/>
          <w:szCs w:val="20"/>
        </w:rPr>
        <w:t>: Data F</w:t>
      </w:r>
      <w:r w:rsidRPr="0039114A">
        <w:rPr>
          <w:b/>
          <w:bCs/>
          <w:sz w:val="20"/>
          <w:szCs w:val="20"/>
        </w:rPr>
        <w:t xml:space="preserve">low </w:t>
      </w:r>
      <w:r w:rsidR="00DF3A11">
        <w:rPr>
          <w:b/>
          <w:bCs/>
          <w:sz w:val="20"/>
          <w:szCs w:val="20"/>
        </w:rPr>
        <w:t xml:space="preserve">Diagram </w:t>
      </w:r>
      <w:r w:rsidRPr="0039114A">
        <w:rPr>
          <w:b/>
          <w:bCs/>
          <w:sz w:val="20"/>
          <w:szCs w:val="20"/>
        </w:rPr>
        <w:t>level 3</w:t>
      </w:r>
    </w:p>
    <w:p w:rsidR="002F271E" w:rsidRDefault="002F271E" w:rsidP="002F271E">
      <w:pPr>
        <w:numPr>
          <w:ilvl w:val="0"/>
          <w:numId w:val="43"/>
        </w:numPr>
        <w:spacing w:line="360" w:lineRule="auto"/>
        <w:rPr>
          <w:b/>
          <w:bCs/>
          <w:szCs w:val="20"/>
        </w:rPr>
      </w:pPr>
      <w:r>
        <w:rPr>
          <w:bCs/>
          <w:szCs w:val="20"/>
        </w:rPr>
        <w:t>The user is authenticated</w:t>
      </w:r>
      <w:r>
        <w:rPr>
          <w:b/>
          <w:bCs/>
          <w:szCs w:val="20"/>
        </w:rPr>
        <w:t>.</w:t>
      </w:r>
    </w:p>
    <w:p w:rsidR="002F271E" w:rsidRPr="00221280" w:rsidRDefault="002F271E" w:rsidP="002F271E">
      <w:pPr>
        <w:numPr>
          <w:ilvl w:val="0"/>
          <w:numId w:val="43"/>
        </w:numPr>
        <w:spacing w:line="360" w:lineRule="auto"/>
        <w:rPr>
          <w:b/>
          <w:bCs/>
          <w:szCs w:val="20"/>
        </w:rPr>
      </w:pPr>
      <w:r>
        <w:rPr>
          <w:bCs/>
          <w:szCs w:val="20"/>
        </w:rPr>
        <w:t>Once the user is authenticated, he is validated and presented with the screen where he can specify filters to generate report.</w:t>
      </w:r>
    </w:p>
    <w:p w:rsidR="002F271E" w:rsidRPr="00221280" w:rsidRDefault="002F271E" w:rsidP="002F271E">
      <w:pPr>
        <w:numPr>
          <w:ilvl w:val="0"/>
          <w:numId w:val="43"/>
        </w:numPr>
        <w:spacing w:line="360" w:lineRule="auto"/>
        <w:rPr>
          <w:b/>
          <w:bCs/>
          <w:szCs w:val="20"/>
        </w:rPr>
      </w:pPr>
      <w:r>
        <w:rPr>
          <w:bCs/>
          <w:szCs w:val="20"/>
        </w:rPr>
        <w:t>There are various tables as mentioned in the DFD, in which user can query information.</w:t>
      </w:r>
    </w:p>
    <w:p w:rsidR="002F271E" w:rsidRPr="00221280" w:rsidRDefault="002F271E" w:rsidP="002F271E">
      <w:pPr>
        <w:numPr>
          <w:ilvl w:val="0"/>
          <w:numId w:val="43"/>
        </w:numPr>
        <w:spacing w:line="360" w:lineRule="auto"/>
        <w:rPr>
          <w:b/>
          <w:bCs/>
          <w:szCs w:val="20"/>
        </w:rPr>
      </w:pPr>
      <w:r>
        <w:rPr>
          <w:bCs/>
          <w:szCs w:val="20"/>
        </w:rPr>
        <w:t>Once the data is collected from the database, the user is presented with a report of the queried information.</w:t>
      </w:r>
    </w:p>
    <w:p w:rsidR="00C32311" w:rsidRDefault="00C32311" w:rsidP="002F271E">
      <w:pPr>
        <w:autoSpaceDE w:val="0"/>
        <w:spacing w:line="360" w:lineRule="auto"/>
        <w:rPr>
          <w:b/>
        </w:rPr>
      </w:pPr>
    </w:p>
    <w:p w:rsidR="00C32311" w:rsidRDefault="00C32311" w:rsidP="00C0666B">
      <w:pPr>
        <w:autoSpaceDE w:val="0"/>
        <w:spacing w:line="360" w:lineRule="auto"/>
        <w:ind w:left="709" w:firstLine="709"/>
        <w:jc w:val="right"/>
        <w:rPr>
          <w:b/>
        </w:rPr>
      </w:pPr>
    </w:p>
    <w:p w:rsidR="00C32311" w:rsidRDefault="00C32311" w:rsidP="00C0666B">
      <w:pPr>
        <w:autoSpaceDE w:val="0"/>
        <w:spacing w:line="360" w:lineRule="auto"/>
        <w:ind w:left="709" w:firstLine="709"/>
        <w:jc w:val="right"/>
        <w:rPr>
          <w:b/>
        </w:rPr>
      </w:pPr>
    </w:p>
    <w:p w:rsidR="00C32311" w:rsidRDefault="00C32311" w:rsidP="00C0666B">
      <w:pPr>
        <w:autoSpaceDE w:val="0"/>
        <w:spacing w:line="360" w:lineRule="auto"/>
        <w:ind w:left="709" w:firstLine="709"/>
        <w:jc w:val="right"/>
        <w:rPr>
          <w:b/>
        </w:rPr>
      </w:pPr>
    </w:p>
    <w:p w:rsidR="002F271E" w:rsidRDefault="002F271E" w:rsidP="00C0666B">
      <w:pPr>
        <w:autoSpaceDE w:val="0"/>
        <w:spacing w:line="360" w:lineRule="auto"/>
        <w:ind w:left="709" w:firstLine="709"/>
        <w:jc w:val="right"/>
        <w:rPr>
          <w:b/>
        </w:rPr>
      </w:pPr>
    </w:p>
    <w:p w:rsidR="002F271E" w:rsidRDefault="002F271E" w:rsidP="00C0666B">
      <w:pPr>
        <w:autoSpaceDE w:val="0"/>
        <w:spacing w:line="360" w:lineRule="auto"/>
        <w:ind w:left="709" w:firstLine="709"/>
        <w:jc w:val="right"/>
        <w:rPr>
          <w:b/>
        </w:rPr>
      </w:pPr>
    </w:p>
    <w:p w:rsidR="002F271E" w:rsidRDefault="002F271E" w:rsidP="00C0666B">
      <w:pPr>
        <w:autoSpaceDE w:val="0"/>
        <w:spacing w:line="360" w:lineRule="auto"/>
        <w:ind w:left="709" w:firstLine="709"/>
        <w:jc w:val="right"/>
        <w:rPr>
          <w:b/>
        </w:rPr>
      </w:pPr>
    </w:p>
    <w:p w:rsidR="002F271E" w:rsidRDefault="002F271E" w:rsidP="00C0666B">
      <w:pPr>
        <w:autoSpaceDE w:val="0"/>
        <w:spacing w:line="360" w:lineRule="auto"/>
        <w:ind w:left="709" w:firstLine="709"/>
        <w:jc w:val="right"/>
        <w:rPr>
          <w:b/>
        </w:rPr>
      </w:pPr>
    </w:p>
    <w:p w:rsidR="002F271E" w:rsidRDefault="002F271E" w:rsidP="00C0666B">
      <w:pPr>
        <w:autoSpaceDE w:val="0"/>
        <w:spacing w:line="360" w:lineRule="auto"/>
        <w:ind w:left="709" w:firstLine="709"/>
        <w:jc w:val="right"/>
        <w:rPr>
          <w:b/>
        </w:rPr>
      </w:pPr>
    </w:p>
    <w:p w:rsidR="002F271E" w:rsidRDefault="002F271E" w:rsidP="00C0666B">
      <w:pPr>
        <w:autoSpaceDE w:val="0"/>
        <w:spacing w:line="360" w:lineRule="auto"/>
        <w:ind w:left="709" w:firstLine="709"/>
        <w:jc w:val="right"/>
        <w:rPr>
          <w:b/>
        </w:rPr>
      </w:pPr>
    </w:p>
    <w:p w:rsidR="002F271E" w:rsidRDefault="002F271E" w:rsidP="00C0666B">
      <w:pPr>
        <w:autoSpaceDE w:val="0"/>
        <w:spacing w:line="360" w:lineRule="auto"/>
        <w:ind w:left="709" w:firstLine="709"/>
        <w:jc w:val="right"/>
        <w:rPr>
          <w:b/>
        </w:rPr>
      </w:pPr>
    </w:p>
    <w:p w:rsidR="002F271E" w:rsidRDefault="002F271E" w:rsidP="00C0666B">
      <w:pPr>
        <w:autoSpaceDE w:val="0"/>
        <w:spacing w:line="360" w:lineRule="auto"/>
        <w:ind w:left="709" w:firstLine="709"/>
        <w:jc w:val="right"/>
        <w:rPr>
          <w:b/>
        </w:rPr>
      </w:pPr>
    </w:p>
    <w:p w:rsidR="002F271E" w:rsidRDefault="002F271E" w:rsidP="00C0666B">
      <w:pPr>
        <w:autoSpaceDE w:val="0"/>
        <w:spacing w:line="360" w:lineRule="auto"/>
        <w:ind w:left="709" w:firstLine="709"/>
        <w:jc w:val="right"/>
        <w:rPr>
          <w:b/>
        </w:rPr>
      </w:pPr>
    </w:p>
    <w:p w:rsidR="002F271E" w:rsidRDefault="002F271E" w:rsidP="00C0666B">
      <w:pPr>
        <w:autoSpaceDE w:val="0"/>
        <w:spacing w:line="360" w:lineRule="auto"/>
        <w:ind w:left="709" w:firstLine="709"/>
        <w:jc w:val="right"/>
        <w:rPr>
          <w:b/>
        </w:rPr>
      </w:pPr>
    </w:p>
    <w:p w:rsidR="002F271E" w:rsidRDefault="002F271E" w:rsidP="00C0666B">
      <w:pPr>
        <w:autoSpaceDE w:val="0"/>
        <w:spacing w:line="360" w:lineRule="auto"/>
        <w:ind w:left="709" w:firstLine="709"/>
        <w:jc w:val="right"/>
        <w:rPr>
          <w:b/>
        </w:rPr>
      </w:pPr>
    </w:p>
    <w:p w:rsidR="00253867" w:rsidRDefault="00A8782D" w:rsidP="00C0666B">
      <w:pPr>
        <w:spacing w:line="360" w:lineRule="auto"/>
        <w:rPr>
          <w:b/>
          <w:sz w:val="28"/>
          <w:szCs w:val="32"/>
        </w:rPr>
      </w:pPr>
      <w:r w:rsidRPr="00A8782D">
        <w:rPr>
          <w:b/>
          <w:sz w:val="28"/>
          <w:szCs w:val="32"/>
        </w:rPr>
        <w:lastRenderedPageBreak/>
        <w:t>3.4.3</w:t>
      </w:r>
      <w:r>
        <w:rPr>
          <w:b/>
          <w:sz w:val="28"/>
          <w:szCs w:val="32"/>
        </w:rPr>
        <w:t xml:space="preserve"> Schema Diagram</w:t>
      </w:r>
    </w:p>
    <w:p w:rsidR="00A8782D" w:rsidRPr="00A8782D" w:rsidRDefault="00A8782D" w:rsidP="00C0666B">
      <w:pPr>
        <w:spacing w:line="360" w:lineRule="auto"/>
        <w:rPr>
          <w:b/>
          <w:sz w:val="28"/>
          <w:szCs w:val="32"/>
        </w:rPr>
      </w:pPr>
    </w:p>
    <w:p w:rsidR="00253867" w:rsidRDefault="00253867" w:rsidP="00C0666B">
      <w:pPr>
        <w:spacing w:line="360" w:lineRule="auto"/>
        <w:rPr>
          <w:b/>
          <w:sz w:val="32"/>
          <w:szCs w:val="32"/>
        </w:rPr>
      </w:pPr>
    </w:p>
    <w:p w:rsidR="00253867" w:rsidRDefault="00253867" w:rsidP="00C0666B">
      <w:pPr>
        <w:spacing w:line="360" w:lineRule="auto"/>
        <w:rPr>
          <w:b/>
          <w:sz w:val="32"/>
          <w:szCs w:val="32"/>
        </w:rPr>
      </w:pPr>
    </w:p>
    <w:p w:rsidR="00253867" w:rsidRDefault="00253867" w:rsidP="00C0666B">
      <w:pPr>
        <w:spacing w:line="360" w:lineRule="auto"/>
        <w:rPr>
          <w:b/>
          <w:sz w:val="32"/>
          <w:szCs w:val="32"/>
        </w:rPr>
      </w:pPr>
    </w:p>
    <w:p w:rsidR="00253867" w:rsidRDefault="00253867">
      <w:pPr>
        <w:suppressAutoHyphens w:val="0"/>
        <w:rPr>
          <w:b/>
          <w:sz w:val="32"/>
          <w:szCs w:val="32"/>
        </w:rPr>
      </w:pPr>
      <w:r>
        <w:rPr>
          <w:b/>
          <w:sz w:val="32"/>
          <w:szCs w:val="32"/>
        </w:rPr>
        <w:br w:type="page"/>
      </w:r>
    </w:p>
    <w:p w:rsidR="00C32311" w:rsidRDefault="002F271E" w:rsidP="00C0666B">
      <w:pPr>
        <w:spacing w:line="360" w:lineRule="auto"/>
        <w:rPr>
          <w:b/>
        </w:rPr>
      </w:pPr>
      <w:r>
        <w:rPr>
          <w:b/>
          <w:sz w:val="32"/>
          <w:szCs w:val="32"/>
        </w:rPr>
        <w:lastRenderedPageBreak/>
        <w:t>3.4</w:t>
      </w:r>
      <w:r w:rsidR="001A6C02">
        <w:rPr>
          <w:b/>
          <w:sz w:val="32"/>
          <w:szCs w:val="32"/>
        </w:rPr>
        <w:t xml:space="preserve">.4 </w:t>
      </w:r>
      <w:r w:rsidR="00C32311">
        <w:rPr>
          <w:b/>
          <w:sz w:val="32"/>
          <w:szCs w:val="32"/>
        </w:rPr>
        <w:t>Definition of tables in the database</w:t>
      </w:r>
    </w:p>
    <w:p w:rsidR="00C32311" w:rsidRDefault="00C32311" w:rsidP="00C0666B">
      <w:pPr>
        <w:spacing w:line="360" w:lineRule="auto"/>
        <w:sectPr w:rsidR="00C32311" w:rsidSect="00221280">
          <w:headerReference w:type="even" r:id="rId40"/>
          <w:headerReference w:type="default" r:id="rId41"/>
          <w:footerReference w:type="even" r:id="rId42"/>
          <w:footerReference w:type="default" r:id="rId43"/>
          <w:headerReference w:type="first" r:id="rId44"/>
          <w:footerReference w:type="first" r:id="rId45"/>
          <w:pgSz w:w="11906" w:h="16838"/>
          <w:pgMar w:top="1080" w:right="1080" w:bottom="1080" w:left="1418" w:header="720" w:footer="720" w:gutter="0"/>
          <w:cols w:space="720"/>
          <w:docGrid w:linePitch="240" w:charSpace="32768"/>
        </w:sectPr>
      </w:pPr>
    </w:p>
    <w:p w:rsidR="00C32311" w:rsidRDefault="00C32311" w:rsidP="00C0666B">
      <w:pPr>
        <w:spacing w:line="360" w:lineRule="auto"/>
        <w:rPr>
          <w:kern w:val="0"/>
          <w:szCs w:val="22"/>
          <w:lang w:eastAsia="en-IN"/>
        </w:rPr>
      </w:pPr>
      <w:r>
        <w:lastRenderedPageBreak/>
        <w:t xml:space="preserve">CREATE TABLE IF NOT EXISTS `award` (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 xml:space="preserve">(10) NOT NULL, </w:t>
      </w:r>
    </w:p>
    <w:p w:rsidR="00C32311" w:rsidRDefault="00C32311" w:rsidP="00C0666B">
      <w:pPr>
        <w:spacing w:line="360" w:lineRule="auto"/>
      </w:pPr>
      <w:r>
        <w:t xml:space="preserve">  `</w:t>
      </w:r>
      <w:proofErr w:type="spellStart"/>
      <w:r>
        <w:t>award_id</w:t>
      </w:r>
      <w:proofErr w:type="spellEnd"/>
      <w:r>
        <w:t xml:space="preserve">` </w:t>
      </w:r>
      <w:proofErr w:type="spellStart"/>
      <w:proofErr w:type="gramStart"/>
      <w:r>
        <w:t>int</w:t>
      </w:r>
      <w:proofErr w:type="spellEnd"/>
      <w:r>
        <w:t>(</w:t>
      </w:r>
      <w:proofErr w:type="gramEnd"/>
      <w:r>
        <w:t xml:space="preserve">11) NOT NULL, </w:t>
      </w:r>
    </w:p>
    <w:p w:rsidR="00C32311" w:rsidRDefault="00C32311" w:rsidP="00C0666B">
      <w:pPr>
        <w:spacing w:line="360" w:lineRule="auto"/>
      </w:pPr>
      <w:r>
        <w:t xml:space="preserve">  `</w:t>
      </w:r>
      <w:proofErr w:type="spellStart"/>
      <w:r>
        <w:t>award_name</w:t>
      </w:r>
      <w:proofErr w:type="spellEnd"/>
      <w:r>
        <w:t xml:space="preserve">` </w:t>
      </w:r>
      <w:proofErr w:type="spellStart"/>
      <w:proofErr w:type="gramStart"/>
      <w:r>
        <w:t>varchar</w:t>
      </w:r>
      <w:proofErr w:type="spellEnd"/>
      <w:r>
        <w:t>(</w:t>
      </w:r>
      <w:proofErr w:type="gramEnd"/>
      <w:r>
        <w:t xml:space="preserve">80) NOT NULL, </w:t>
      </w:r>
    </w:p>
    <w:p w:rsidR="00C32311" w:rsidRDefault="00C32311" w:rsidP="00C0666B">
      <w:pPr>
        <w:spacing w:line="360" w:lineRule="auto"/>
      </w:pPr>
      <w:r>
        <w:t xml:space="preserve">  `</w:t>
      </w:r>
      <w:proofErr w:type="spellStart"/>
      <w:r>
        <w:t>award_agency</w:t>
      </w:r>
      <w:proofErr w:type="spellEnd"/>
      <w:r>
        <w:t xml:space="preserve">` </w:t>
      </w:r>
      <w:proofErr w:type="spellStart"/>
      <w:proofErr w:type="gramStart"/>
      <w:r>
        <w:t>varchar</w:t>
      </w:r>
      <w:proofErr w:type="spellEnd"/>
      <w:r>
        <w:t>(</w:t>
      </w:r>
      <w:proofErr w:type="gramEnd"/>
      <w:r>
        <w:t>80) NOT NULL,   `</w:t>
      </w:r>
      <w:proofErr w:type="spellStart"/>
      <w:r>
        <w:t>url</w:t>
      </w:r>
      <w:proofErr w:type="spellEnd"/>
      <w:r>
        <w:t xml:space="preserve">` </w:t>
      </w:r>
      <w:proofErr w:type="spellStart"/>
      <w:r>
        <w:t>varchar</w:t>
      </w:r>
      <w:proofErr w:type="spellEnd"/>
      <w:r>
        <w:t xml:space="preserve">(40) DEFAULT NULL, </w:t>
      </w:r>
    </w:p>
    <w:p w:rsidR="00C32311" w:rsidRDefault="00C32311" w:rsidP="00C0666B">
      <w:pPr>
        <w:spacing w:line="360" w:lineRule="auto"/>
      </w:pPr>
      <w:r>
        <w:t xml:space="preserve">  `</w:t>
      </w:r>
      <w:proofErr w:type="gramStart"/>
      <w:r>
        <w:t>remark</w:t>
      </w:r>
      <w:proofErr w:type="gramEnd"/>
      <w:r>
        <w:t xml:space="preserve">` </w:t>
      </w:r>
      <w:proofErr w:type="spellStart"/>
      <w:r>
        <w:t>varchar</w:t>
      </w:r>
      <w:proofErr w:type="spellEnd"/>
      <w:r>
        <w:t xml:space="preserve">(100) DEFAULT NULL, </w:t>
      </w:r>
    </w:p>
    <w:p w:rsidR="00C32311" w:rsidRDefault="00C32311" w:rsidP="00C0666B">
      <w:pPr>
        <w:spacing w:line="360" w:lineRule="auto"/>
      </w:pPr>
      <w:r>
        <w:t xml:space="preserve">  `</w:t>
      </w:r>
      <w:proofErr w:type="gramStart"/>
      <w:r>
        <w:t>file</w:t>
      </w:r>
      <w:proofErr w:type="gramEnd"/>
      <w:r>
        <w:t xml:space="preserve">` </w:t>
      </w:r>
      <w:proofErr w:type="spellStart"/>
      <w:r>
        <w:t>varchar</w:t>
      </w:r>
      <w:proofErr w:type="spellEnd"/>
      <w:r>
        <w:t xml:space="preserve">(250) DEFAULT NULL, </w:t>
      </w:r>
    </w:p>
    <w:p w:rsidR="00C32311" w:rsidRDefault="00C32311" w:rsidP="00C0666B">
      <w:pPr>
        <w:spacing w:line="360" w:lineRule="auto"/>
      </w:pPr>
      <w:r>
        <w:t xml:space="preserve">  `</w:t>
      </w:r>
      <w:proofErr w:type="spellStart"/>
      <w:r>
        <w:t>award_date</w:t>
      </w:r>
      <w:proofErr w:type="spellEnd"/>
      <w:r>
        <w:t xml:space="preserve">` date DEFAULT NULL, </w:t>
      </w:r>
    </w:p>
    <w:p w:rsidR="00C32311" w:rsidRDefault="00C32311" w:rsidP="00C0666B">
      <w:pPr>
        <w:spacing w:line="360" w:lineRule="auto"/>
      </w:pPr>
      <w:r>
        <w:t xml:space="preserve">  PRIMARY KEY (`</w:t>
      </w:r>
      <w:proofErr w:type="spellStart"/>
      <w:r>
        <w:t>id`</w:t>
      </w:r>
      <w:proofErr w:type="gramStart"/>
      <w:r>
        <w:t>,`</w:t>
      </w:r>
      <w:proofErr w:type="gramEnd"/>
      <w:r>
        <w:t>award_id</w:t>
      </w:r>
      <w:proofErr w:type="spellEnd"/>
      <w:r>
        <w:t xml:space="preserve">`), </w:t>
      </w:r>
    </w:p>
    <w:p w:rsidR="00C32311" w:rsidRDefault="00C32311" w:rsidP="00C0666B">
      <w:pPr>
        <w:spacing w:line="360" w:lineRule="auto"/>
      </w:pPr>
      <w:r>
        <w:t xml:space="preserve">  KEY `aid` (`</w:t>
      </w:r>
      <w:proofErr w:type="spellStart"/>
      <w:r>
        <w:t>award_id</w:t>
      </w:r>
      <w:proofErr w:type="spellEnd"/>
      <w:r>
        <w:t xml:space="preserve">`) </w:t>
      </w:r>
    </w:p>
    <w:p w:rsidR="00C32311" w:rsidRDefault="00C32311" w:rsidP="00C0666B">
      <w:pPr>
        <w:spacing w:line="360" w:lineRule="auto"/>
      </w:pPr>
      <w:r>
        <w:t>) ENGINE=</w:t>
      </w:r>
      <w:proofErr w:type="spellStart"/>
      <w:r>
        <w:t>InnoDB</w:t>
      </w:r>
      <w:proofErr w:type="spellEnd"/>
      <w:r>
        <w:t xml:space="preserve"> DEFAULT CHARSET=latin1; </w:t>
      </w:r>
    </w:p>
    <w:p w:rsidR="00C32311" w:rsidRDefault="00C32311" w:rsidP="00C0666B">
      <w:pPr>
        <w:spacing w:after="241" w:line="360" w:lineRule="auto"/>
      </w:pPr>
      <w:r>
        <w:t xml:space="preserve"> </w:t>
      </w:r>
    </w:p>
    <w:p w:rsidR="00C32311" w:rsidRDefault="00C32311" w:rsidP="00C0666B">
      <w:pPr>
        <w:spacing w:line="360" w:lineRule="auto"/>
      </w:pPr>
      <w:r>
        <w:t xml:space="preserve">CREATE TABLE IF NOT EXISTS `book` ( </w:t>
      </w:r>
    </w:p>
    <w:p w:rsidR="00C32311" w:rsidRDefault="00C32311" w:rsidP="00C0666B">
      <w:pPr>
        <w:spacing w:line="360" w:lineRule="auto"/>
      </w:pPr>
      <w:r>
        <w:t xml:space="preserve">  `</w:t>
      </w:r>
      <w:proofErr w:type="spellStart"/>
      <w:r>
        <w:t>book_id</w:t>
      </w:r>
      <w:proofErr w:type="spellEnd"/>
      <w:r>
        <w:t xml:space="preserve">` </w:t>
      </w:r>
      <w:proofErr w:type="spellStart"/>
      <w:proofErr w:type="gramStart"/>
      <w:r>
        <w:t>int</w:t>
      </w:r>
      <w:proofErr w:type="spellEnd"/>
      <w:r>
        <w:t>(</w:t>
      </w:r>
      <w:proofErr w:type="gramEnd"/>
      <w:r>
        <w:t xml:space="preserve">11) NOT NULL, </w:t>
      </w:r>
    </w:p>
    <w:p w:rsidR="00C32311" w:rsidRDefault="00C32311" w:rsidP="00C0666B">
      <w:pPr>
        <w:spacing w:line="360" w:lineRule="auto"/>
      </w:pPr>
      <w:r>
        <w:t xml:space="preserve">  `</w:t>
      </w:r>
      <w:proofErr w:type="gramStart"/>
      <w:r>
        <w:t>role</w:t>
      </w:r>
      <w:proofErr w:type="gramEnd"/>
      <w:r>
        <w:t xml:space="preserve">` </w:t>
      </w:r>
      <w:proofErr w:type="spellStart"/>
      <w:r>
        <w:t>varchar</w:t>
      </w:r>
      <w:proofErr w:type="spellEnd"/>
      <w:r>
        <w:t xml:space="preserve">(20) NOT NULL, </w:t>
      </w:r>
    </w:p>
    <w:p w:rsidR="00C32311" w:rsidRDefault="00C32311" w:rsidP="00C0666B">
      <w:pPr>
        <w:spacing w:line="360" w:lineRule="auto"/>
      </w:pPr>
      <w:r>
        <w:t xml:space="preserve">  `</w:t>
      </w:r>
      <w:proofErr w:type="spellStart"/>
      <w:r>
        <w:t>book_or_chapter</w:t>
      </w:r>
      <w:proofErr w:type="spellEnd"/>
      <w:r>
        <w:t xml:space="preserve">` </w:t>
      </w:r>
      <w:proofErr w:type="spellStart"/>
      <w:proofErr w:type="gramStart"/>
      <w:r>
        <w:t>varchar</w:t>
      </w:r>
      <w:proofErr w:type="spellEnd"/>
      <w:r>
        <w:t>(</w:t>
      </w:r>
      <w:proofErr w:type="gramEnd"/>
      <w:r>
        <w:t xml:space="preserve">20) NOT NULL, </w:t>
      </w:r>
    </w:p>
    <w:p w:rsidR="00C32311" w:rsidRDefault="00C32311" w:rsidP="00C0666B">
      <w:pPr>
        <w:spacing w:line="360" w:lineRule="auto"/>
      </w:pPr>
      <w:r>
        <w:t xml:space="preserve">  `</w:t>
      </w:r>
      <w:proofErr w:type="spellStart"/>
      <w:r>
        <w:t>book_title</w:t>
      </w:r>
      <w:proofErr w:type="spellEnd"/>
      <w:r>
        <w:t xml:space="preserve">` </w:t>
      </w:r>
      <w:proofErr w:type="spellStart"/>
      <w:proofErr w:type="gramStart"/>
      <w:r>
        <w:t>varchar</w:t>
      </w:r>
      <w:proofErr w:type="spellEnd"/>
      <w:r>
        <w:t>(</w:t>
      </w:r>
      <w:proofErr w:type="gramEnd"/>
      <w:r>
        <w:t xml:space="preserve">20) NOT NULL, </w:t>
      </w:r>
    </w:p>
    <w:p w:rsidR="00C32311" w:rsidRDefault="00C32311" w:rsidP="00C0666B">
      <w:pPr>
        <w:spacing w:line="360" w:lineRule="auto"/>
      </w:pPr>
      <w:r>
        <w:t xml:space="preserve">  `</w:t>
      </w:r>
      <w:proofErr w:type="spellStart"/>
      <w:r>
        <w:t>book_edition</w:t>
      </w:r>
      <w:proofErr w:type="spellEnd"/>
      <w:r>
        <w:t xml:space="preserve">` </w:t>
      </w:r>
      <w:proofErr w:type="spellStart"/>
      <w:proofErr w:type="gramStart"/>
      <w:r>
        <w:t>varchar</w:t>
      </w:r>
      <w:proofErr w:type="spellEnd"/>
      <w:r>
        <w:t>(</w:t>
      </w:r>
      <w:proofErr w:type="gramEnd"/>
      <w:r>
        <w:t xml:space="preserve">20) NOT NULL, </w:t>
      </w:r>
    </w:p>
    <w:p w:rsidR="00C32311" w:rsidRDefault="00C32311" w:rsidP="00C0666B">
      <w:pPr>
        <w:spacing w:line="360" w:lineRule="auto"/>
      </w:pPr>
      <w:r>
        <w:t xml:space="preserve">  `</w:t>
      </w:r>
      <w:proofErr w:type="spellStart"/>
      <w:r>
        <w:t>publisher_name</w:t>
      </w:r>
      <w:proofErr w:type="spellEnd"/>
      <w:r>
        <w:t xml:space="preserve">` </w:t>
      </w:r>
      <w:proofErr w:type="spellStart"/>
      <w:proofErr w:type="gramStart"/>
      <w:r>
        <w:t>varchar</w:t>
      </w:r>
      <w:proofErr w:type="spellEnd"/>
      <w:r>
        <w:t>(</w:t>
      </w:r>
      <w:proofErr w:type="gramEnd"/>
      <w:r>
        <w:t xml:space="preserve">20) NOT NULL, </w:t>
      </w:r>
    </w:p>
    <w:p w:rsidR="00C32311" w:rsidRDefault="00C32311" w:rsidP="00C0666B">
      <w:pPr>
        <w:spacing w:line="360" w:lineRule="auto"/>
      </w:pPr>
      <w:r>
        <w:t xml:space="preserve">  `</w:t>
      </w:r>
      <w:proofErr w:type="spellStart"/>
      <w:proofErr w:type="gramStart"/>
      <w:r>
        <w:t>isbn</w:t>
      </w:r>
      <w:proofErr w:type="spellEnd"/>
      <w:proofErr w:type="gramEnd"/>
      <w:r>
        <w:t xml:space="preserve">` </w:t>
      </w:r>
      <w:proofErr w:type="spellStart"/>
      <w:r>
        <w:t>varchar</w:t>
      </w:r>
      <w:proofErr w:type="spellEnd"/>
      <w:r>
        <w:t xml:space="preserve">(25) NOT NULL,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 xml:space="preserve">(10) NOT NULL, </w:t>
      </w:r>
    </w:p>
    <w:p w:rsidR="00C32311" w:rsidRDefault="00C32311" w:rsidP="00C0666B">
      <w:pPr>
        <w:spacing w:line="360" w:lineRule="auto"/>
      </w:pPr>
      <w:r>
        <w:t xml:space="preserve">  `</w:t>
      </w:r>
      <w:proofErr w:type="spellStart"/>
      <w:r>
        <w:t>book_date</w:t>
      </w:r>
      <w:proofErr w:type="spellEnd"/>
      <w:r>
        <w:t>` date DEFAULT NULL, PRIMARY KEY (`</w:t>
      </w:r>
      <w:proofErr w:type="spellStart"/>
      <w:r>
        <w:t>book_id`</w:t>
      </w:r>
      <w:proofErr w:type="gramStart"/>
      <w:r>
        <w:t>,`</w:t>
      </w:r>
      <w:proofErr w:type="gramEnd"/>
      <w:r>
        <w:t>id</w:t>
      </w:r>
      <w:proofErr w:type="spellEnd"/>
      <w:r>
        <w:t xml:space="preserve">`), </w:t>
      </w:r>
    </w:p>
    <w:p w:rsidR="00C32311" w:rsidRDefault="00C32311" w:rsidP="00C0666B">
      <w:pPr>
        <w:spacing w:line="360" w:lineRule="auto"/>
      </w:pPr>
      <w:r>
        <w:t xml:space="preserve">  UNIQUE KEY `</w:t>
      </w:r>
      <w:proofErr w:type="spellStart"/>
      <w:r>
        <w:t>isbn</w:t>
      </w:r>
      <w:proofErr w:type="spellEnd"/>
      <w:r>
        <w:t>` (`</w:t>
      </w:r>
      <w:proofErr w:type="spellStart"/>
      <w:r>
        <w:t>isbn</w:t>
      </w:r>
      <w:proofErr w:type="spellEnd"/>
      <w:r>
        <w:t xml:space="preserve">`), </w:t>
      </w:r>
    </w:p>
    <w:p w:rsidR="00C32311" w:rsidRDefault="00C32311" w:rsidP="00C0666B">
      <w:pPr>
        <w:spacing w:line="360" w:lineRule="auto"/>
      </w:pPr>
      <w:r>
        <w:t xml:space="preserve">  KEY `id` (`id`) </w:t>
      </w:r>
    </w:p>
    <w:p w:rsidR="00C32311" w:rsidRDefault="00C32311" w:rsidP="00C0666B">
      <w:pPr>
        <w:spacing w:line="360" w:lineRule="auto"/>
      </w:pPr>
      <w:r>
        <w:t>) ENGINE=</w:t>
      </w:r>
      <w:proofErr w:type="spellStart"/>
      <w:r>
        <w:t>InnoDB</w:t>
      </w:r>
      <w:proofErr w:type="spellEnd"/>
      <w:r>
        <w:t xml:space="preserve"> DEFAULT CHARSET=latin1; </w:t>
      </w:r>
    </w:p>
    <w:p w:rsidR="00C32311" w:rsidRDefault="00C32311" w:rsidP="00C0666B">
      <w:pPr>
        <w:spacing w:after="238" w:line="360" w:lineRule="auto"/>
      </w:pPr>
      <w:r>
        <w:t xml:space="preserve"> </w:t>
      </w:r>
    </w:p>
    <w:p w:rsidR="00C32311" w:rsidRDefault="00C32311" w:rsidP="00C0666B">
      <w:pPr>
        <w:spacing w:line="360" w:lineRule="auto"/>
      </w:pPr>
      <w:r>
        <w:lastRenderedPageBreak/>
        <w:t>CREATE TABLE IF NOT EXISTS `</w:t>
      </w:r>
      <w:proofErr w:type="spellStart"/>
      <w:r>
        <w:t>book_authors</w:t>
      </w:r>
      <w:proofErr w:type="spellEnd"/>
      <w:r>
        <w:t xml:space="preserve">` (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 xml:space="preserve">(10) NOT NULL, </w:t>
      </w:r>
    </w:p>
    <w:p w:rsidR="00C32311" w:rsidRDefault="00C32311" w:rsidP="00C0666B">
      <w:pPr>
        <w:spacing w:line="360" w:lineRule="auto"/>
      </w:pPr>
      <w:r>
        <w:t xml:space="preserve">  `</w:t>
      </w:r>
      <w:proofErr w:type="spellStart"/>
      <w:r>
        <w:t>book_id</w:t>
      </w:r>
      <w:proofErr w:type="spellEnd"/>
      <w:r>
        <w:t xml:space="preserve">` </w:t>
      </w:r>
      <w:proofErr w:type="spellStart"/>
      <w:proofErr w:type="gramStart"/>
      <w:r>
        <w:t>int</w:t>
      </w:r>
      <w:proofErr w:type="spellEnd"/>
      <w:r>
        <w:t>(</w:t>
      </w:r>
      <w:proofErr w:type="gramEnd"/>
      <w:r>
        <w:t xml:space="preserve">11) NOT NULL, </w:t>
      </w:r>
    </w:p>
    <w:p w:rsidR="00C32311" w:rsidRDefault="00C32311" w:rsidP="00C0666B">
      <w:pPr>
        <w:spacing w:line="360" w:lineRule="auto"/>
      </w:pPr>
      <w:r>
        <w:t xml:space="preserve">  `</w:t>
      </w:r>
      <w:proofErr w:type="spellStart"/>
      <w:r>
        <w:t>author_number</w:t>
      </w:r>
      <w:proofErr w:type="spellEnd"/>
      <w:r>
        <w:t xml:space="preserve">` </w:t>
      </w:r>
      <w:proofErr w:type="spellStart"/>
      <w:proofErr w:type="gramStart"/>
      <w:r>
        <w:t>int</w:t>
      </w:r>
      <w:proofErr w:type="spellEnd"/>
      <w:r>
        <w:t>(</w:t>
      </w:r>
      <w:proofErr w:type="gramEnd"/>
      <w:r>
        <w:t xml:space="preserve">11) NOT NULL, </w:t>
      </w:r>
    </w:p>
    <w:p w:rsidR="00C32311" w:rsidRDefault="00C32311" w:rsidP="00C0666B">
      <w:pPr>
        <w:spacing w:line="360" w:lineRule="auto"/>
      </w:pPr>
      <w:r>
        <w:t xml:space="preserve">  `</w:t>
      </w:r>
      <w:proofErr w:type="spellStart"/>
      <w:r>
        <w:t>author_name</w:t>
      </w:r>
      <w:proofErr w:type="spellEnd"/>
      <w:r>
        <w:t xml:space="preserve">` </w:t>
      </w:r>
      <w:proofErr w:type="spellStart"/>
      <w:proofErr w:type="gramStart"/>
      <w:r>
        <w:t>varchar</w:t>
      </w:r>
      <w:proofErr w:type="spellEnd"/>
      <w:r>
        <w:t>(</w:t>
      </w:r>
      <w:proofErr w:type="gramEnd"/>
      <w:r>
        <w:t xml:space="preserve">40) NOT NULL, </w:t>
      </w:r>
    </w:p>
    <w:p w:rsidR="00C32311" w:rsidRDefault="00C32311" w:rsidP="00C0666B">
      <w:pPr>
        <w:spacing w:line="360" w:lineRule="auto"/>
      </w:pPr>
      <w:r>
        <w:t xml:space="preserve">  PRIMARY KEY (`</w:t>
      </w:r>
      <w:proofErr w:type="spellStart"/>
      <w:r>
        <w:t>id`</w:t>
      </w:r>
      <w:proofErr w:type="gramStart"/>
      <w:r>
        <w:t>,`</w:t>
      </w:r>
      <w:proofErr w:type="gramEnd"/>
      <w:r>
        <w:t>book_id`,`author_number</w:t>
      </w:r>
      <w:proofErr w:type="spellEnd"/>
      <w:r>
        <w:t xml:space="preserve">`), </w:t>
      </w:r>
    </w:p>
    <w:p w:rsidR="00C32311" w:rsidRDefault="00C32311" w:rsidP="00C0666B">
      <w:pPr>
        <w:spacing w:line="360" w:lineRule="auto"/>
      </w:pPr>
      <w:r>
        <w:t xml:space="preserve">  KEY `book_authors_ibfk_2` (`</w:t>
      </w:r>
      <w:proofErr w:type="spellStart"/>
      <w:r>
        <w:t>book_id</w:t>
      </w:r>
      <w:proofErr w:type="spellEnd"/>
      <w:r>
        <w:t xml:space="preserve">`) </w:t>
      </w:r>
    </w:p>
    <w:p w:rsidR="00C32311" w:rsidRDefault="00C32311" w:rsidP="00C0666B">
      <w:pPr>
        <w:spacing w:line="360" w:lineRule="auto"/>
      </w:pPr>
      <w:r>
        <w:t>) ENGINE=</w:t>
      </w:r>
      <w:proofErr w:type="spellStart"/>
      <w:r>
        <w:t>InnoDB</w:t>
      </w:r>
      <w:proofErr w:type="spellEnd"/>
      <w:r>
        <w:t xml:space="preserve"> DEFAULT CHARSET=latin1; </w:t>
      </w:r>
    </w:p>
    <w:p w:rsidR="00C32311" w:rsidRDefault="00C32311" w:rsidP="00C0666B">
      <w:pPr>
        <w:spacing w:after="241" w:line="360" w:lineRule="auto"/>
      </w:pPr>
      <w:r>
        <w:t xml:space="preserve"> </w:t>
      </w:r>
    </w:p>
    <w:p w:rsidR="00C32311" w:rsidRDefault="00C32311" w:rsidP="00C0666B">
      <w:pPr>
        <w:spacing w:line="360" w:lineRule="auto"/>
      </w:pPr>
      <w:r>
        <w:t>CREATE TABLE IF NOT EXISTS `</w:t>
      </w:r>
      <w:proofErr w:type="spellStart"/>
      <w:r>
        <w:t>book_chapters</w:t>
      </w:r>
      <w:proofErr w:type="spellEnd"/>
      <w:r>
        <w:t xml:space="preserve">` (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 xml:space="preserve">(10) NOT NULL, </w:t>
      </w:r>
    </w:p>
    <w:p w:rsidR="00C32311" w:rsidRDefault="00C32311" w:rsidP="00C0666B">
      <w:pPr>
        <w:spacing w:line="360" w:lineRule="auto"/>
      </w:pPr>
      <w:r>
        <w:t xml:space="preserve">  `</w:t>
      </w:r>
      <w:proofErr w:type="spellStart"/>
      <w:r>
        <w:t>book_id</w:t>
      </w:r>
      <w:proofErr w:type="spellEnd"/>
      <w:r>
        <w:t xml:space="preserve">` </w:t>
      </w:r>
      <w:proofErr w:type="spellStart"/>
      <w:proofErr w:type="gramStart"/>
      <w:r>
        <w:t>int</w:t>
      </w:r>
      <w:proofErr w:type="spellEnd"/>
      <w:r>
        <w:t>(</w:t>
      </w:r>
      <w:proofErr w:type="gramEnd"/>
      <w:r>
        <w:t xml:space="preserve">11) NOT NULL, </w:t>
      </w:r>
    </w:p>
    <w:p w:rsidR="00C32311" w:rsidRDefault="00C32311" w:rsidP="00C0666B">
      <w:pPr>
        <w:spacing w:line="360" w:lineRule="auto"/>
      </w:pPr>
      <w:r>
        <w:t xml:space="preserve">  `</w:t>
      </w:r>
      <w:proofErr w:type="spellStart"/>
      <w:r>
        <w:t>chapter_name</w:t>
      </w:r>
      <w:proofErr w:type="spellEnd"/>
      <w:r>
        <w:t xml:space="preserve">` </w:t>
      </w:r>
      <w:proofErr w:type="spellStart"/>
      <w:proofErr w:type="gramStart"/>
      <w:r>
        <w:t>varchar</w:t>
      </w:r>
      <w:proofErr w:type="spellEnd"/>
      <w:r>
        <w:t>(</w:t>
      </w:r>
      <w:proofErr w:type="gramEnd"/>
      <w:r>
        <w:t xml:space="preserve">50) NOT NULL, </w:t>
      </w:r>
    </w:p>
    <w:p w:rsidR="00C32311" w:rsidRDefault="00C32311" w:rsidP="00C0666B">
      <w:pPr>
        <w:spacing w:line="360" w:lineRule="auto"/>
      </w:pPr>
      <w:r>
        <w:t xml:space="preserve">  PRIMARY KEY (`</w:t>
      </w:r>
      <w:proofErr w:type="spellStart"/>
      <w:r>
        <w:t>book_id`</w:t>
      </w:r>
      <w:proofErr w:type="gramStart"/>
      <w:r>
        <w:t>,`</w:t>
      </w:r>
      <w:proofErr w:type="gramEnd"/>
      <w:r>
        <w:t>id`,`chapter_name</w:t>
      </w:r>
      <w:proofErr w:type="spellEnd"/>
      <w:r>
        <w:t xml:space="preserve">`), </w:t>
      </w:r>
    </w:p>
    <w:p w:rsidR="00C32311" w:rsidRDefault="00C32311" w:rsidP="00C0666B">
      <w:pPr>
        <w:spacing w:line="360" w:lineRule="auto"/>
      </w:pPr>
      <w:r>
        <w:t xml:space="preserve">  KEY `book_chapters_ibfk_2` (`</w:t>
      </w:r>
      <w:proofErr w:type="spellStart"/>
      <w:r>
        <w:t>book_id</w:t>
      </w:r>
      <w:proofErr w:type="spellEnd"/>
      <w:r>
        <w:t xml:space="preserve">`), </w:t>
      </w:r>
    </w:p>
    <w:p w:rsidR="00C32311" w:rsidRDefault="00C32311" w:rsidP="00C0666B">
      <w:pPr>
        <w:spacing w:line="360" w:lineRule="auto"/>
      </w:pPr>
      <w:r>
        <w:t xml:space="preserve">  KEY `id` (`id`) </w:t>
      </w:r>
    </w:p>
    <w:p w:rsidR="00C32311" w:rsidRDefault="00C32311" w:rsidP="00C0666B">
      <w:pPr>
        <w:spacing w:line="360" w:lineRule="auto"/>
      </w:pPr>
      <w:r>
        <w:t>) ENGINE=</w:t>
      </w:r>
      <w:proofErr w:type="spellStart"/>
      <w:r>
        <w:t>InnoDB</w:t>
      </w:r>
      <w:proofErr w:type="spellEnd"/>
      <w:r>
        <w:t xml:space="preserve"> DEFAULT CHARSET=latin1; </w:t>
      </w:r>
    </w:p>
    <w:p w:rsidR="00C32311" w:rsidRDefault="00C32311" w:rsidP="002F271E">
      <w:pPr>
        <w:spacing w:after="238" w:line="360" w:lineRule="auto"/>
      </w:pPr>
      <w:r>
        <w:t xml:space="preserve">  </w:t>
      </w:r>
    </w:p>
    <w:p w:rsidR="00C32311" w:rsidRDefault="00C32311" w:rsidP="00C0666B">
      <w:pPr>
        <w:spacing w:line="360" w:lineRule="auto"/>
      </w:pPr>
      <w:r>
        <w:t>CREATE TABLE IF NOT EXISTS `</w:t>
      </w:r>
      <w:proofErr w:type="spellStart"/>
      <w:r>
        <w:t>communityuser</w:t>
      </w:r>
      <w:proofErr w:type="spellEnd"/>
      <w:r>
        <w:t xml:space="preserve">` ( </w:t>
      </w:r>
    </w:p>
    <w:p w:rsidR="00C32311" w:rsidRDefault="00C32311" w:rsidP="00C0666B">
      <w:pPr>
        <w:spacing w:line="360" w:lineRule="auto"/>
      </w:pPr>
      <w:r>
        <w:t xml:space="preserve">  `</w:t>
      </w:r>
      <w:proofErr w:type="spellStart"/>
      <w:r>
        <w:t>community_user_id</w:t>
      </w:r>
      <w:proofErr w:type="spellEnd"/>
      <w:r>
        <w:t xml:space="preserve">` </w:t>
      </w:r>
      <w:proofErr w:type="spellStart"/>
      <w:proofErr w:type="gramStart"/>
      <w:r>
        <w:t>int</w:t>
      </w:r>
      <w:proofErr w:type="spellEnd"/>
      <w:r>
        <w:t>(</w:t>
      </w:r>
      <w:proofErr w:type="gramEnd"/>
      <w:r>
        <w:t xml:space="preserve">11) NOT NULL, </w:t>
      </w:r>
    </w:p>
    <w:p w:rsidR="00C32311" w:rsidRDefault="00C32311" w:rsidP="00C0666B">
      <w:pPr>
        <w:spacing w:line="360" w:lineRule="auto"/>
      </w:pPr>
      <w:r>
        <w:t xml:space="preserve">  `</w:t>
      </w:r>
      <w:proofErr w:type="spellStart"/>
      <w:r>
        <w:t>name_of_event</w:t>
      </w:r>
      <w:proofErr w:type="spellEnd"/>
      <w:r>
        <w:t xml:space="preserve">` </w:t>
      </w:r>
      <w:proofErr w:type="spellStart"/>
      <w:proofErr w:type="gramStart"/>
      <w:r>
        <w:t>varchar</w:t>
      </w:r>
      <w:proofErr w:type="spellEnd"/>
      <w:r>
        <w:t>(</w:t>
      </w:r>
      <w:proofErr w:type="gramEnd"/>
      <w:r>
        <w:t xml:space="preserve">40) NOT NULL, </w:t>
      </w:r>
    </w:p>
    <w:p w:rsidR="00C32311" w:rsidRDefault="00C32311" w:rsidP="00C0666B">
      <w:pPr>
        <w:spacing w:line="360" w:lineRule="auto"/>
      </w:pPr>
      <w:r>
        <w:t xml:space="preserve">  `</w:t>
      </w:r>
      <w:proofErr w:type="gramStart"/>
      <w:r>
        <w:t>role</w:t>
      </w:r>
      <w:proofErr w:type="gramEnd"/>
      <w:r>
        <w:t xml:space="preserve">` </w:t>
      </w:r>
      <w:proofErr w:type="spellStart"/>
      <w:r>
        <w:t>varchar</w:t>
      </w:r>
      <w:proofErr w:type="spellEnd"/>
      <w:r>
        <w:t xml:space="preserve">(40) DEFAULT NULL, </w:t>
      </w:r>
    </w:p>
    <w:p w:rsidR="00C32311" w:rsidRDefault="00C32311" w:rsidP="00C0666B">
      <w:pPr>
        <w:spacing w:line="360" w:lineRule="auto"/>
      </w:pPr>
      <w:r>
        <w:t xml:space="preserve">  `</w:t>
      </w:r>
      <w:proofErr w:type="gramStart"/>
      <w:r>
        <w:t>location</w:t>
      </w:r>
      <w:proofErr w:type="gramEnd"/>
      <w:r>
        <w:t xml:space="preserve">` </w:t>
      </w:r>
      <w:proofErr w:type="spellStart"/>
      <w:r>
        <w:t>varchar</w:t>
      </w:r>
      <w:proofErr w:type="spellEnd"/>
      <w:r>
        <w:t xml:space="preserve">(40) DEFAULT NULL, </w:t>
      </w:r>
    </w:p>
    <w:p w:rsidR="00C32311" w:rsidRDefault="00C32311" w:rsidP="00C0666B">
      <w:pPr>
        <w:spacing w:line="360" w:lineRule="auto"/>
      </w:pPr>
      <w:r>
        <w:t xml:space="preserve">  `</w:t>
      </w:r>
      <w:proofErr w:type="spellStart"/>
      <w:r>
        <w:t>date_of_event</w:t>
      </w:r>
      <w:proofErr w:type="spellEnd"/>
      <w:r>
        <w:t xml:space="preserve">` date DEFAULT NULL, </w:t>
      </w:r>
    </w:p>
    <w:p w:rsidR="00C32311" w:rsidRDefault="00C32311" w:rsidP="00C0666B">
      <w:pPr>
        <w:spacing w:line="360" w:lineRule="auto"/>
      </w:pPr>
      <w:r>
        <w:t xml:space="preserve">  `</w:t>
      </w:r>
      <w:proofErr w:type="spellStart"/>
      <w:proofErr w:type="gramStart"/>
      <w:r>
        <w:t>url</w:t>
      </w:r>
      <w:proofErr w:type="spellEnd"/>
      <w:proofErr w:type="gramEnd"/>
      <w:r>
        <w:t xml:space="preserve">` </w:t>
      </w:r>
      <w:proofErr w:type="spellStart"/>
      <w:r>
        <w:t>varchar</w:t>
      </w:r>
      <w:proofErr w:type="spellEnd"/>
      <w:r>
        <w:t xml:space="preserve">(40) DEFAULT NULL, </w:t>
      </w:r>
    </w:p>
    <w:p w:rsidR="00C32311" w:rsidRDefault="00C32311" w:rsidP="00C0666B">
      <w:pPr>
        <w:spacing w:after="39" w:line="360" w:lineRule="auto"/>
      </w:pPr>
      <w:r>
        <w:t xml:space="preserve">  `</w:t>
      </w:r>
      <w:proofErr w:type="spellStart"/>
      <w:r>
        <w:t>additional_information</w:t>
      </w:r>
      <w:proofErr w:type="spellEnd"/>
      <w:r>
        <w:t xml:space="preserve">` </w:t>
      </w:r>
      <w:proofErr w:type="spellStart"/>
      <w:proofErr w:type="gramStart"/>
      <w:r>
        <w:t>varchar</w:t>
      </w:r>
      <w:proofErr w:type="spellEnd"/>
      <w:r>
        <w:t>(</w:t>
      </w:r>
      <w:proofErr w:type="gramEnd"/>
      <w:r>
        <w:t xml:space="preserve">40) </w:t>
      </w:r>
    </w:p>
    <w:p w:rsidR="00C32311" w:rsidRDefault="00C32311" w:rsidP="00C0666B">
      <w:pPr>
        <w:spacing w:line="360" w:lineRule="auto"/>
      </w:pPr>
      <w:r>
        <w:lastRenderedPageBreak/>
        <w:t xml:space="preserve">DEFAULT NULL,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 xml:space="preserve">(10) NOT NULL, </w:t>
      </w:r>
    </w:p>
    <w:p w:rsidR="00C32311" w:rsidRDefault="00C32311" w:rsidP="00C0666B">
      <w:pPr>
        <w:spacing w:line="360" w:lineRule="auto"/>
      </w:pPr>
      <w:r>
        <w:t xml:space="preserve">  PRIMARY KEY (`</w:t>
      </w:r>
      <w:proofErr w:type="spellStart"/>
      <w:r>
        <w:t>community_user_id`</w:t>
      </w:r>
      <w:proofErr w:type="gramStart"/>
      <w:r>
        <w:t>,`</w:t>
      </w:r>
      <w:proofErr w:type="gramEnd"/>
      <w:r>
        <w:t>id</w:t>
      </w:r>
      <w:proofErr w:type="spellEnd"/>
      <w:r>
        <w:t xml:space="preserve">`), </w:t>
      </w:r>
    </w:p>
    <w:p w:rsidR="00C32311" w:rsidRDefault="00C32311" w:rsidP="00C0666B">
      <w:pPr>
        <w:spacing w:line="360" w:lineRule="auto"/>
      </w:pPr>
      <w:r>
        <w:t xml:space="preserve">  KEY `id` (`id`) </w:t>
      </w:r>
    </w:p>
    <w:p w:rsidR="00C32311" w:rsidRDefault="00C32311" w:rsidP="00C0666B">
      <w:pPr>
        <w:spacing w:line="360" w:lineRule="auto"/>
      </w:pPr>
      <w:r>
        <w:t>) ENGINE=</w:t>
      </w:r>
      <w:proofErr w:type="spellStart"/>
      <w:r>
        <w:t>InnoDB</w:t>
      </w:r>
      <w:proofErr w:type="spellEnd"/>
      <w:r>
        <w:t xml:space="preserve"> DEFAULT CHARSET=latin1; </w:t>
      </w:r>
    </w:p>
    <w:p w:rsidR="00C32311" w:rsidRDefault="00C32311" w:rsidP="002F271E">
      <w:pPr>
        <w:spacing w:after="238" w:line="360" w:lineRule="auto"/>
      </w:pPr>
      <w:r>
        <w:t xml:space="preserve"> </w:t>
      </w:r>
    </w:p>
    <w:p w:rsidR="00C32311" w:rsidRDefault="00C32311" w:rsidP="00C0666B">
      <w:pPr>
        <w:spacing w:line="360" w:lineRule="auto"/>
      </w:pPr>
      <w:r>
        <w:t xml:space="preserve">CREATE TABLE IF NOT EXISTS `conference` (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 xml:space="preserve">(10) NOT NULL, </w:t>
      </w:r>
    </w:p>
    <w:p w:rsidR="00C32311" w:rsidRDefault="00C32311" w:rsidP="00C0666B">
      <w:pPr>
        <w:spacing w:line="360" w:lineRule="auto"/>
      </w:pPr>
      <w:r>
        <w:t xml:space="preserve">  `</w:t>
      </w:r>
      <w:proofErr w:type="spellStart"/>
      <w:r>
        <w:t>conference_id</w:t>
      </w:r>
      <w:proofErr w:type="spellEnd"/>
      <w:r>
        <w:t xml:space="preserve">` </w:t>
      </w:r>
      <w:proofErr w:type="spellStart"/>
      <w:proofErr w:type="gramStart"/>
      <w:r>
        <w:t>int</w:t>
      </w:r>
      <w:proofErr w:type="spellEnd"/>
      <w:r>
        <w:t>(</w:t>
      </w:r>
      <w:proofErr w:type="gramEnd"/>
      <w:r>
        <w:t>11) NOT NULL,   `</w:t>
      </w:r>
      <w:proofErr w:type="spellStart"/>
      <w:r>
        <w:t>conference_type</w:t>
      </w:r>
      <w:proofErr w:type="spellEnd"/>
      <w:r>
        <w:t xml:space="preserve">` </w:t>
      </w:r>
      <w:proofErr w:type="spellStart"/>
      <w:r>
        <w:t>varchar</w:t>
      </w:r>
      <w:proofErr w:type="spellEnd"/>
      <w:r>
        <w:t xml:space="preserve">(100) NOT NULL, </w:t>
      </w:r>
    </w:p>
    <w:p w:rsidR="00C32311" w:rsidRDefault="00C32311" w:rsidP="00C0666B">
      <w:pPr>
        <w:spacing w:line="360" w:lineRule="auto"/>
      </w:pPr>
      <w:r>
        <w:t xml:space="preserve">  `</w:t>
      </w:r>
      <w:proofErr w:type="spellStart"/>
      <w:r>
        <w:t>research_area</w:t>
      </w:r>
      <w:proofErr w:type="spellEnd"/>
      <w:r>
        <w:t xml:space="preserve">` </w:t>
      </w:r>
      <w:proofErr w:type="spellStart"/>
      <w:proofErr w:type="gramStart"/>
      <w:r>
        <w:t>varchar</w:t>
      </w:r>
      <w:proofErr w:type="spellEnd"/>
      <w:r>
        <w:t>(</w:t>
      </w:r>
      <w:proofErr w:type="gramEnd"/>
      <w:r>
        <w:t xml:space="preserve">100) NOT NULL, </w:t>
      </w:r>
    </w:p>
    <w:p w:rsidR="00C32311" w:rsidRDefault="00C32311" w:rsidP="00C0666B">
      <w:pPr>
        <w:spacing w:line="360" w:lineRule="auto"/>
      </w:pPr>
      <w:r>
        <w:t xml:space="preserve">  `</w:t>
      </w:r>
      <w:proofErr w:type="spellStart"/>
      <w:r>
        <w:t>paper_associated_project</w:t>
      </w:r>
      <w:proofErr w:type="spellEnd"/>
      <w:r>
        <w:t xml:space="preserve">` </w:t>
      </w:r>
      <w:proofErr w:type="spellStart"/>
      <w:proofErr w:type="gramStart"/>
      <w:r>
        <w:t>varchar</w:t>
      </w:r>
      <w:proofErr w:type="spellEnd"/>
      <w:r>
        <w:t>(</w:t>
      </w:r>
      <w:proofErr w:type="gramEnd"/>
      <w:r>
        <w:t xml:space="preserve">5) NOT NULL, </w:t>
      </w:r>
    </w:p>
    <w:p w:rsidR="00C32311" w:rsidRDefault="00C32311" w:rsidP="00C0666B">
      <w:pPr>
        <w:spacing w:line="360" w:lineRule="auto"/>
      </w:pPr>
      <w:r>
        <w:t xml:space="preserve">  `</w:t>
      </w:r>
      <w:proofErr w:type="spellStart"/>
      <w:r>
        <w:t>project_name</w:t>
      </w:r>
      <w:proofErr w:type="spellEnd"/>
      <w:r>
        <w:t xml:space="preserve">` </w:t>
      </w:r>
      <w:proofErr w:type="spellStart"/>
      <w:proofErr w:type="gramStart"/>
      <w:r>
        <w:t>varchar</w:t>
      </w:r>
      <w:proofErr w:type="spellEnd"/>
      <w:r>
        <w:t>(</w:t>
      </w:r>
      <w:proofErr w:type="gramEnd"/>
      <w:r>
        <w:t xml:space="preserve">100) DEFAULT NULL, </w:t>
      </w:r>
    </w:p>
    <w:p w:rsidR="00C32311" w:rsidRDefault="00C32311" w:rsidP="00C0666B">
      <w:pPr>
        <w:spacing w:line="360" w:lineRule="auto"/>
      </w:pPr>
      <w:r>
        <w:t xml:space="preserve">  `</w:t>
      </w:r>
      <w:proofErr w:type="spellStart"/>
      <w:r>
        <w:t>conference_name</w:t>
      </w:r>
      <w:proofErr w:type="spellEnd"/>
      <w:r>
        <w:t xml:space="preserve">` </w:t>
      </w:r>
      <w:proofErr w:type="spellStart"/>
      <w:proofErr w:type="gramStart"/>
      <w:r>
        <w:t>varchar</w:t>
      </w:r>
      <w:proofErr w:type="spellEnd"/>
      <w:r>
        <w:t>(</w:t>
      </w:r>
      <w:proofErr w:type="gramEnd"/>
      <w:r>
        <w:t xml:space="preserve">200) NOT NULL, </w:t>
      </w:r>
    </w:p>
    <w:p w:rsidR="00C32311" w:rsidRDefault="00C32311" w:rsidP="00C0666B">
      <w:pPr>
        <w:spacing w:line="360" w:lineRule="auto"/>
      </w:pPr>
      <w:r>
        <w:t xml:space="preserve">  `</w:t>
      </w:r>
      <w:proofErr w:type="gramStart"/>
      <w:r>
        <w:t>organizer</w:t>
      </w:r>
      <w:proofErr w:type="gramEnd"/>
      <w:r>
        <w:t xml:space="preserve">` </w:t>
      </w:r>
      <w:proofErr w:type="spellStart"/>
      <w:r>
        <w:t>varchar</w:t>
      </w:r>
      <w:proofErr w:type="spellEnd"/>
      <w:r>
        <w:t xml:space="preserve">(100) DEFAULT NULL, </w:t>
      </w:r>
    </w:p>
    <w:p w:rsidR="00C32311" w:rsidRDefault="00C32311" w:rsidP="00C0666B">
      <w:pPr>
        <w:spacing w:line="360" w:lineRule="auto"/>
      </w:pPr>
      <w:r>
        <w:t xml:space="preserve">  `</w:t>
      </w:r>
      <w:proofErr w:type="spellStart"/>
      <w:r>
        <w:t>from_date</w:t>
      </w:r>
      <w:proofErr w:type="spellEnd"/>
      <w:r>
        <w:t xml:space="preserve">` date NOT NULL, </w:t>
      </w:r>
    </w:p>
    <w:p w:rsidR="00C32311" w:rsidRDefault="00C32311" w:rsidP="00C0666B">
      <w:pPr>
        <w:spacing w:line="360" w:lineRule="auto"/>
      </w:pPr>
      <w:r>
        <w:t xml:space="preserve">  `</w:t>
      </w:r>
      <w:proofErr w:type="spellStart"/>
      <w:r>
        <w:t>to_date</w:t>
      </w:r>
      <w:proofErr w:type="spellEnd"/>
      <w:r>
        <w:t xml:space="preserve">` date NOT NULL, </w:t>
      </w:r>
    </w:p>
    <w:p w:rsidR="00C32311" w:rsidRDefault="00C32311" w:rsidP="00C0666B">
      <w:pPr>
        <w:spacing w:line="360" w:lineRule="auto"/>
      </w:pPr>
      <w:r>
        <w:t xml:space="preserve">  `</w:t>
      </w:r>
      <w:proofErr w:type="gramStart"/>
      <w:r>
        <w:t>venue</w:t>
      </w:r>
      <w:proofErr w:type="gramEnd"/>
      <w:r>
        <w:t xml:space="preserve">` </w:t>
      </w:r>
      <w:proofErr w:type="spellStart"/>
      <w:r>
        <w:t>varchar</w:t>
      </w:r>
      <w:proofErr w:type="spellEnd"/>
      <w:r>
        <w:t xml:space="preserve">(100) NOT NULL, </w:t>
      </w:r>
    </w:p>
    <w:p w:rsidR="00C32311" w:rsidRDefault="00C32311" w:rsidP="00C0666B">
      <w:pPr>
        <w:spacing w:line="360" w:lineRule="auto"/>
      </w:pPr>
      <w:r>
        <w:t xml:space="preserve">  `</w:t>
      </w:r>
      <w:proofErr w:type="gramStart"/>
      <w:r>
        <w:t>abstract</w:t>
      </w:r>
      <w:proofErr w:type="gramEnd"/>
      <w:r>
        <w:t xml:space="preserve">` </w:t>
      </w:r>
      <w:proofErr w:type="spellStart"/>
      <w:r>
        <w:t>varchar</w:t>
      </w:r>
      <w:proofErr w:type="spellEnd"/>
      <w:r>
        <w:t xml:space="preserve">(500) NOT NULL, </w:t>
      </w:r>
    </w:p>
    <w:p w:rsidR="00C32311" w:rsidRDefault="00C32311" w:rsidP="00C0666B">
      <w:pPr>
        <w:spacing w:line="360" w:lineRule="auto"/>
      </w:pPr>
      <w:r>
        <w:t xml:space="preserve">  `</w:t>
      </w:r>
      <w:proofErr w:type="gramStart"/>
      <w:r>
        <w:t>keywords</w:t>
      </w:r>
      <w:proofErr w:type="gramEnd"/>
      <w:r>
        <w:t xml:space="preserve">` </w:t>
      </w:r>
      <w:proofErr w:type="spellStart"/>
      <w:r>
        <w:t>varchar</w:t>
      </w:r>
      <w:proofErr w:type="spellEnd"/>
      <w:r>
        <w:t xml:space="preserve">(200) NOT NULL, </w:t>
      </w:r>
    </w:p>
    <w:p w:rsidR="00C32311" w:rsidRDefault="00C32311" w:rsidP="00C0666B">
      <w:pPr>
        <w:spacing w:line="360" w:lineRule="auto"/>
      </w:pPr>
      <w:r>
        <w:t xml:space="preserve">  `</w:t>
      </w:r>
      <w:proofErr w:type="spellStart"/>
      <w:proofErr w:type="gramStart"/>
      <w:r>
        <w:t>url</w:t>
      </w:r>
      <w:proofErr w:type="spellEnd"/>
      <w:proofErr w:type="gramEnd"/>
      <w:r>
        <w:t xml:space="preserve">` </w:t>
      </w:r>
      <w:proofErr w:type="spellStart"/>
      <w:r>
        <w:t>varchar</w:t>
      </w:r>
      <w:proofErr w:type="spellEnd"/>
      <w:r>
        <w:t xml:space="preserve">(100) DEFAULT NULL, </w:t>
      </w:r>
    </w:p>
    <w:p w:rsidR="00C32311" w:rsidRDefault="00C32311" w:rsidP="00C0666B">
      <w:pPr>
        <w:spacing w:line="360" w:lineRule="auto"/>
      </w:pPr>
      <w:r>
        <w:t xml:space="preserve">  `</w:t>
      </w:r>
      <w:proofErr w:type="gramStart"/>
      <w:r>
        <w:t>file</w:t>
      </w:r>
      <w:proofErr w:type="gramEnd"/>
      <w:r>
        <w:t xml:space="preserve">` </w:t>
      </w:r>
      <w:proofErr w:type="spellStart"/>
      <w:r>
        <w:t>varchar</w:t>
      </w:r>
      <w:proofErr w:type="spellEnd"/>
      <w:r>
        <w:t xml:space="preserve">(500) NOT NULL, </w:t>
      </w:r>
    </w:p>
    <w:p w:rsidR="00C32311" w:rsidRDefault="00C32311" w:rsidP="00C0666B">
      <w:pPr>
        <w:spacing w:line="360" w:lineRule="auto"/>
      </w:pPr>
      <w:r>
        <w:t xml:space="preserve">  `</w:t>
      </w:r>
      <w:proofErr w:type="spellStart"/>
      <w:r>
        <w:t>from_page</w:t>
      </w:r>
      <w:proofErr w:type="spellEnd"/>
      <w:r>
        <w:t xml:space="preserve">` </w:t>
      </w:r>
      <w:proofErr w:type="spellStart"/>
      <w:proofErr w:type="gramStart"/>
      <w:r>
        <w:t>int</w:t>
      </w:r>
      <w:proofErr w:type="spellEnd"/>
      <w:r>
        <w:t>(</w:t>
      </w:r>
      <w:proofErr w:type="gramEnd"/>
      <w:r>
        <w:t xml:space="preserve">11) DEFAULT NULL, </w:t>
      </w:r>
    </w:p>
    <w:p w:rsidR="00C32311" w:rsidRDefault="00C32311" w:rsidP="00C0666B">
      <w:pPr>
        <w:spacing w:line="360" w:lineRule="auto"/>
      </w:pPr>
      <w:r>
        <w:t xml:space="preserve">  `</w:t>
      </w:r>
      <w:proofErr w:type="spellStart"/>
      <w:r>
        <w:t>to_page</w:t>
      </w:r>
      <w:proofErr w:type="spellEnd"/>
      <w:r>
        <w:t xml:space="preserve">` </w:t>
      </w:r>
      <w:proofErr w:type="spellStart"/>
      <w:proofErr w:type="gramStart"/>
      <w:r>
        <w:t>int</w:t>
      </w:r>
      <w:proofErr w:type="spellEnd"/>
      <w:r>
        <w:t>(</w:t>
      </w:r>
      <w:proofErr w:type="gramEnd"/>
      <w:r>
        <w:t xml:space="preserve">11) DEFAULT NULL, </w:t>
      </w:r>
    </w:p>
    <w:p w:rsidR="00C32311" w:rsidRDefault="00C32311" w:rsidP="00C0666B">
      <w:pPr>
        <w:spacing w:line="360" w:lineRule="auto"/>
      </w:pPr>
      <w:r>
        <w:t xml:space="preserve">  `</w:t>
      </w:r>
      <w:proofErr w:type="spellStart"/>
      <w:r>
        <w:t>paper_title</w:t>
      </w:r>
      <w:proofErr w:type="spellEnd"/>
      <w:r>
        <w:t xml:space="preserve">` </w:t>
      </w:r>
      <w:proofErr w:type="spellStart"/>
      <w:proofErr w:type="gramStart"/>
      <w:r>
        <w:t>varchar</w:t>
      </w:r>
      <w:proofErr w:type="spellEnd"/>
      <w:r>
        <w:t>(</w:t>
      </w:r>
      <w:proofErr w:type="gramEnd"/>
      <w:r>
        <w:t xml:space="preserve">100) DEFAULT NULL, </w:t>
      </w:r>
    </w:p>
    <w:p w:rsidR="00C32311" w:rsidRDefault="00C32311" w:rsidP="00C0666B">
      <w:pPr>
        <w:spacing w:line="360" w:lineRule="auto"/>
      </w:pPr>
      <w:r>
        <w:t xml:space="preserve">  PRIMARY KEY (`</w:t>
      </w:r>
      <w:proofErr w:type="spellStart"/>
      <w:r>
        <w:t>id`</w:t>
      </w:r>
      <w:proofErr w:type="gramStart"/>
      <w:r>
        <w:t>,`</w:t>
      </w:r>
      <w:proofErr w:type="gramEnd"/>
      <w:r>
        <w:t>conference_id</w:t>
      </w:r>
      <w:proofErr w:type="spellEnd"/>
      <w:r>
        <w:t xml:space="preserve">`), </w:t>
      </w:r>
    </w:p>
    <w:p w:rsidR="00C32311" w:rsidRDefault="00C32311" w:rsidP="00C0666B">
      <w:pPr>
        <w:spacing w:line="360" w:lineRule="auto"/>
      </w:pPr>
      <w:r>
        <w:lastRenderedPageBreak/>
        <w:t xml:space="preserve">  KEY `</w:t>
      </w:r>
      <w:proofErr w:type="spellStart"/>
      <w:r>
        <w:t>ctype</w:t>
      </w:r>
      <w:proofErr w:type="spellEnd"/>
      <w:r>
        <w:t>` (`</w:t>
      </w:r>
      <w:proofErr w:type="spellStart"/>
      <w:r>
        <w:t>conference_type</w:t>
      </w:r>
      <w:proofErr w:type="spellEnd"/>
      <w:r>
        <w:t xml:space="preserve">`), </w:t>
      </w:r>
    </w:p>
    <w:p w:rsidR="00C32311" w:rsidRDefault="00C32311" w:rsidP="00C0666B">
      <w:pPr>
        <w:spacing w:line="360" w:lineRule="auto"/>
      </w:pPr>
      <w:r>
        <w:t xml:space="preserve">  KEY `cid` (`</w:t>
      </w:r>
      <w:proofErr w:type="spellStart"/>
      <w:r>
        <w:t>conference_id</w:t>
      </w:r>
      <w:proofErr w:type="spellEnd"/>
      <w:r>
        <w:t xml:space="preserve">`) </w:t>
      </w:r>
    </w:p>
    <w:p w:rsidR="00C32311" w:rsidRDefault="00C32311" w:rsidP="00C0666B">
      <w:pPr>
        <w:spacing w:line="360" w:lineRule="auto"/>
      </w:pPr>
      <w:r>
        <w:t>) ENGINE=</w:t>
      </w:r>
      <w:proofErr w:type="spellStart"/>
      <w:r>
        <w:t>InnoDB</w:t>
      </w:r>
      <w:proofErr w:type="spellEnd"/>
      <w:r>
        <w:t xml:space="preserve"> DEFAULT CHARSET=latin1; </w:t>
      </w:r>
    </w:p>
    <w:p w:rsidR="00C32311" w:rsidRDefault="00C32311" w:rsidP="002F271E">
      <w:pPr>
        <w:spacing w:line="360" w:lineRule="auto"/>
      </w:pPr>
      <w:r>
        <w:t xml:space="preserve"> </w:t>
      </w:r>
    </w:p>
    <w:p w:rsidR="00C32311" w:rsidRDefault="00C32311" w:rsidP="00C0666B">
      <w:pPr>
        <w:spacing w:line="360" w:lineRule="auto"/>
      </w:pPr>
      <w:r>
        <w:t>CREATE TABLE IF NOT EXISTS `</w:t>
      </w:r>
      <w:proofErr w:type="spellStart"/>
      <w:r>
        <w:t>conference_authors</w:t>
      </w:r>
      <w:proofErr w:type="spellEnd"/>
      <w:r>
        <w:t xml:space="preserve">` (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 xml:space="preserve">(10) NOT NULL, </w:t>
      </w:r>
    </w:p>
    <w:p w:rsidR="00C32311" w:rsidRDefault="00C32311" w:rsidP="00C0666B">
      <w:pPr>
        <w:spacing w:line="360" w:lineRule="auto"/>
      </w:pPr>
      <w:r>
        <w:t xml:space="preserve">  `</w:t>
      </w:r>
      <w:proofErr w:type="spellStart"/>
      <w:r>
        <w:t>conference_id</w:t>
      </w:r>
      <w:proofErr w:type="spellEnd"/>
      <w:r>
        <w:t xml:space="preserve">` </w:t>
      </w:r>
      <w:proofErr w:type="spellStart"/>
      <w:proofErr w:type="gramStart"/>
      <w:r>
        <w:t>int</w:t>
      </w:r>
      <w:proofErr w:type="spellEnd"/>
      <w:r>
        <w:t>(</w:t>
      </w:r>
      <w:proofErr w:type="gramEnd"/>
      <w:r>
        <w:t xml:space="preserve">11) NOT NULL, </w:t>
      </w:r>
    </w:p>
    <w:p w:rsidR="00C32311" w:rsidRDefault="00C32311" w:rsidP="00C0666B">
      <w:pPr>
        <w:spacing w:line="360" w:lineRule="auto"/>
      </w:pPr>
      <w:r>
        <w:t xml:space="preserve">  `</w:t>
      </w:r>
      <w:proofErr w:type="spellStart"/>
      <w:r>
        <w:t>author_name</w:t>
      </w:r>
      <w:proofErr w:type="spellEnd"/>
      <w:r>
        <w:t xml:space="preserve">` </w:t>
      </w:r>
      <w:proofErr w:type="spellStart"/>
      <w:proofErr w:type="gramStart"/>
      <w:r>
        <w:t>varchar</w:t>
      </w:r>
      <w:proofErr w:type="spellEnd"/>
      <w:r>
        <w:t>(</w:t>
      </w:r>
      <w:proofErr w:type="gramEnd"/>
      <w:r>
        <w:t xml:space="preserve">40) NOT NULL, </w:t>
      </w:r>
    </w:p>
    <w:p w:rsidR="00C32311" w:rsidRDefault="00C32311" w:rsidP="00C0666B">
      <w:pPr>
        <w:spacing w:line="360" w:lineRule="auto"/>
      </w:pPr>
      <w:r>
        <w:t xml:space="preserve">  PRIMARY KEY (`</w:t>
      </w:r>
      <w:proofErr w:type="spellStart"/>
      <w:r>
        <w:t>id`</w:t>
      </w:r>
      <w:proofErr w:type="gramStart"/>
      <w:r>
        <w:t>,`</w:t>
      </w:r>
      <w:proofErr w:type="gramEnd"/>
      <w:r>
        <w:t>conference_id`,`author_name</w:t>
      </w:r>
      <w:proofErr w:type="spellEnd"/>
      <w:r>
        <w:t xml:space="preserve">`), </w:t>
      </w:r>
    </w:p>
    <w:p w:rsidR="00C32311" w:rsidRDefault="00C32311" w:rsidP="00C0666B">
      <w:pPr>
        <w:spacing w:line="360" w:lineRule="auto"/>
      </w:pPr>
      <w:r>
        <w:t xml:space="preserve">  KEY `</w:t>
      </w:r>
      <w:proofErr w:type="spellStart"/>
      <w:r>
        <w:t>con_id</w:t>
      </w:r>
      <w:proofErr w:type="spellEnd"/>
      <w:r>
        <w:t>` (`</w:t>
      </w:r>
      <w:proofErr w:type="spellStart"/>
      <w:r>
        <w:t>conference_id</w:t>
      </w:r>
      <w:proofErr w:type="spellEnd"/>
      <w:r>
        <w:t xml:space="preserve">`) </w:t>
      </w:r>
    </w:p>
    <w:p w:rsidR="00C32311" w:rsidRDefault="00C32311" w:rsidP="00C0666B">
      <w:pPr>
        <w:spacing w:line="360" w:lineRule="auto"/>
      </w:pPr>
      <w:r>
        <w:t>) ENGINE=</w:t>
      </w:r>
      <w:proofErr w:type="spellStart"/>
      <w:r>
        <w:t>InnoDB</w:t>
      </w:r>
      <w:proofErr w:type="spellEnd"/>
      <w:r>
        <w:t xml:space="preserve"> DEFAULT CHARSET=latin1; </w:t>
      </w:r>
    </w:p>
    <w:p w:rsidR="00C32311" w:rsidRDefault="00C32311" w:rsidP="00C0666B">
      <w:pPr>
        <w:spacing w:after="241" w:line="360" w:lineRule="auto"/>
      </w:pPr>
      <w:r>
        <w:t xml:space="preserve"> </w:t>
      </w:r>
    </w:p>
    <w:p w:rsidR="00C32311" w:rsidRDefault="00C32311" w:rsidP="00C0666B">
      <w:pPr>
        <w:spacing w:line="360" w:lineRule="auto"/>
      </w:pPr>
      <w:r>
        <w:t xml:space="preserve">CREATE TABLE IF NOT EXISTS `consultancy` ( </w:t>
      </w:r>
    </w:p>
    <w:p w:rsidR="00C32311" w:rsidRDefault="00C32311" w:rsidP="00C0666B">
      <w:pPr>
        <w:spacing w:line="360" w:lineRule="auto"/>
      </w:pPr>
      <w:r>
        <w:t xml:space="preserve">  `</w:t>
      </w:r>
      <w:proofErr w:type="spellStart"/>
      <w:r>
        <w:t>consultancy_id</w:t>
      </w:r>
      <w:proofErr w:type="spellEnd"/>
      <w:r>
        <w:t xml:space="preserve">` </w:t>
      </w:r>
      <w:proofErr w:type="spellStart"/>
      <w:proofErr w:type="gramStart"/>
      <w:r>
        <w:t>int</w:t>
      </w:r>
      <w:proofErr w:type="spellEnd"/>
      <w:r>
        <w:t>(</w:t>
      </w:r>
      <w:proofErr w:type="gramEnd"/>
      <w:r>
        <w:t xml:space="preserve">11) NOT NULL, </w:t>
      </w:r>
    </w:p>
    <w:p w:rsidR="00C32311" w:rsidRDefault="00C32311" w:rsidP="00C0666B">
      <w:pPr>
        <w:spacing w:line="360" w:lineRule="auto"/>
      </w:pPr>
      <w:r>
        <w:t xml:space="preserve">  `</w:t>
      </w:r>
      <w:proofErr w:type="gramStart"/>
      <w:r>
        <w:t>client</w:t>
      </w:r>
      <w:proofErr w:type="gramEnd"/>
      <w:r>
        <w:t xml:space="preserve">` </w:t>
      </w:r>
      <w:proofErr w:type="spellStart"/>
      <w:r>
        <w:t>varchar</w:t>
      </w:r>
      <w:proofErr w:type="spellEnd"/>
      <w:r>
        <w:t xml:space="preserve">(80) NOT NULL, </w:t>
      </w:r>
    </w:p>
    <w:p w:rsidR="00C32311" w:rsidRDefault="00C32311" w:rsidP="00C0666B">
      <w:pPr>
        <w:spacing w:line="360" w:lineRule="auto"/>
      </w:pPr>
      <w:r>
        <w:t xml:space="preserve">  `</w:t>
      </w:r>
      <w:proofErr w:type="spellStart"/>
      <w:r>
        <w:t>work_title</w:t>
      </w:r>
      <w:proofErr w:type="spellEnd"/>
      <w:r>
        <w:t xml:space="preserve">` </w:t>
      </w:r>
      <w:proofErr w:type="spellStart"/>
      <w:proofErr w:type="gramStart"/>
      <w:r>
        <w:t>varchar</w:t>
      </w:r>
      <w:proofErr w:type="spellEnd"/>
      <w:r>
        <w:t>(</w:t>
      </w:r>
      <w:proofErr w:type="gramEnd"/>
      <w:r>
        <w:t xml:space="preserve">80) NOT NULL, </w:t>
      </w:r>
    </w:p>
    <w:p w:rsidR="00C32311" w:rsidRDefault="00C32311" w:rsidP="00C0666B">
      <w:pPr>
        <w:spacing w:line="360" w:lineRule="auto"/>
      </w:pPr>
      <w:r>
        <w:t xml:space="preserve">  `</w:t>
      </w:r>
      <w:proofErr w:type="spellStart"/>
      <w:r>
        <w:t>start_date</w:t>
      </w:r>
      <w:proofErr w:type="spellEnd"/>
      <w:r>
        <w:t xml:space="preserve">` date NOT NULL, </w:t>
      </w:r>
    </w:p>
    <w:p w:rsidR="00C32311" w:rsidRDefault="00C32311" w:rsidP="00C0666B">
      <w:pPr>
        <w:spacing w:line="360" w:lineRule="auto"/>
      </w:pPr>
      <w:r>
        <w:t xml:space="preserve">  `</w:t>
      </w:r>
      <w:proofErr w:type="spellStart"/>
      <w:r>
        <w:t>end_date</w:t>
      </w:r>
      <w:proofErr w:type="spellEnd"/>
      <w:r>
        <w:t xml:space="preserve">` date NOT NULL, </w:t>
      </w:r>
    </w:p>
    <w:p w:rsidR="00C32311" w:rsidRDefault="00C32311" w:rsidP="00C0666B">
      <w:pPr>
        <w:spacing w:line="360" w:lineRule="auto"/>
      </w:pPr>
      <w:r>
        <w:t xml:space="preserve">  `</w:t>
      </w:r>
      <w:proofErr w:type="spellStart"/>
      <w:r>
        <w:t>revenue_generated</w:t>
      </w:r>
      <w:proofErr w:type="spellEnd"/>
      <w:r>
        <w:t xml:space="preserve">` </w:t>
      </w:r>
      <w:proofErr w:type="spellStart"/>
      <w:proofErr w:type="gramStart"/>
      <w:r>
        <w:t>varchar</w:t>
      </w:r>
      <w:proofErr w:type="spellEnd"/>
      <w:r>
        <w:t>(</w:t>
      </w:r>
      <w:proofErr w:type="gramEnd"/>
      <w:r>
        <w:t xml:space="preserve">15) NOT NULL, </w:t>
      </w:r>
    </w:p>
    <w:p w:rsidR="00C32311" w:rsidRDefault="00C32311" w:rsidP="00C0666B">
      <w:pPr>
        <w:spacing w:line="360" w:lineRule="auto"/>
      </w:pPr>
      <w:r>
        <w:t xml:space="preserve">  `</w:t>
      </w:r>
      <w:proofErr w:type="gramStart"/>
      <w:r>
        <w:t>summary</w:t>
      </w:r>
      <w:proofErr w:type="gramEnd"/>
      <w:r>
        <w:t xml:space="preserve">` </w:t>
      </w:r>
      <w:proofErr w:type="spellStart"/>
      <w:r>
        <w:t>varchar</w:t>
      </w:r>
      <w:proofErr w:type="spellEnd"/>
      <w:r>
        <w:t xml:space="preserve">(100) DEFAULT NULL, </w:t>
      </w:r>
    </w:p>
    <w:p w:rsidR="00C32311" w:rsidRDefault="00C32311" w:rsidP="00C0666B">
      <w:pPr>
        <w:spacing w:line="360" w:lineRule="auto"/>
      </w:pPr>
      <w:r>
        <w:t xml:space="preserve">  `</w:t>
      </w:r>
      <w:proofErr w:type="spellStart"/>
      <w:r>
        <w:t>labs_allocated</w:t>
      </w:r>
      <w:proofErr w:type="spellEnd"/>
      <w:r>
        <w:t xml:space="preserve">` </w:t>
      </w:r>
      <w:proofErr w:type="spellStart"/>
      <w:proofErr w:type="gramStart"/>
      <w:r>
        <w:t>varchar</w:t>
      </w:r>
      <w:proofErr w:type="spellEnd"/>
      <w:r>
        <w:t>(</w:t>
      </w:r>
      <w:proofErr w:type="gramEnd"/>
      <w:r>
        <w:t xml:space="preserve">100) DEFAULT NULL, </w:t>
      </w:r>
    </w:p>
    <w:p w:rsidR="00C32311" w:rsidRDefault="00C32311" w:rsidP="00C0666B">
      <w:pPr>
        <w:spacing w:line="360" w:lineRule="auto"/>
      </w:pPr>
      <w:r>
        <w:t xml:space="preserve">  `</w:t>
      </w:r>
      <w:proofErr w:type="spellStart"/>
      <w:proofErr w:type="gramStart"/>
      <w:r>
        <w:t>url</w:t>
      </w:r>
      <w:proofErr w:type="spellEnd"/>
      <w:proofErr w:type="gramEnd"/>
      <w:r>
        <w:t xml:space="preserve">` </w:t>
      </w:r>
      <w:proofErr w:type="spellStart"/>
      <w:r>
        <w:t>varchar</w:t>
      </w:r>
      <w:proofErr w:type="spellEnd"/>
      <w:r>
        <w:t xml:space="preserve">(40) DEFAULT NULL,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(10) NOT NULL DEFAULT '',</w:t>
      </w:r>
      <w:r w:rsidR="000F4A9D">
        <w:t>‘’</w:t>
      </w:r>
      <w:r>
        <w:t xml:space="preserve">  PRIMARY KEY (`</w:t>
      </w:r>
      <w:proofErr w:type="spellStart"/>
      <w:r>
        <w:t>consultancy_id`,`id</w:t>
      </w:r>
      <w:proofErr w:type="spellEnd"/>
      <w:r>
        <w:t xml:space="preserve">`), KEY `id` (`id`) </w:t>
      </w:r>
    </w:p>
    <w:p w:rsidR="00C32311" w:rsidRDefault="00C32311" w:rsidP="00C0666B">
      <w:pPr>
        <w:spacing w:line="360" w:lineRule="auto"/>
      </w:pPr>
      <w:r>
        <w:t>) ENGINE=</w:t>
      </w:r>
      <w:proofErr w:type="spellStart"/>
      <w:r>
        <w:t>InnoDB</w:t>
      </w:r>
      <w:proofErr w:type="spellEnd"/>
      <w:r>
        <w:t xml:space="preserve"> DEFAULT CHARSET=latin1; </w:t>
      </w:r>
    </w:p>
    <w:p w:rsidR="00C32311" w:rsidRDefault="00C32311" w:rsidP="002F271E">
      <w:pPr>
        <w:spacing w:after="241" w:line="360" w:lineRule="auto"/>
      </w:pPr>
      <w:r>
        <w:lastRenderedPageBreak/>
        <w:t xml:space="preserve"> </w:t>
      </w:r>
    </w:p>
    <w:p w:rsidR="00C32311" w:rsidRDefault="00C32311" w:rsidP="00C0666B">
      <w:pPr>
        <w:spacing w:line="360" w:lineRule="auto"/>
      </w:pPr>
      <w:r>
        <w:t>CREATE TABLE IF NOT EXISTS `</w:t>
      </w:r>
      <w:proofErr w:type="spellStart"/>
      <w:r>
        <w:t>consultancy_collaboration</w:t>
      </w:r>
      <w:proofErr w:type="spellEnd"/>
      <w:r>
        <w:t xml:space="preserve">` (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 xml:space="preserve">(10) NOT NULL, </w:t>
      </w:r>
    </w:p>
    <w:p w:rsidR="00C32311" w:rsidRDefault="00C32311" w:rsidP="00C0666B">
      <w:pPr>
        <w:spacing w:line="360" w:lineRule="auto"/>
      </w:pPr>
      <w:r>
        <w:t xml:space="preserve">  `</w:t>
      </w:r>
      <w:proofErr w:type="spellStart"/>
      <w:r>
        <w:t>consultancy_id</w:t>
      </w:r>
      <w:proofErr w:type="spellEnd"/>
      <w:r>
        <w:t xml:space="preserve">` </w:t>
      </w:r>
      <w:proofErr w:type="spellStart"/>
      <w:proofErr w:type="gramStart"/>
      <w:r>
        <w:t>int</w:t>
      </w:r>
      <w:proofErr w:type="spellEnd"/>
      <w:r>
        <w:t>(</w:t>
      </w:r>
      <w:proofErr w:type="gramEnd"/>
      <w:r>
        <w:t xml:space="preserve">11) NOT NULL, </w:t>
      </w:r>
    </w:p>
    <w:p w:rsidR="00C32311" w:rsidRDefault="00C32311" w:rsidP="00C0666B">
      <w:pPr>
        <w:spacing w:line="360" w:lineRule="auto"/>
      </w:pPr>
      <w:r>
        <w:t xml:space="preserve">  `</w:t>
      </w:r>
      <w:proofErr w:type="spellStart"/>
      <w:r>
        <w:t>collaborator_name</w:t>
      </w:r>
      <w:proofErr w:type="spellEnd"/>
      <w:r>
        <w:t xml:space="preserve">` </w:t>
      </w:r>
      <w:proofErr w:type="spellStart"/>
      <w:proofErr w:type="gramStart"/>
      <w:r>
        <w:t>varchar</w:t>
      </w:r>
      <w:proofErr w:type="spellEnd"/>
      <w:r>
        <w:t>(</w:t>
      </w:r>
      <w:proofErr w:type="gramEnd"/>
      <w:r>
        <w:t xml:space="preserve">40) NOT NULL, </w:t>
      </w:r>
    </w:p>
    <w:p w:rsidR="00C32311" w:rsidRDefault="00C32311" w:rsidP="00C0666B">
      <w:pPr>
        <w:spacing w:line="360" w:lineRule="auto"/>
      </w:pPr>
      <w:r>
        <w:t xml:space="preserve">  PRIMARY KEY (`</w:t>
      </w:r>
      <w:proofErr w:type="spellStart"/>
      <w:r>
        <w:t>id`</w:t>
      </w:r>
      <w:proofErr w:type="gramStart"/>
      <w:r>
        <w:t>,`</w:t>
      </w:r>
      <w:proofErr w:type="gramEnd"/>
      <w:r>
        <w:t>consultancy_id</w:t>
      </w:r>
      <w:proofErr w:type="spellEnd"/>
      <w:r>
        <w:t xml:space="preserve">`), </w:t>
      </w:r>
    </w:p>
    <w:p w:rsidR="00C32311" w:rsidRDefault="00C32311" w:rsidP="00C0666B">
      <w:pPr>
        <w:spacing w:line="360" w:lineRule="auto"/>
      </w:pPr>
      <w:r>
        <w:t xml:space="preserve">  KEY `</w:t>
      </w:r>
      <w:proofErr w:type="spellStart"/>
      <w:r>
        <w:t>consultancy_id</w:t>
      </w:r>
      <w:proofErr w:type="spellEnd"/>
      <w:r>
        <w:t>` (`</w:t>
      </w:r>
      <w:proofErr w:type="spellStart"/>
      <w:r>
        <w:t>consultancy_id</w:t>
      </w:r>
      <w:proofErr w:type="spellEnd"/>
      <w:r>
        <w:t xml:space="preserve">`) </w:t>
      </w:r>
    </w:p>
    <w:p w:rsidR="00C32311" w:rsidRDefault="00C32311" w:rsidP="00C0666B">
      <w:pPr>
        <w:spacing w:line="360" w:lineRule="auto"/>
      </w:pPr>
      <w:r>
        <w:t>) ENGINE=</w:t>
      </w:r>
      <w:proofErr w:type="spellStart"/>
      <w:r>
        <w:t>InnoDB</w:t>
      </w:r>
      <w:proofErr w:type="spellEnd"/>
      <w:r>
        <w:t xml:space="preserve"> DEFAULT CHARSET=latin1; </w:t>
      </w:r>
    </w:p>
    <w:p w:rsidR="00C32311" w:rsidRDefault="00C32311" w:rsidP="002F271E">
      <w:pPr>
        <w:spacing w:after="238" w:line="360" w:lineRule="auto"/>
      </w:pPr>
      <w:r>
        <w:t xml:space="preserve">  </w:t>
      </w:r>
    </w:p>
    <w:p w:rsidR="00C32311" w:rsidRDefault="00C32311" w:rsidP="00C0666B">
      <w:pPr>
        <w:spacing w:line="360" w:lineRule="auto"/>
      </w:pPr>
      <w:r>
        <w:t>CREATE TABLE IF NOT EXISTS `</w:t>
      </w:r>
      <w:proofErr w:type="spellStart"/>
      <w:r>
        <w:t>consultancy_faculty_involved</w:t>
      </w:r>
      <w:proofErr w:type="spellEnd"/>
      <w:r>
        <w:t xml:space="preserve">` (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 xml:space="preserve">(10) NOT NULL, </w:t>
      </w:r>
    </w:p>
    <w:p w:rsidR="00C32311" w:rsidRDefault="00C32311" w:rsidP="00C0666B">
      <w:pPr>
        <w:spacing w:line="360" w:lineRule="auto"/>
      </w:pPr>
      <w:r>
        <w:t xml:space="preserve">  `</w:t>
      </w:r>
      <w:proofErr w:type="spellStart"/>
      <w:r>
        <w:t>consultancy_id</w:t>
      </w:r>
      <w:proofErr w:type="spellEnd"/>
      <w:r>
        <w:t xml:space="preserve">` </w:t>
      </w:r>
      <w:proofErr w:type="spellStart"/>
      <w:proofErr w:type="gramStart"/>
      <w:r>
        <w:t>int</w:t>
      </w:r>
      <w:proofErr w:type="spellEnd"/>
      <w:r>
        <w:t>(</w:t>
      </w:r>
      <w:proofErr w:type="gramEnd"/>
      <w:r>
        <w:t xml:space="preserve">11) NOT NULL, </w:t>
      </w:r>
    </w:p>
    <w:p w:rsidR="00C32311" w:rsidRDefault="00C32311" w:rsidP="00C0666B">
      <w:pPr>
        <w:spacing w:line="360" w:lineRule="auto"/>
      </w:pPr>
      <w:r>
        <w:t xml:space="preserve">  `</w:t>
      </w:r>
      <w:proofErr w:type="spellStart"/>
      <w:proofErr w:type="gramStart"/>
      <w:r>
        <w:t>fname</w:t>
      </w:r>
      <w:proofErr w:type="spellEnd"/>
      <w:proofErr w:type="gramEnd"/>
      <w:r>
        <w:t xml:space="preserve">` </w:t>
      </w:r>
      <w:proofErr w:type="spellStart"/>
      <w:r>
        <w:t>varchar</w:t>
      </w:r>
      <w:proofErr w:type="spellEnd"/>
      <w:r>
        <w:t xml:space="preserve">(40) NOT NULL, </w:t>
      </w:r>
    </w:p>
    <w:p w:rsidR="00C32311" w:rsidRDefault="00C32311" w:rsidP="00C0666B">
      <w:pPr>
        <w:spacing w:line="360" w:lineRule="auto"/>
      </w:pPr>
      <w:r>
        <w:t xml:space="preserve">  PRIMARY KEY (`</w:t>
      </w:r>
      <w:proofErr w:type="spellStart"/>
      <w:r>
        <w:t>id`</w:t>
      </w:r>
      <w:proofErr w:type="gramStart"/>
      <w:r>
        <w:t>,`</w:t>
      </w:r>
      <w:proofErr w:type="gramEnd"/>
      <w:r>
        <w:t>consultancy_id`,`fname</w:t>
      </w:r>
      <w:proofErr w:type="spellEnd"/>
      <w:r>
        <w:t xml:space="preserve">`), </w:t>
      </w:r>
    </w:p>
    <w:p w:rsidR="00C32311" w:rsidRDefault="00C32311" w:rsidP="00C0666B">
      <w:pPr>
        <w:spacing w:after="42" w:line="360" w:lineRule="auto"/>
      </w:pPr>
      <w:r>
        <w:t xml:space="preserve">  KEY `consultancy_fac_inv_ibfk_3` </w:t>
      </w:r>
    </w:p>
    <w:p w:rsidR="00C32311" w:rsidRDefault="00C32311" w:rsidP="00C0666B">
      <w:pPr>
        <w:spacing w:line="360" w:lineRule="auto"/>
      </w:pPr>
      <w:r>
        <w:t>(`</w:t>
      </w:r>
      <w:proofErr w:type="spellStart"/>
      <w:r>
        <w:t>consultancy_id</w:t>
      </w:r>
      <w:proofErr w:type="spellEnd"/>
      <w:r>
        <w:t xml:space="preserve">`) </w:t>
      </w:r>
    </w:p>
    <w:p w:rsidR="00C32311" w:rsidRDefault="00C32311" w:rsidP="00C0666B">
      <w:pPr>
        <w:spacing w:line="360" w:lineRule="auto"/>
      </w:pPr>
      <w:r>
        <w:t>) ENGINE=</w:t>
      </w:r>
      <w:proofErr w:type="spellStart"/>
      <w:r>
        <w:t>InnoDB</w:t>
      </w:r>
      <w:proofErr w:type="spellEnd"/>
      <w:r>
        <w:t xml:space="preserve"> DEFAULT CHARSET=latin1; </w:t>
      </w:r>
    </w:p>
    <w:p w:rsidR="00C32311" w:rsidRDefault="00C32311" w:rsidP="00C0666B">
      <w:pPr>
        <w:spacing w:after="241" w:line="360" w:lineRule="auto"/>
      </w:pPr>
      <w:r>
        <w:t xml:space="preserve"> </w:t>
      </w:r>
    </w:p>
    <w:p w:rsidR="00C32311" w:rsidRDefault="00C32311" w:rsidP="00C0666B">
      <w:pPr>
        <w:spacing w:line="360" w:lineRule="auto"/>
      </w:pPr>
      <w:r>
        <w:t>CREATE TABLE IF NOT EXISTS `</w:t>
      </w:r>
      <w:proofErr w:type="spellStart"/>
      <w:r>
        <w:t>consultancy_student_involved</w:t>
      </w:r>
      <w:proofErr w:type="spellEnd"/>
      <w:r>
        <w:t xml:space="preserve">` (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 xml:space="preserve">(10) NOT NULL, </w:t>
      </w:r>
    </w:p>
    <w:p w:rsidR="00C32311" w:rsidRDefault="00C32311" w:rsidP="00C0666B">
      <w:pPr>
        <w:spacing w:line="360" w:lineRule="auto"/>
      </w:pPr>
      <w:r>
        <w:t xml:space="preserve">  `</w:t>
      </w:r>
      <w:proofErr w:type="spellStart"/>
      <w:r>
        <w:t>consultancy_id</w:t>
      </w:r>
      <w:proofErr w:type="spellEnd"/>
      <w:r>
        <w:t xml:space="preserve">` </w:t>
      </w:r>
      <w:proofErr w:type="spellStart"/>
      <w:proofErr w:type="gramStart"/>
      <w:r>
        <w:t>int</w:t>
      </w:r>
      <w:proofErr w:type="spellEnd"/>
      <w:r>
        <w:t>(</w:t>
      </w:r>
      <w:proofErr w:type="gramEnd"/>
      <w:r>
        <w:t xml:space="preserve">11) NOT NULL, </w:t>
      </w:r>
    </w:p>
    <w:p w:rsidR="00C32311" w:rsidRDefault="00C32311" w:rsidP="00C0666B">
      <w:pPr>
        <w:spacing w:line="360" w:lineRule="auto"/>
      </w:pPr>
      <w:r>
        <w:t xml:space="preserve">  `</w:t>
      </w:r>
      <w:proofErr w:type="spellStart"/>
      <w:r>
        <w:t>student_usn</w:t>
      </w:r>
      <w:proofErr w:type="spellEnd"/>
      <w:r>
        <w:t xml:space="preserve">` </w:t>
      </w:r>
      <w:proofErr w:type="spellStart"/>
      <w:proofErr w:type="gramStart"/>
      <w:r>
        <w:t>varchar</w:t>
      </w:r>
      <w:proofErr w:type="spellEnd"/>
      <w:r>
        <w:t>(</w:t>
      </w:r>
      <w:proofErr w:type="gramEnd"/>
      <w:r>
        <w:t xml:space="preserve">10) NOT NULL, </w:t>
      </w:r>
    </w:p>
    <w:p w:rsidR="00C32311" w:rsidRDefault="00C32311" w:rsidP="00C0666B">
      <w:pPr>
        <w:spacing w:line="360" w:lineRule="auto"/>
      </w:pPr>
      <w:r>
        <w:t xml:space="preserve">  PRIMARY KEY (`</w:t>
      </w:r>
      <w:proofErr w:type="spellStart"/>
      <w:r>
        <w:t>id`</w:t>
      </w:r>
      <w:proofErr w:type="gramStart"/>
      <w:r>
        <w:t>,`</w:t>
      </w:r>
      <w:proofErr w:type="gramEnd"/>
      <w:r>
        <w:t>consultancy_id`,`student_usn</w:t>
      </w:r>
      <w:proofErr w:type="spellEnd"/>
      <w:r>
        <w:t xml:space="preserve">`), </w:t>
      </w:r>
    </w:p>
    <w:p w:rsidR="00C32311" w:rsidRDefault="00C32311" w:rsidP="00C0666B">
      <w:pPr>
        <w:spacing w:line="360" w:lineRule="auto"/>
      </w:pPr>
      <w:r>
        <w:t xml:space="preserve">  KEY `</w:t>
      </w:r>
      <w:proofErr w:type="spellStart"/>
      <w:r>
        <w:t>consultancy_id</w:t>
      </w:r>
      <w:proofErr w:type="spellEnd"/>
      <w:r>
        <w:t>` (`</w:t>
      </w:r>
      <w:proofErr w:type="spellStart"/>
      <w:r>
        <w:t>consultancy_id</w:t>
      </w:r>
      <w:proofErr w:type="spellEnd"/>
      <w:r>
        <w:t xml:space="preserve">`) </w:t>
      </w:r>
    </w:p>
    <w:p w:rsidR="00C32311" w:rsidRDefault="00C32311" w:rsidP="00C0666B">
      <w:pPr>
        <w:spacing w:line="360" w:lineRule="auto"/>
      </w:pPr>
      <w:r>
        <w:lastRenderedPageBreak/>
        <w:t>) ENGINE=</w:t>
      </w:r>
      <w:proofErr w:type="spellStart"/>
      <w:r>
        <w:t>InnoDB</w:t>
      </w:r>
      <w:proofErr w:type="spellEnd"/>
      <w:r>
        <w:t xml:space="preserve"> DEFAULT CHARSET=latin1; </w:t>
      </w:r>
    </w:p>
    <w:p w:rsidR="00C32311" w:rsidRDefault="00C32311" w:rsidP="00C0666B">
      <w:pPr>
        <w:spacing w:after="239" w:line="360" w:lineRule="auto"/>
      </w:pPr>
      <w:r>
        <w:t xml:space="preserve"> </w:t>
      </w:r>
    </w:p>
    <w:p w:rsidR="00C32311" w:rsidRDefault="00C32311" w:rsidP="00C0666B">
      <w:pPr>
        <w:spacing w:line="360" w:lineRule="auto"/>
      </w:pPr>
      <w:r>
        <w:t>CREATE TABLE IF NOT EXISTS `</w:t>
      </w:r>
      <w:proofErr w:type="spellStart"/>
      <w:r>
        <w:t>courses_list</w:t>
      </w:r>
      <w:proofErr w:type="spellEnd"/>
      <w:r>
        <w:t xml:space="preserve">` ( </w:t>
      </w:r>
    </w:p>
    <w:p w:rsidR="00C32311" w:rsidRDefault="00C32311" w:rsidP="00C0666B">
      <w:pPr>
        <w:spacing w:line="360" w:lineRule="auto"/>
      </w:pPr>
      <w:r>
        <w:t xml:space="preserve">  `</w:t>
      </w:r>
      <w:proofErr w:type="spellStart"/>
      <w:r>
        <w:t>course_id</w:t>
      </w:r>
      <w:proofErr w:type="spellEnd"/>
      <w:r>
        <w:t xml:space="preserve">` </w:t>
      </w:r>
      <w:proofErr w:type="spellStart"/>
      <w:proofErr w:type="gramStart"/>
      <w:r>
        <w:t>varchar</w:t>
      </w:r>
      <w:proofErr w:type="spellEnd"/>
      <w:r>
        <w:t>(</w:t>
      </w:r>
      <w:proofErr w:type="gramEnd"/>
      <w:r>
        <w:t xml:space="preserve">8) NOT NULL, </w:t>
      </w:r>
    </w:p>
    <w:p w:rsidR="00C32311" w:rsidRDefault="00C32311" w:rsidP="00C0666B">
      <w:pPr>
        <w:spacing w:line="360" w:lineRule="auto"/>
      </w:pPr>
      <w:r>
        <w:t xml:space="preserve">  `</w:t>
      </w:r>
      <w:proofErr w:type="spellStart"/>
      <w:r>
        <w:t>course_name</w:t>
      </w:r>
      <w:proofErr w:type="spellEnd"/>
      <w:r>
        <w:t xml:space="preserve">` </w:t>
      </w:r>
      <w:proofErr w:type="spellStart"/>
      <w:proofErr w:type="gramStart"/>
      <w:r>
        <w:t>varchar</w:t>
      </w:r>
      <w:proofErr w:type="spellEnd"/>
      <w:r>
        <w:t>(</w:t>
      </w:r>
      <w:proofErr w:type="gramEnd"/>
      <w:r>
        <w:t xml:space="preserve">40) NOT NULL, </w:t>
      </w:r>
    </w:p>
    <w:p w:rsidR="00C32311" w:rsidRDefault="00C32311" w:rsidP="00C0666B">
      <w:pPr>
        <w:spacing w:line="360" w:lineRule="auto"/>
      </w:pPr>
      <w:r>
        <w:t xml:space="preserve">  `</w:t>
      </w:r>
      <w:proofErr w:type="gramStart"/>
      <w:r>
        <w:t>semester</w:t>
      </w:r>
      <w:proofErr w:type="gramEnd"/>
      <w:r>
        <w:t xml:space="preserve">` </w:t>
      </w:r>
      <w:proofErr w:type="spellStart"/>
      <w:r>
        <w:t>int</w:t>
      </w:r>
      <w:proofErr w:type="spellEnd"/>
      <w:r>
        <w:t xml:space="preserve">(11) NOT NULL, </w:t>
      </w:r>
    </w:p>
    <w:p w:rsidR="00C32311" w:rsidRDefault="00C32311" w:rsidP="00C0666B">
      <w:pPr>
        <w:spacing w:line="360" w:lineRule="auto"/>
      </w:pPr>
      <w:r>
        <w:t xml:space="preserve">  `</w:t>
      </w:r>
      <w:proofErr w:type="spellStart"/>
      <w:r>
        <w:t>ug</w:t>
      </w:r>
      <w:proofErr w:type="spellEnd"/>
      <w:r>
        <w:t xml:space="preserve">/pg` </w:t>
      </w:r>
      <w:proofErr w:type="spellStart"/>
      <w:proofErr w:type="gramStart"/>
      <w:r>
        <w:t>varchar</w:t>
      </w:r>
      <w:proofErr w:type="spellEnd"/>
      <w:r>
        <w:t>(</w:t>
      </w:r>
      <w:proofErr w:type="gramEnd"/>
      <w:r>
        <w:t xml:space="preserve">2) NOT NULL, </w:t>
      </w:r>
    </w:p>
    <w:p w:rsidR="00C32311" w:rsidRDefault="00C32311" w:rsidP="00C0666B">
      <w:pPr>
        <w:spacing w:line="360" w:lineRule="auto"/>
      </w:pPr>
      <w:r>
        <w:t xml:space="preserve">  `</w:t>
      </w:r>
      <w:proofErr w:type="spellStart"/>
      <w:r>
        <w:t>syllabus_year</w:t>
      </w:r>
      <w:proofErr w:type="spellEnd"/>
      <w:r>
        <w:t xml:space="preserve">` </w:t>
      </w:r>
      <w:proofErr w:type="gramStart"/>
      <w:r>
        <w:t>year(</w:t>
      </w:r>
      <w:proofErr w:type="gramEnd"/>
      <w:r>
        <w:t xml:space="preserve">4) NOT NULL, </w:t>
      </w:r>
    </w:p>
    <w:p w:rsidR="00C32311" w:rsidRDefault="00C32311" w:rsidP="00C0666B">
      <w:pPr>
        <w:spacing w:line="360" w:lineRule="auto"/>
      </w:pPr>
      <w:r>
        <w:t xml:space="preserve">  PRIMARY KEY (`</w:t>
      </w:r>
      <w:proofErr w:type="spellStart"/>
      <w:r>
        <w:t>course_id</w:t>
      </w:r>
      <w:proofErr w:type="spellEnd"/>
      <w:r>
        <w:t xml:space="preserve">`) </w:t>
      </w:r>
    </w:p>
    <w:p w:rsidR="00C32311" w:rsidRDefault="00C32311" w:rsidP="002F271E">
      <w:pPr>
        <w:spacing w:line="360" w:lineRule="auto"/>
      </w:pPr>
      <w:r>
        <w:t>) ENGINE=</w:t>
      </w:r>
      <w:proofErr w:type="spellStart"/>
      <w:r>
        <w:t>InnoDB</w:t>
      </w:r>
      <w:proofErr w:type="spellEnd"/>
      <w:r>
        <w:t xml:space="preserve"> DEFAULT CHARSET=latin1; </w:t>
      </w:r>
    </w:p>
    <w:p w:rsidR="00C32311" w:rsidRDefault="00C32311" w:rsidP="00C0666B">
      <w:pPr>
        <w:spacing w:line="360" w:lineRule="auto"/>
      </w:pPr>
      <w:r>
        <w:t xml:space="preserve"> </w:t>
      </w:r>
    </w:p>
    <w:p w:rsidR="00C32311" w:rsidRDefault="00C32311" w:rsidP="00C0666B">
      <w:pPr>
        <w:spacing w:line="360" w:lineRule="auto"/>
      </w:pPr>
      <w:r>
        <w:t>CREATE TABLE IF NOT EXISTS `</w:t>
      </w:r>
      <w:proofErr w:type="spellStart"/>
      <w:r>
        <w:t>courses_taught</w:t>
      </w:r>
      <w:proofErr w:type="spellEnd"/>
      <w:r>
        <w:t xml:space="preserve">` ( </w:t>
      </w:r>
    </w:p>
    <w:p w:rsidR="00C32311" w:rsidRDefault="00C32311" w:rsidP="00C0666B">
      <w:pPr>
        <w:spacing w:line="360" w:lineRule="auto"/>
      </w:pPr>
      <w:r>
        <w:t xml:space="preserve">  `</w:t>
      </w:r>
      <w:proofErr w:type="spellStart"/>
      <w:r>
        <w:t>course_id</w:t>
      </w:r>
      <w:proofErr w:type="spellEnd"/>
      <w:r>
        <w:t xml:space="preserve">` </w:t>
      </w:r>
      <w:proofErr w:type="spellStart"/>
      <w:proofErr w:type="gramStart"/>
      <w:r>
        <w:t>varchar</w:t>
      </w:r>
      <w:proofErr w:type="spellEnd"/>
      <w:r>
        <w:t>(</w:t>
      </w:r>
      <w:proofErr w:type="gramEnd"/>
      <w:r>
        <w:t xml:space="preserve">8) NOT NULL, </w:t>
      </w:r>
    </w:p>
    <w:p w:rsidR="00C32311" w:rsidRDefault="00C32311" w:rsidP="00C0666B">
      <w:pPr>
        <w:spacing w:line="360" w:lineRule="auto"/>
      </w:pPr>
      <w:r>
        <w:t xml:space="preserve">  `</w:t>
      </w:r>
      <w:proofErr w:type="spellStart"/>
      <w:r>
        <w:t>academic_year</w:t>
      </w:r>
      <w:proofErr w:type="spellEnd"/>
      <w:r>
        <w:t xml:space="preserve">` </w:t>
      </w:r>
      <w:proofErr w:type="gramStart"/>
      <w:r>
        <w:t>year(</w:t>
      </w:r>
      <w:proofErr w:type="gramEnd"/>
      <w:r>
        <w:t xml:space="preserve">4) DEFAULT NULL, </w:t>
      </w:r>
    </w:p>
    <w:p w:rsidR="00C32311" w:rsidRDefault="00C32311" w:rsidP="00C0666B">
      <w:pPr>
        <w:spacing w:line="360" w:lineRule="auto"/>
      </w:pPr>
      <w:r>
        <w:t xml:space="preserve">  `</w:t>
      </w:r>
      <w:proofErr w:type="spellStart"/>
      <w:r>
        <w:t>number_of_students</w:t>
      </w:r>
      <w:proofErr w:type="spellEnd"/>
      <w:r>
        <w:t xml:space="preserve">` </w:t>
      </w:r>
      <w:proofErr w:type="spellStart"/>
      <w:proofErr w:type="gramStart"/>
      <w:r>
        <w:t>int</w:t>
      </w:r>
      <w:proofErr w:type="spellEnd"/>
      <w:r>
        <w:t>(</w:t>
      </w:r>
      <w:proofErr w:type="gramEnd"/>
      <w:r>
        <w:t xml:space="preserve">4) DEFAULT NULL, </w:t>
      </w:r>
    </w:p>
    <w:p w:rsidR="00C32311" w:rsidRDefault="00C32311" w:rsidP="00C0666B">
      <w:pPr>
        <w:spacing w:line="360" w:lineRule="auto"/>
      </w:pPr>
      <w:r>
        <w:t xml:space="preserve">  `</w:t>
      </w:r>
      <w:proofErr w:type="spellStart"/>
      <w:r>
        <w:t>pass_percent</w:t>
      </w:r>
      <w:proofErr w:type="spellEnd"/>
      <w:r>
        <w:t xml:space="preserve">` </w:t>
      </w:r>
      <w:proofErr w:type="gramStart"/>
      <w:r>
        <w:t>decimal(</w:t>
      </w:r>
      <w:proofErr w:type="gramEnd"/>
      <w:r>
        <w:t xml:space="preserve">5,2) NOT NULL,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(10) NOT NULL DEFAULT '',</w:t>
      </w:r>
      <w:r w:rsidR="000F4A9D">
        <w:t>‘’</w:t>
      </w:r>
      <w:r>
        <w:t xml:space="preserve">  PRIMARY KEY (`</w:t>
      </w:r>
      <w:proofErr w:type="spellStart"/>
      <w:r>
        <w:t>id`,`course_id</w:t>
      </w:r>
      <w:proofErr w:type="spellEnd"/>
      <w:r>
        <w:t xml:space="preserve">`), </w:t>
      </w:r>
    </w:p>
    <w:p w:rsidR="00C32311" w:rsidRDefault="00C32311" w:rsidP="00C0666B">
      <w:pPr>
        <w:spacing w:line="360" w:lineRule="auto"/>
      </w:pPr>
      <w:r>
        <w:t xml:space="preserve">  KEY `</w:t>
      </w:r>
      <w:proofErr w:type="spellStart"/>
      <w:r>
        <w:t>course_id</w:t>
      </w:r>
      <w:proofErr w:type="spellEnd"/>
      <w:r>
        <w:t>` (`</w:t>
      </w:r>
      <w:proofErr w:type="spellStart"/>
      <w:r>
        <w:t>course_id</w:t>
      </w:r>
      <w:proofErr w:type="spellEnd"/>
      <w:r>
        <w:t xml:space="preserve">`) </w:t>
      </w:r>
    </w:p>
    <w:p w:rsidR="00C32311" w:rsidRDefault="00C32311" w:rsidP="00C0666B">
      <w:pPr>
        <w:spacing w:line="360" w:lineRule="auto"/>
      </w:pPr>
      <w:r>
        <w:t>) ENGINE=</w:t>
      </w:r>
      <w:proofErr w:type="spellStart"/>
      <w:r>
        <w:t>InnoDB</w:t>
      </w:r>
      <w:proofErr w:type="spellEnd"/>
      <w:r>
        <w:t xml:space="preserve"> DEFAULT CHARSET=latin1; </w:t>
      </w:r>
    </w:p>
    <w:p w:rsidR="00C32311" w:rsidRDefault="00C32311" w:rsidP="00C0666B">
      <w:pPr>
        <w:spacing w:after="241" w:line="360" w:lineRule="auto"/>
      </w:pPr>
      <w:r>
        <w:t xml:space="preserve"> </w:t>
      </w:r>
    </w:p>
    <w:p w:rsidR="00C32311" w:rsidRDefault="00C32311" w:rsidP="00C0666B">
      <w:pPr>
        <w:spacing w:line="360" w:lineRule="auto"/>
      </w:pPr>
      <w:r>
        <w:t>CREATE TABLE IF NOT EXISTS `</w:t>
      </w:r>
      <w:proofErr w:type="spellStart"/>
      <w:r>
        <w:t>faculty_exchange_program</w:t>
      </w:r>
      <w:proofErr w:type="spellEnd"/>
      <w:r>
        <w:t xml:space="preserve">` ( </w:t>
      </w:r>
    </w:p>
    <w:p w:rsidR="00C32311" w:rsidRDefault="00C32311" w:rsidP="00C0666B">
      <w:pPr>
        <w:spacing w:line="360" w:lineRule="auto"/>
      </w:pPr>
      <w:r>
        <w:t xml:space="preserve">  `</w:t>
      </w:r>
      <w:proofErr w:type="gramStart"/>
      <w:r>
        <w:t>id</w:t>
      </w:r>
      <w:proofErr w:type="gramEnd"/>
      <w:r>
        <w:t xml:space="preserve">` </w:t>
      </w:r>
      <w:proofErr w:type="spellStart"/>
      <w:r>
        <w:t>varchar</w:t>
      </w:r>
      <w:proofErr w:type="spellEnd"/>
      <w:r>
        <w:t xml:space="preserve">(10) NOT NULL, </w:t>
      </w:r>
    </w:p>
    <w:p w:rsidR="00C32311" w:rsidRDefault="00C32311" w:rsidP="00C0666B">
      <w:pPr>
        <w:spacing w:line="360" w:lineRule="auto"/>
      </w:pPr>
      <w:r>
        <w:t xml:space="preserve">  `</w:t>
      </w:r>
      <w:proofErr w:type="gramStart"/>
      <w:r>
        <w:t>institution</w:t>
      </w:r>
      <w:proofErr w:type="gramEnd"/>
      <w:r>
        <w:t xml:space="preserve">` </w:t>
      </w:r>
      <w:proofErr w:type="spellStart"/>
      <w:r>
        <w:t>varchar</w:t>
      </w:r>
      <w:proofErr w:type="spellEnd"/>
      <w:r>
        <w:t xml:space="preserve">(40) NOT NULL, </w:t>
      </w:r>
    </w:p>
    <w:p w:rsidR="00C32311" w:rsidRDefault="00C32311" w:rsidP="00C0666B">
      <w:pPr>
        <w:spacing w:line="360" w:lineRule="auto"/>
      </w:pPr>
      <w:r>
        <w:t xml:space="preserve">  `</w:t>
      </w:r>
      <w:proofErr w:type="gramStart"/>
      <w:r>
        <w:t>subject</w:t>
      </w:r>
      <w:proofErr w:type="gramEnd"/>
      <w:r>
        <w:t xml:space="preserve">` </w:t>
      </w:r>
      <w:proofErr w:type="spellStart"/>
      <w:r>
        <w:t>varchar</w:t>
      </w:r>
      <w:proofErr w:type="spellEnd"/>
      <w:r>
        <w:t xml:space="preserve">(20) NOT NULL, </w:t>
      </w:r>
    </w:p>
    <w:p w:rsidR="00C32311" w:rsidRDefault="00C32311" w:rsidP="00C0666B">
      <w:pPr>
        <w:spacing w:line="360" w:lineRule="auto"/>
      </w:pPr>
      <w:r>
        <w:t xml:space="preserve">  `</w:t>
      </w:r>
      <w:proofErr w:type="spellStart"/>
      <w:r>
        <w:t>start_date</w:t>
      </w:r>
      <w:proofErr w:type="spellEnd"/>
      <w:r>
        <w:t xml:space="preserve">` date NOT NULL, </w:t>
      </w:r>
    </w:p>
    <w:p w:rsidR="00C32311" w:rsidRDefault="00C32311" w:rsidP="00C0666B">
      <w:pPr>
        <w:spacing w:line="360" w:lineRule="auto"/>
      </w:pPr>
      <w:r>
        <w:lastRenderedPageBreak/>
        <w:t xml:space="preserve">  `</w:t>
      </w:r>
      <w:proofErr w:type="spellStart"/>
      <w:r>
        <w:t>end_date</w:t>
      </w:r>
      <w:proofErr w:type="spellEnd"/>
      <w:r>
        <w:t xml:space="preserve">` date NOT NULL, </w:t>
      </w:r>
    </w:p>
    <w:p w:rsidR="00C32311" w:rsidRDefault="00C32311" w:rsidP="00C0666B">
      <w:pPr>
        <w:spacing w:line="360" w:lineRule="auto"/>
      </w:pPr>
      <w:r>
        <w:t xml:space="preserve">  `</w:t>
      </w:r>
      <w:proofErr w:type="spellStart"/>
      <w:r>
        <w:t>ug_pg</w:t>
      </w:r>
      <w:proofErr w:type="spellEnd"/>
      <w:r>
        <w:t xml:space="preserve">` </w:t>
      </w:r>
      <w:proofErr w:type="spellStart"/>
      <w:proofErr w:type="gramStart"/>
      <w:r>
        <w:t>varchar</w:t>
      </w:r>
      <w:proofErr w:type="spellEnd"/>
      <w:r>
        <w:t>(</w:t>
      </w:r>
      <w:proofErr w:type="gramEnd"/>
      <w:r>
        <w:t xml:space="preserve">20) NOT NULL, </w:t>
      </w:r>
    </w:p>
    <w:p w:rsidR="00C32311" w:rsidRDefault="00C32311" w:rsidP="00C0666B">
      <w:pPr>
        <w:spacing w:line="360" w:lineRule="auto"/>
      </w:pPr>
      <w:r>
        <w:t xml:space="preserve">  `</w:t>
      </w:r>
      <w:proofErr w:type="spellStart"/>
      <w:r>
        <w:t>collaboration_type</w:t>
      </w:r>
      <w:proofErr w:type="spellEnd"/>
      <w:r>
        <w:t xml:space="preserve">` </w:t>
      </w:r>
      <w:proofErr w:type="spellStart"/>
      <w:proofErr w:type="gramStart"/>
      <w:r>
        <w:t>varchar</w:t>
      </w:r>
      <w:proofErr w:type="spellEnd"/>
      <w:r>
        <w:t>(</w:t>
      </w:r>
      <w:proofErr w:type="gramEnd"/>
      <w:r>
        <w:t xml:space="preserve">20) NOT NULL, </w:t>
      </w:r>
    </w:p>
    <w:p w:rsidR="00C32311" w:rsidRDefault="00C32311" w:rsidP="00C0666B">
      <w:pPr>
        <w:spacing w:after="39" w:line="360" w:lineRule="auto"/>
      </w:pPr>
      <w:r>
        <w:t xml:space="preserve">  `</w:t>
      </w:r>
      <w:proofErr w:type="spellStart"/>
      <w:r>
        <w:t>details_of_collaboration</w:t>
      </w:r>
      <w:proofErr w:type="spellEnd"/>
      <w:r>
        <w:t xml:space="preserve">` </w:t>
      </w:r>
      <w:proofErr w:type="spellStart"/>
      <w:proofErr w:type="gramStart"/>
      <w:r>
        <w:t>varchar</w:t>
      </w:r>
      <w:proofErr w:type="spellEnd"/>
      <w:r>
        <w:t>(</w:t>
      </w:r>
      <w:proofErr w:type="gramEnd"/>
      <w:r>
        <w:t xml:space="preserve">20) </w:t>
      </w:r>
    </w:p>
    <w:p w:rsidR="00C32311" w:rsidRDefault="00C32311" w:rsidP="00C0666B">
      <w:pPr>
        <w:spacing w:line="360" w:lineRule="auto"/>
      </w:pPr>
      <w:r>
        <w:t xml:space="preserve">DEFAULT NULL, </w:t>
      </w:r>
    </w:p>
    <w:p w:rsidR="00C32311" w:rsidRDefault="00C32311" w:rsidP="00C0666B">
      <w:pPr>
        <w:spacing w:line="360" w:lineRule="auto"/>
      </w:pPr>
      <w:r>
        <w:t xml:space="preserve">  `</w:t>
      </w:r>
      <w:proofErr w:type="gramStart"/>
      <w:r>
        <w:t>feedback</w:t>
      </w:r>
      <w:proofErr w:type="gramEnd"/>
      <w:r>
        <w:t xml:space="preserve">` text NOT NULL, </w:t>
      </w:r>
    </w:p>
    <w:p w:rsidR="00C32311" w:rsidRDefault="00C32311" w:rsidP="002F271E">
      <w:pPr>
        <w:spacing w:line="360" w:lineRule="auto"/>
      </w:pPr>
      <w:r>
        <w:t xml:space="preserve">  PRIMARY KEY (`id`</w:t>
      </w:r>
      <w:proofErr w:type="gramStart"/>
      <w:r>
        <w:t>) )</w:t>
      </w:r>
      <w:proofErr w:type="gramEnd"/>
      <w:r>
        <w:t xml:space="preserve"> ENGINE=</w:t>
      </w:r>
      <w:proofErr w:type="spellStart"/>
      <w:r>
        <w:t>InnoDB</w:t>
      </w:r>
      <w:proofErr w:type="spellEnd"/>
      <w:r>
        <w:t xml:space="preserve"> DEFAULT CHARSET=latin1; </w:t>
      </w:r>
    </w:p>
    <w:p w:rsidR="00C32311" w:rsidRDefault="00C32311" w:rsidP="00C0666B">
      <w:pPr>
        <w:spacing w:after="241" w:line="360" w:lineRule="auto"/>
      </w:pPr>
      <w:r>
        <w:t xml:space="preserve"> </w:t>
      </w:r>
    </w:p>
    <w:p w:rsidR="00C32311" w:rsidRDefault="00C32311" w:rsidP="00C0666B">
      <w:pPr>
        <w:spacing w:line="360" w:lineRule="auto"/>
      </w:pPr>
      <w:r>
        <w:t>CREATE TABLE IF NOT EXISTS `</w:t>
      </w:r>
      <w:proofErr w:type="spellStart"/>
      <w:r>
        <w:t>faculty_member</w:t>
      </w:r>
      <w:proofErr w:type="spellEnd"/>
      <w:r>
        <w:t xml:space="preserve">` ( </w:t>
      </w:r>
    </w:p>
    <w:p w:rsidR="00C32311" w:rsidRDefault="00C32311" w:rsidP="00C0666B">
      <w:pPr>
        <w:spacing w:line="360" w:lineRule="auto"/>
      </w:pPr>
      <w:r>
        <w:t xml:space="preserve">  `</w:t>
      </w:r>
      <w:proofErr w:type="gramStart"/>
      <w:r>
        <w:t>fid</w:t>
      </w:r>
      <w:proofErr w:type="gramEnd"/>
      <w:r>
        <w:t xml:space="preserve">` </w:t>
      </w:r>
      <w:proofErr w:type="spellStart"/>
      <w:r>
        <w:t>varchar</w:t>
      </w:r>
      <w:proofErr w:type="spellEnd"/>
      <w:r>
        <w:t xml:space="preserve">(10) NOT NULL, </w:t>
      </w:r>
    </w:p>
    <w:p w:rsidR="00C32311" w:rsidRDefault="00C32311" w:rsidP="00C0666B">
      <w:pPr>
        <w:spacing w:line="360" w:lineRule="auto"/>
      </w:pPr>
      <w:r>
        <w:t xml:space="preserve">  `</w:t>
      </w:r>
      <w:proofErr w:type="gramStart"/>
      <w:r>
        <w:t>username</w:t>
      </w:r>
      <w:proofErr w:type="gramEnd"/>
      <w:r>
        <w:t xml:space="preserve">` </w:t>
      </w:r>
      <w:proofErr w:type="spellStart"/>
      <w:r>
        <w:t>varchar</w:t>
      </w:r>
      <w:proofErr w:type="spellEnd"/>
      <w:r>
        <w:t xml:space="preserve">(50) NOT NULL,   `password` </w:t>
      </w:r>
      <w:proofErr w:type="spellStart"/>
      <w:r>
        <w:t>varchar</w:t>
      </w:r>
      <w:proofErr w:type="spellEnd"/>
      <w:r>
        <w:t xml:space="preserve">(60) NOT NULL, </w:t>
      </w:r>
    </w:p>
    <w:p w:rsidR="00C32311" w:rsidRDefault="00C32311" w:rsidP="00C0666B">
      <w:pPr>
        <w:spacing w:line="360" w:lineRule="auto"/>
      </w:pPr>
      <w:r>
        <w:lastRenderedPageBreak/>
        <w:t xml:space="preserve">  `</w:t>
      </w:r>
      <w:proofErr w:type="gramStart"/>
      <w:r>
        <w:t>name</w:t>
      </w:r>
      <w:proofErr w:type="gramEnd"/>
      <w:r>
        <w:t xml:space="preserve">` </w:t>
      </w:r>
      <w:proofErr w:type="spellStart"/>
      <w:r>
        <w:t>varchar</w:t>
      </w:r>
      <w:proofErr w:type="spellEnd"/>
      <w:r>
        <w:t xml:space="preserve">(30) NOT NULL, </w:t>
      </w:r>
    </w:p>
    <w:p w:rsidR="00C32311" w:rsidRDefault="00C32311" w:rsidP="00C0666B">
      <w:pPr>
        <w:spacing w:line="360" w:lineRule="auto"/>
      </w:pPr>
      <w:r>
        <w:t xml:space="preserve">  `</w:t>
      </w:r>
      <w:proofErr w:type="gramStart"/>
      <w:r>
        <w:t>address</w:t>
      </w:r>
      <w:proofErr w:type="gramEnd"/>
      <w:r>
        <w:t xml:space="preserve">` </w:t>
      </w:r>
      <w:proofErr w:type="spellStart"/>
      <w:r>
        <w:t>varchar</w:t>
      </w:r>
      <w:proofErr w:type="spellEnd"/>
      <w:r>
        <w:t xml:space="preserve">(100) NOT NULL, </w:t>
      </w:r>
    </w:p>
    <w:p w:rsidR="00C32311" w:rsidRDefault="00C32311" w:rsidP="00C0666B">
      <w:pPr>
        <w:spacing w:line="360" w:lineRule="auto"/>
      </w:pPr>
      <w:r>
        <w:t xml:space="preserve">  `</w:t>
      </w:r>
      <w:proofErr w:type="spellStart"/>
      <w:r>
        <w:t>phone_number</w:t>
      </w:r>
      <w:proofErr w:type="spellEnd"/>
      <w:r>
        <w:t xml:space="preserve">` </w:t>
      </w:r>
      <w:proofErr w:type="spellStart"/>
      <w:proofErr w:type="gramStart"/>
      <w:r>
        <w:t>varchar</w:t>
      </w:r>
      <w:proofErr w:type="spellEnd"/>
      <w:r>
        <w:t>(</w:t>
      </w:r>
      <w:proofErr w:type="gramEnd"/>
      <w:r>
        <w:t xml:space="preserve">30) NOT NULL, </w:t>
      </w:r>
    </w:p>
    <w:p w:rsidR="00C32311" w:rsidRDefault="00C32311" w:rsidP="00C0666B">
      <w:pPr>
        <w:spacing w:line="360" w:lineRule="auto"/>
      </w:pPr>
      <w:r>
        <w:t xml:space="preserve">  `</w:t>
      </w:r>
      <w:proofErr w:type="gramStart"/>
      <w:r>
        <w:t>picture</w:t>
      </w:r>
      <w:proofErr w:type="gramEnd"/>
      <w:r>
        <w:t xml:space="preserve">` </w:t>
      </w:r>
      <w:proofErr w:type="spellStart"/>
      <w:r>
        <w:t>varchar</w:t>
      </w:r>
      <w:proofErr w:type="spellEnd"/>
      <w:r>
        <w:t xml:space="preserve">(100) NOT NULL,   `gender` </w:t>
      </w:r>
      <w:proofErr w:type="spellStart"/>
      <w:r>
        <w:t>varchar</w:t>
      </w:r>
      <w:proofErr w:type="spellEnd"/>
      <w:r>
        <w:t xml:space="preserve">(100) NOT NULL, </w:t>
      </w:r>
    </w:p>
    <w:p w:rsidR="00C32311" w:rsidRDefault="00C32311" w:rsidP="00C0666B">
      <w:pPr>
        <w:spacing w:line="360" w:lineRule="auto"/>
      </w:pPr>
      <w:r>
        <w:t xml:space="preserve">  `</w:t>
      </w:r>
      <w:proofErr w:type="gramStart"/>
      <w:r>
        <w:t>email</w:t>
      </w:r>
      <w:proofErr w:type="gramEnd"/>
      <w:r>
        <w:t xml:space="preserve">` </w:t>
      </w:r>
      <w:proofErr w:type="spellStart"/>
      <w:r>
        <w:t>varchar</w:t>
      </w:r>
      <w:proofErr w:type="spellEnd"/>
      <w:r>
        <w:t xml:space="preserve">(30) NOT NULL, </w:t>
      </w:r>
    </w:p>
    <w:p w:rsidR="00C32311" w:rsidRDefault="00C32311" w:rsidP="00C0666B">
      <w:pPr>
        <w:spacing w:line="360" w:lineRule="auto"/>
      </w:pPr>
      <w:r>
        <w:t xml:space="preserve">  `</w:t>
      </w:r>
      <w:proofErr w:type="spellStart"/>
      <w:r>
        <w:t>date_of_join</w:t>
      </w:r>
      <w:proofErr w:type="spellEnd"/>
      <w:r>
        <w:t xml:space="preserve">` date NOT NULL, </w:t>
      </w:r>
    </w:p>
    <w:p w:rsidR="00C32311" w:rsidRDefault="00C32311" w:rsidP="00C0666B">
      <w:pPr>
        <w:spacing w:line="360" w:lineRule="auto"/>
      </w:pPr>
      <w:r>
        <w:t xml:space="preserve">  `</w:t>
      </w:r>
      <w:proofErr w:type="spellStart"/>
      <w:r>
        <w:t>date_of_birth</w:t>
      </w:r>
      <w:proofErr w:type="spellEnd"/>
      <w:r>
        <w:t xml:space="preserve">` date DEFAULT NULL, </w:t>
      </w:r>
    </w:p>
    <w:p w:rsidR="00C32311" w:rsidRDefault="00C32311" w:rsidP="00C0666B">
      <w:pPr>
        <w:spacing w:line="360" w:lineRule="auto"/>
      </w:pPr>
      <w:r>
        <w:t xml:space="preserve">  `</w:t>
      </w:r>
      <w:proofErr w:type="gramStart"/>
      <w:r>
        <w:t>department</w:t>
      </w:r>
      <w:proofErr w:type="gramEnd"/>
      <w:r>
        <w:t xml:space="preserve">` </w:t>
      </w:r>
      <w:proofErr w:type="spellStart"/>
      <w:r>
        <w:t>varchar</w:t>
      </w:r>
      <w:proofErr w:type="spellEnd"/>
      <w:r>
        <w:t xml:space="preserve">(3) DEFAULT NULL, </w:t>
      </w:r>
    </w:p>
    <w:p w:rsidR="00C32311" w:rsidRDefault="00C32311" w:rsidP="00C0666B">
      <w:pPr>
        <w:spacing w:line="360" w:lineRule="auto"/>
      </w:pPr>
      <w:r>
        <w:t xml:space="preserve">  PRIMARY KEY (`</w:t>
      </w:r>
      <w:proofErr w:type="spellStart"/>
      <w:r>
        <w:t>fid`</w:t>
      </w:r>
      <w:proofErr w:type="gramStart"/>
      <w:r>
        <w:t>,`</w:t>
      </w:r>
      <w:proofErr w:type="gramEnd"/>
      <w:r>
        <w:t>username</w:t>
      </w:r>
      <w:proofErr w:type="spellEnd"/>
      <w:r>
        <w:t xml:space="preserve">`), </w:t>
      </w:r>
    </w:p>
    <w:p w:rsidR="00C32311" w:rsidRDefault="00C32311" w:rsidP="00C0666B">
      <w:pPr>
        <w:spacing w:line="360" w:lineRule="auto"/>
      </w:pPr>
      <w:r>
        <w:t xml:space="preserve">  KEY `fid` (`fid`) </w:t>
      </w:r>
    </w:p>
    <w:p w:rsidR="00C32311" w:rsidRDefault="00C32311" w:rsidP="00C0666B">
      <w:pPr>
        <w:spacing w:line="360" w:lineRule="auto"/>
        <w:sectPr w:rsidR="00C32311" w:rsidSect="00C32311">
          <w:type w:val="continuous"/>
          <w:pgSz w:w="11906" w:h="16838"/>
          <w:pgMar w:top="1080" w:right="1080" w:bottom="1080" w:left="1440" w:header="720" w:footer="720" w:gutter="0"/>
          <w:cols w:num="2" w:space="720"/>
          <w:docGrid w:linePitch="240" w:charSpace="32768"/>
        </w:sectPr>
      </w:pPr>
      <w:r>
        <w:t>) ENGINE=</w:t>
      </w:r>
      <w:proofErr w:type="spellStart"/>
      <w:r>
        <w:t>InnoDB</w:t>
      </w:r>
      <w:proofErr w:type="spellEnd"/>
      <w:r>
        <w:t xml:space="preserve"> DEFAULT CHARSET=latin1</w:t>
      </w:r>
    </w:p>
    <w:p w:rsidR="00C32311" w:rsidRDefault="00C32311" w:rsidP="00C0666B">
      <w:pPr>
        <w:spacing w:line="360" w:lineRule="auto"/>
      </w:pPr>
      <w:r>
        <w:lastRenderedPageBreak/>
        <w:t>;</w:t>
      </w:r>
      <w:bookmarkStart w:id="5" w:name="_GoBack"/>
      <w:bookmarkEnd w:id="5"/>
    </w:p>
    <w:p w:rsidR="00C32311" w:rsidRDefault="00C32311" w:rsidP="00C0666B">
      <w:pPr>
        <w:pStyle w:val="PlainText"/>
        <w:spacing w:line="360" w:lineRule="auto"/>
        <w:rPr>
          <w:rFonts w:ascii="Times New Roman" w:hAnsi="Times New Roman" w:cs="Times New Roman"/>
          <w:sz w:val="24"/>
          <w:szCs w:val="24"/>
          <w:lang w:val="en-IN"/>
        </w:rPr>
      </w:pPr>
    </w:p>
    <w:p w:rsidR="002F271E" w:rsidRDefault="002F271E" w:rsidP="00C0666B">
      <w:pPr>
        <w:pStyle w:val="PlainText"/>
        <w:spacing w:line="360" w:lineRule="auto"/>
        <w:rPr>
          <w:rFonts w:ascii="Times New Roman" w:hAnsi="Times New Roman" w:cs="Times New Roman"/>
          <w:sz w:val="24"/>
          <w:szCs w:val="24"/>
          <w:lang w:val="en-IN"/>
        </w:rPr>
      </w:pPr>
    </w:p>
    <w:p w:rsidR="002F271E" w:rsidRDefault="002F271E" w:rsidP="00C0666B">
      <w:pPr>
        <w:pStyle w:val="PlainText"/>
        <w:spacing w:line="360" w:lineRule="auto"/>
        <w:rPr>
          <w:rFonts w:ascii="Times New Roman" w:hAnsi="Times New Roman" w:cs="Times New Roman"/>
          <w:sz w:val="24"/>
          <w:szCs w:val="24"/>
          <w:lang w:val="en-IN"/>
        </w:rPr>
      </w:pPr>
    </w:p>
    <w:p w:rsidR="002F271E" w:rsidRDefault="002F271E" w:rsidP="00C0666B">
      <w:pPr>
        <w:pStyle w:val="PlainText"/>
        <w:spacing w:line="360" w:lineRule="auto"/>
        <w:rPr>
          <w:rFonts w:ascii="Times New Roman" w:hAnsi="Times New Roman" w:cs="Times New Roman"/>
          <w:sz w:val="24"/>
          <w:szCs w:val="24"/>
          <w:lang w:val="en-IN"/>
        </w:rPr>
      </w:pPr>
    </w:p>
    <w:p w:rsidR="002F271E" w:rsidRDefault="002F271E" w:rsidP="00C0666B">
      <w:pPr>
        <w:pStyle w:val="PlainText"/>
        <w:spacing w:line="360" w:lineRule="auto"/>
        <w:rPr>
          <w:rFonts w:ascii="Times New Roman" w:hAnsi="Times New Roman" w:cs="Times New Roman"/>
          <w:sz w:val="24"/>
          <w:szCs w:val="24"/>
          <w:lang w:val="en-IN"/>
        </w:rPr>
      </w:pPr>
    </w:p>
    <w:p w:rsidR="002F271E" w:rsidRDefault="002F271E" w:rsidP="00C0666B">
      <w:pPr>
        <w:pStyle w:val="PlainText"/>
        <w:spacing w:line="360" w:lineRule="auto"/>
        <w:rPr>
          <w:rFonts w:ascii="Times New Roman" w:hAnsi="Times New Roman" w:cs="Times New Roman"/>
          <w:sz w:val="24"/>
          <w:szCs w:val="24"/>
          <w:lang w:val="en-IN"/>
        </w:rPr>
      </w:pPr>
    </w:p>
    <w:p w:rsidR="002F271E" w:rsidRDefault="002F271E" w:rsidP="00C0666B">
      <w:pPr>
        <w:pStyle w:val="PlainText"/>
        <w:spacing w:line="360" w:lineRule="auto"/>
        <w:rPr>
          <w:rFonts w:ascii="Times New Roman" w:hAnsi="Times New Roman" w:cs="Times New Roman"/>
          <w:sz w:val="24"/>
          <w:szCs w:val="24"/>
          <w:lang w:val="en-IN"/>
        </w:rPr>
      </w:pPr>
    </w:p>
    <w:p w:rsidR="002F271E" w:rsidRDefault="002F271E" w:rsidP="00C0666B">
      <w:pPr>
        <w:pStyle w:val="PlainText"/>
        <w:spacing w:line="360" w:lineRule="auto"/>
        <w:rPr>
          <w:rFonts w:ascii="Times New Roman" w:hAnsi="Times New Roman" w:cs="Times New Roman"/>
          <w:sz w:val="24"/>
          <w:szCs w:val="24"/>
          <w:lang w:val="en-IN"/>
        </w:rPr>
      </w:pPr>
    </w:p>
    <w:p w:rsidR="002F271E" w:rsidRDefault="002F271E" w:rsidP="00C0666B">
      <w:pPr>
        <w:pStyle w:val="PlainText"/>
        <w:spacing w:line="360" w:lineRule="auto"/>
        <w:rPr>
          <w:rFonts w:ascii="Times New Roman" w:hAnsi="Times New Roman" w:cs="Times New Roman"/>
          <w:sz w:val="24"/>
          <w:szCs w:val="24"/>
          <w:lang w:val="en-IN"/>
        </w:rPr>
      </w:pPr>
    </w:p>
    <w:p w:rsidR="002F271E" w:rsidRDefault="002F271E" w:rsidP="00C0666B">
      <w:pPr>
        <w:pStyle w:val="PlainText"/>
        <w:spacing w:line="360" w:lineRule="auto"/>
        <w:rPr>
          <w:rFonts w:ascii="Times New Roman" w:hAnsi="Times New Roman" w:cs="Times New Roman"/>
          <w:sz w:val="24"/>
          <w:szCs w:val="24"/>
          <w:lang w:val="en-IN"/>
        </w:rPr>
      </w:pPr>
    </w:p>
    <w:p w:rsidR="002F271E" w:rsidRDefault="002F271E" w:rsidP="00C0666B">
      <w:pPr>
        <w:pStyle w:val="PlainText"/>
        <w:spacing w:line="360" w:lineRule="auto"/>
        <w:rPr>
          <w:rFonts w:ascii="Times New Roman" w:hAnsi="Times New Roman" w:cs="Times New Roman"/>
          <w:sz w:val="24"/>
          <w:szCs w:val="24"/>
          <w:lang w:val="en-IN"/>
        </w:rPr>
      </w:pPr>
    </w:p>
    <w:p w:rsidR="002F271E" w:rsidRPr="002F271E" w:rsidRDefault="002F271E" w:rsidP="00C0666B">
      <w:pPr>
        <w:pStyle w:val="PlainText"/>
        <w:spacing w:line="360" w:lineRule="auto"/>
        <w:rPr>
          <w:rFonts w:ascii="Times New Roman" w:hAnsi="Times New Roman" w:cs="Times New Roman"/>
          <w:sz w:val="24"/>
          <w:szCs w:val="24"/>
          <w:lang w:val="en-IN"/>
        </w:rPr>
      </w:pPr>
    </w:p>
    <w:p w:rsidR="002F271E" w:rsidRDefault="002F271E" w:rsidP="00C0666B">
      <w:pPr>
        <w:spacing w:line="360" w:lineRule="auto"/>
        <w:rPr>
          <w:b/>
          <w:sz w:val="32"/>
          <w:szCs w:val="32"/>
        </w:rPr>
      </w:pPr>
    </w:p>
    <w:p w:rsidR="002F271E" w:rsidRDefault="002F271E" w:rsidP="00C0666B">
      <w:pPr>
        <w:spacing w:line="360" w:lineRule="auto"/>
        <w:rPr>
          <w:b/>
          <w:sz w:val="32"/>
          <w:szCs w:val="32"/>
        </w:rPr>
      </w:pPr>
    </w:p>
    <w:p w:rsidR="002F271E" w:rsidRDefault="002F271E" w:rsidP="00C0666B">
      <w:pPr>
        <w:spacing w:line="360" w:lineRule="auto"/>
        <w:rPr>
          <w:b/>
          <w:sz w:val="32"/>
          <w:szCs w:val="32"/>
        </w:rPr>
      </w:pPr>
    </w:p>
    <w:p w:rsidR="002F271E" w:rsidRDefault="002F271E" w:rsidP="00C0666B">
      <w:pPr>
        <w:spacing w:line="360" w:lineRule="auto"/>
        <w:rPr>
          <w:b/>
          <w:sz w:val="32"/>
          <w:szCs w:val="32"/>
        </w:rPr>
      </w:pPr>
    </w:p>
    <w:p w:rsidR="00C32311" w:rsidRDefault="00C32311" w:rsidP="00C0666B">
      <w:pPr>
        <w:spacing w:line="360" w:lineRule="auto"/>
        <w:rPr>
          <w:b/>
        </w:rPr>
      </w:pPr>
      <w:r>
        <w:rPr>
          <w:b/>
          <w:sz w:val="32"/>
          <w:szCs w:val="32"/>
        </w:rPr>
        <w:lastRenderedPageBreak/>
        <w:t>3.4.5 Definition of relations and the cardinality ratios of the                                              participating entities</w:t>
      </w:r>
    </w:p>
    <w:p w:rsidR="00C32311" w:rsidRDefault="00C32311" w:rsidP="00C0666B">
      <w:pPr>
        <w:spacing w:line="360" w:lineRule="auto"/>
        <w:contextualSpacing/>
        <w:rPr>
          <w:b/>
        </w:rPr>
      </w:pPr>
    </w:p>
    <w:tbl>
      <w:tblPr>
        <w:tblW w:w="0" w:type="auto"/>
        <w:tblInd w:w="-10" w:type="dxa"/>
        <w:tblLayout w:type="fixed"/>
        <w:tblLook w:val="0000"/>
      </w:tblPr>
      <w:tblGrid>
        <w:gridCol w:w="831"/>
        <w:gridCol w:w="2438"/>
        <w:gridCol w:w="2438"/>
        <w:gridCol w:w="2167"/>
        <w:gridCol w:w="1826"/>
      </w:tblGrid>
      <w:tr w:rsidR="00C32311">
        <w:trPr>
          <w:trHeight w:val="535"/>
        </w:trPr>
        <w:tc>
          <w:tcPr>
            <w:tcW w:w="831" w:type="dxa"/>
            <w:tcBorders>
              <w:top w:val="single" w:sz="4" w:space="0" w:color="000000"/>
              <w:left w:val="single" w:sz="4" w:space="0" w:color="000000"/>
              <w:bottom w:val="single" w:sz="4" w:space="0" w:color="000000"/>
            </w:tcBorders>
            <w:shd w:val="clear" w:color="auto" w:fill="auto"/>
          </w:tcPr>
          <w:p w:rsidR="00C32311" w:rsidRDefault="00C32311" w:rsidP="00C0666B">
            <w:pPr>
              <w:spacing w:line="360" w:lineRule="auto"/>
              <w:jc w:val="center"/>
              <w:rPr>
                <w:b/>
              </w:rPr>
            </w:pPr>
            <w:r>
              <w:rPr>
                <w:b/>
              </w:rPr>
              <w:t>Sl. No.</w:t>
            </w:r>
          </w:p>
        </w:tc>
        <w:tc>
          <w:tcPr>
            <w:tcW w:w="2438" w:type="dxa"/>
            <w:tcBorders>
              <w:top w:val="single" w:sz="4" w:space="0" w:color="000000"/>
              <w:left w:val="single" w:sz="4" w:space="0" w:color="000000"/>
              <w:bottom w:val="single" w:sz="4" w:space="0" w:color="000000"/>
            </w:tcBorders>
            <w:shd w:val="clear" w:color="auto" w:fill="auto"/>
          </w:tcPr>
          <w:p w:rsidR="00C32311" w:rsidRDefault="00C32311" w:rsidP="00C0666B">
            <w:pPr>
              <w:spacing w:line="360" w:lineRule="auto"/>
              <w:jc w:val="center"/>
              <w:rPr>
                <w:b/>
              </w:rPr>
            </w:pPr>
            <w:r>
              <w:rPr>
                <w:b/>
              </w:rPr>
              <w:t>Participating</w:t>
            </w:r>
          </w:p>
          <w:p w:rsidR="00C32311" w:rsidRDefault="00C32311" w:rsidP="00C0666B">
            <w:pPr>
              <w:spacing w:line="360" w:lineRule="auto"/>
              <w:jc w:val="center"/>
              <w:rPr>
                <w:b/>
              </w:rPr>
            </w:pPr>
            <w:r>
              <w:rPr>
                <w:b/>
              </w:rPr>
              <w:t>Entity 1</w:t>
            </w:r>
          </w:p>
        </w:tc>
        <w:tc>
          <w:tcPr>
            <w:tcW w:w="2438" w:type="dxa"/>
            <w:tcBorders>
              <w:top w:val="single" w:sz="4" w:space="0" w:color="000000"/>
              <w:left w:val="single" w:sz="4" w:space="0" w:color="000000"/>
              <w:bottom w:val="single" w:sz="4" w:space="0" w:color="000000"/>
            </w:tcBorders>
            <w:shd w:val="clear" w:color="auto" w:fill="auto"/>
          </w:tcPr>
          <w:p w:rsidR="00C32311" w:rsidRDefault="00C32311" w:rsidP="00C0666B">
            <w:pPr>
              <w:spacing w:line="360" w:lineRule="auto"/>
              <w:jc w:val="center"/>
              <w:rPr>
                <w:b/>
              </w:rPr>
            </w:pPr>
            <w:r>
              <w:rPr>
                <w:b/>
              </w:rPr>
              <w:t>Relation</w:t>
            </w:r>
          </w:p>
        </w:tc>
        <w:tc>
          <w:tcPr>
            <w:tcW w:w="2167" w:type="dxa"/>
            <w:tcBorders>
              <w:top w:val="single" w:sz="4" w:space="0" w:color="000000"/>
              <w:left w:val="single" w:sz="4" w:space="0" w:color="000000"/>
              <w:bottom w:val="single" w:sz="4" w:space="0" w:color="000000"/>
            </w:tcBorders>
            <w:shd w:val="clear" w:color="auto" w:fill="auto"/>
          </w:tcPr>
          <w:p w:rsidR="00C32311" w:rsidRDefault="00C32311" w:rsidP="00C0666B">
            <w:pPr>
              <w:spacing w:line="360" w:lineRule="auto"/>
              <w:jc w:val="center"/>
              <w:rPr>
                <w:b/>
              </w:rPr>
            </w:pPr>
            <w:r>
              <w:rPr>
                <w:b/>
              </w:rPr>
              <w:t>Participating</w:t>
            </w:r>
          </w:p>
          <w:p w:rsidR="00C32311" w:rsidRDefault="00C32311" w:rsidP="00C0666B">
            <w:pPr>
              <w:spacing w:line="360" w:lineRule="auto"/>
              <w:jc w:val="center"/>
              <w:rPr>
                <w:b/>
              </w:rPr>
            </w:pPr>
            <w:r>
              <w:rPr>
                <w:b/>
              </w:rPr>
              <w:t>Entity 2</w:t>
            </w:r>
          </w:p>
        </w:tc>
        <w:tc>
          <w:tcPr>
            <w:tcW w:w="1826" w:type="dxa"/>
            <w:tcBorders>
              <w:top w:val="single" w:sz="4" w:space="0" w:color="000000"/>
              <w:left w:val="single" w:sz="4" w:space="0" w:color="000000"/>
              <w:bottom w:val="single" w:sz="4" w:space="0" w:color="000000"/>
              <w:right w:val="single" w:sz="4" w:space="0" w:color="000000"/>
            </w:tcBorders>
            <w:shd w:val="clear" w:color="auto" w:fill="auto"/>
          </w:tcPr>
          <w:p w:rsidR="00C32311" w:rsidRDefault="00C32311" w:rsidP="00C0666B">
            <w:pPr>
              <w:spacing w:line="360" w:lineRule="auto"/>
              <w:jc w:val="center"/>
            </w:pPr>
            <w:r>
              <w:rPr>
                <w:b/>
              </w:rPr>
              <w:t>Cardinality Ratio</w:t>
            </w:r>
          </w:p>
        </w:tc>
      </w:tr>
      <w:tr w:rsidR="00C32311">
        <w:trPr>
          <w:trHeight w:val="282"/>
        </w:trPr>
        <w:tc>
          <w:tcPr>
            <w:tcW w:w="831" w:type="dxa"/>
            <w:tcBorders>
              <w:top w:val="single" w:sz="4" w:space="0" w:color="000000"/>
              <w:left w:val="single" w:sz="4" w:space="0" w:color="000000"/>
              <w:bottom w:val="single" w:sz="4" w:space="0" w:color="000000"/>
            </w:tcBorders>
            <w:shd w:val="clear" w:color="auto" w:fill="auto"/>
          </w:tcPr>
          <w:p w:rsidR="00C32311" w:rsidRDefault="00C32311" w:rsidP="00C0666B">
            <w:pPr>
              <w:spacing w:line="360" w:lineRule="auto"/>
              <w:jc w:val="center"/>
            </w:pPr>
            <w:r>
              <w:t>1.</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Faculty</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Has</w:t>
            </w:r>
          </w:p>
        </w:tc>
        <w:tc>
          <w:tcPr>
            <w:tcW w:w="2167"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Profile</w:t>
            </w:r>
          </w:p>
        </w:tc>
        <w:tc>
          <w:tcPr>
            <w:tcW w:w="1826" w:type="dxa"/>
            <w:tcBorders>
              <w:top w:val="single" w:sz="4" w:space="0" w:color="000000"/>
              <w:left w:val="single" w:sz="4" w:space="0" w:color="000000"/>
              <w:bottom w:val="single" w:sz="4" w:space="0" w:color="000000"/>
              <w:right w:val="single" w:sz="4" w:space="0" w:color="000000"/>
            </w:tcBorders>
            <w:shd w:val="clear" w:color="auto" w:fill="auto"/>
          </w:tcPr>
          <w:p w:rsidR="00C32311" w:rsidRDefault="00C32311" w:rsidP="00C0666B">
            <w:pPr>
              <w:spacing w:line="360" w:lineRule="auto"/>
              <w:jc w:val="center"/>
            </w:pPr>
            <w:r>
              <w:t>1:1</w:t>
            </w:r>
          </w:p>
        </w:tc>
      </w:tr>
      <w:tr w:rsidR="00C32311">
        <w:trPr>
          <w:trHeight w:val="268"/>
        </w:trPr>
        <w:tc>
          <w:tcPr>
            <w:tcW w:w="831" w:type="dxa"/>
            <w:tcBorders>
              <w:top w:val="single" w:sz="4" w:space="0" w:color="000000"/>
              <w:left w:val="single" w:sz="4" w:space="0" w:color="000000"/>
              <w:bottom w:val="single" w:sz="4" w:space="0" w:color="000000"/>
            </w:tcBorders>
            <w:shd w:val="clear" w:color="auto" w:fill="auto"/>
          </w:tcPr>
          <w:p w:rsidR="00C32311" w:rsidRDefault="00C32311" w:rsidP="00C0666B">
            <w:pPr>
              <w:spacing w:line="360" w:lineRule="auto"/>
              <w:jc w:val="center"/>
            </w:pPr>
            <w:r>
              <w:t>2.</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Faculty</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Has won</w:t>
            </w:r>
          </w:p>
        </w:tc>
        <w:tc>
          <w:tcPr>
            <w:tcW w:w="2167"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Awards</w:t>
            </w:r>
          </w:p>
        </w:tc>
        <w:tc>
          <w:tcPr>
            <w:tcW w:w="1826" w:type="dxa"/>
            <w:tcBorders>
              <w:top w:val="single" w:sz="4" w:space="0" w:color="000000"/>
              <w:left w:val="single" w:sz="4" w:space="0" w:color="000000"/>
              <w:bottom w:val="single" w:sz="4" w:space="0" w:color="000000"/>
              <w:right w:val="single" w:sz="4" w:space="0" w:color="000000"/>
            </w:tcBorders>
            <w:shd w:val="clear" w:color="auto" w:fill="auto"/>
          </w:tcPr>
          <w:p w:rsidR="00C32311" w:rsidRDefault="00E74678" w:rsidP="00C0666B">
            <w:pPr>
              <w:spacing w:line="360" w:lineRule="auto"/>
              <w:jc w:val="center"/>
            </w:pPr>
            <w:r>
              <w:t>M</w:t>
            </w:r>
            <w:r w:rsidR="00C32311">
              <w:t>:N</w:t>
            </w:r>
          </w:p>
        </w:tc>
      </w:tr>
      <w:tr w:rsidR="00C32311">
        <w:trPr>
          <w:trHeight w:val="268"/>
        </w:trPr>
        <w:tc>
          <w:tcPr>
            <w:tcW w:w="831" w:type="dxa"/>
            <w:tcBorders>
              <w:top w:val="single" w:sz="4" w:space="0" w:color="000000"/>
              <w:left w:val="single" w:sz="4" w:space="0" w:color="000000"/>
              <w:bottom w:val="single" w:sz="4" w:space="0" w:color="000000"/>
            </w:tcBorders>
            <w:shd w:val="clear" w:color="auto" w:fill="auto"/>
          </w:tcPr>
          <w:p w:rsidR="00C32311" w:rsidRDefault="00C32311" w:rsidP="00C0666B">
            <w:pPr>
              <w:spacing w:line="360" w:lineRule="auto"/>
              <w:jc w:val="center"/>
            </w:pPr>
            <w:r>
              <w:t>3.</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Faculty</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Attended/Conducted</w:t>
            </w:r>
          </w:p>
        </w:tc>
        <w:tc>
          <w:tcPr>
            <w:tcW w:w="2167"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Conference</w:t>
            </w:r>
          </w:p>
        </w:tc>
        <w:tc>
          <w:tcPr>
            <w:tcW w:w="1826" w:type="dxa"/>
            <w:tcBorders>
              <w:top w:val="single" w:sz="4" w:space="0" w:color="000000"/>
              <w:left w:val="single" w:sz="4" w:space="0" w:color="000000"/>
              <w:bottom w:val="single" w:sz="4" w:space="0" w:color="000000"/>
              <w:right w:val="single" w:sz="4" w:space="0" w:color="000000"/>
            </w:tcBorders>
            <w:shd w:val="clear" w:color="auto" w:fill="auto"/>
          </w:tcPr>
          <w:p w:rsidR="00C32311" w:rsidRDefault="00E74678" w:rsidP="00C0666B">
            <w:pPr>
              <w:spacing w:line="360" w:lineRule="auto"/>
              <w:jc w:val="center"/>
            </w:pPr>
            <w:r>
              <w:t>M:N</w:t>
            </w:r>
          </w:p>
        </w:tc>
      </w:tr>
      <w:tr w:rsidR="00C32311">
        <w:trPr>
          <w:trHeight w:val="282"/>
        </w:trPr>
        <w:tc>
          <w:tcPr>
            <w:tcW w:w="831" w:type="dxa"/>
            <w:tcBorders>
              <w:top w:val="single" w:sz="4" w:space="0" w:color="000000"/>
              <w:left w:val="single" w:sz="4" w:space="0" w:color="000000"/>
              <w:bottom w:val="single" w:sz="4" w:space="0" w:color="000000"/>
            </w:tcBorders>
            <w:shd w:val="clear" w:color="auto" w:fill="auto"/>
          </w:tcPr>
          <w:p w:rsidR="00C32311" w:rsidRDefault="00C32311" w:rsidP="00C0666B">
            <w:pPr>
              <w:spacing w:line="360" w:lineRule="auto"/>
              <w:jc w:val="center"/>
            </w:pPr>
            <w:r>
              <w:t>4.</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Faculty</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Part of/Conducted</w:t>
            </w:r>
          </w:p>
        </w:tc>
        <w:tc>
          <w:tcPr>
            <w:tcW w:w="2167"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Projects</w:t>
            </w:r>
          </w:p>
        </w:tc>
        <w:tc>
          <w:tcPr>
            <w:tcW w:w="1826" w:type="dxa"/>
            <w:tcBorders>
              <w:top w:val="single" w:sz="4" w:space="0" w:color="000000"/>
              <w:left w:val="single" w:sz="4" w:space="0" w:color="000000"/>
              <w:bottom w:val="single" w:sz="4" w:space="0" w:color="000000"/>
              <w:right w:val="single" w:sz="4" w:space="0" w:color="000000"/>
            </w:tcBorders>
            <w:shd w:val="clear" w:color="auto" w:fill="auto"/>
          </w:tcPr>
          <w:p w:rsidR="00C32311" w:rsidRDefault="00E74678" w:rsidP="00C0666B">
            <w:pPr>
              <w:spacing w:line="360" w:lineRule="auto"/>
              <w:jc w:val="center"/>
            </w:pPr>
            <w:r>
              <w:t>M</w:t>
            </w:r>
            <w:r w:rsidR="00C32311">
              <w:t>:N</w:t>
            </w:r>
          </w:p>
        </w:tc>
      </w:tr>
      <w:tr w:rsidR="00C32311">
        <w:trPr>
          <w:trHeight w:val="282"/>
        </w:trPr>
        <w:tc>
          <w:tcPr>
            <w:tcW w:w="831" w:type="dxa"/>
            <w:tcBorders>
              <w:top w:val="single" w:sz="4" w:space="0" w:color="000000"/>
              <w:left w:val="single" w:sz="4" w:space="0" w:color="000000"/>
              <w:bottom w:val="single" w:sz="4" w:space="0" w:color="000000"/>
            </w:tcBorders>
            <w:shd w:val="clear" w:color="auto" w:fill="auto"/>
          </w:tcPr>
          <w:p w:rsidR="00C32311" w:rsidRDefault="00C32311" w:rsidP="00C0666B">
            <w:pPr>
              <w:spacing w:line="360" w:lineRule="auto"/>
              <w:jc w:val="center"/>
            </w:pPr>
            <w:r>
              <w:t>5.</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Faculty</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Was Part of</w:t>
            </w:r>
          </w:p>
        </w:tc>
        <w:tc>
          <w:tcPr>
            <w:tcW w:w="2167"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proofErr w:type="spellStart"/>
            <w:r>
              <w:t>Faculty_Exchange</w:t>
            </w:r>
            <w:proofErr w:type="spellEnd"/>
            <w:r>
              <w:t xml:space="preserve"> </w:t>
            </w:r>
          </w:p>
        </w:tc>
        <w:tc>
          <w:tcPr>
            <w:tcW w:w="1826" w:type="dxa"/>
            <w:tcBorders>
              <w:top w:val="single" w:sz="4" w:space="0" w:color="000000"/>
              <w:left w:val="single" w:sz="4" w:space="0" w:color="000000"/>
              <w:bottom w:val="single" w:sz="4" w:space="0" w:color="000000"/>
              <w:right w:val="single" w:sz="4" w:space="0" w:color="000000"/>
            </w:tcBorders>
            <w:shd w:val="clear" w:color="auto" w:fill="auto"/>
          </w:tcPr>
          <w:p w:rsidR="00C32311" w:rsidRDefault="00E74678" w:rsidP="00C0666B">
            <w:pPr>
              <w:spacing w:line="360" w:lineRule="auto"/>
              <w:jc w:val="center"/>
            </w:pPr>
            <w:r>
              <w:t>M</w:t>
            </w:r>
            <w:r w:rsidR="00C32311">
              <w:t>:N</w:t>
            </w:r>
          </w:p>
        </w:tc>
      </w:tr>
      <w:tr w:rsidR="00C32311">
        <w:trPr>
          <w:trHeight w:val="282"/>
        </w:trPr>
        <w:tc>
          <w:tcPr>
            <w:tcW w:w="831" w:type="dxa"/>
            <w:tcBorders>
              <w:top w:val="single" w:sz="4" w:space="0" w:color="000000"/>
              <w:left w:val="single" w:sz="4" w:space="0" w:color="000000"/>
              <w:bottom w:val="single" w:sz="4" w:space="0" w:color="000000"/>
            </w:tcBorders>
            <w:shd w:val="clear" w:color="auto" w:fill="auto"/>
          </w:tcPr>
          <w:p w:rsidR="00C32311" w:rsidRDefault="00C32311" w:rsidP="00C0666B">
            <w:pPr>
              <w:spacing w:line="360" w:lineRule="auto"/>
              <w:jc w:val="center"/>
            </w:pPr>
            <w:r>
              <w:t>6.</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Faculty</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Authored</w:t>
            </w:r>
          </w:p>
        </w:tc>
        <w:tc>
          <w:tcPr>
            <w:tcW w:w="2167"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Book/Journals</w:t>
            </w:r>
          </w:p>
        </w:tc>
        <w:tc>
          <w:tcPr>
            <w:tcW w:w="1826" w:type="dxa"/>
            <w:tcBorders>
              <w:top w:val="single" w:sz="4" w:space="0" w:color="000000"/>
              <w:left w:val="single" w:sz="4" w:space="0" w:color="000000"/>
              <w:bottom w:val="single" w:sz="4" w:space="0" w:color="000000"/>
              <w:right w:val="single" w:sz="4" w:space="0" w:color="000000"/>
            </w:tcBorders>
            <w:shd w:val="clear" w:color="auto" w:fill="auto"/>
          </w:tcPr>
          <w:p w:rsidR="00C32311" w:rsidRDefault="00E74678" w:rsidP="00C0666B">
            <w:pPr>
              <w:spacing w:line="360" w:lineRule="auto"/>
              <w:jc w:val="center"/>
            </w:pPr>
            <w:r>
              <w:t>M</w:t>
            </w:r>
            <w:r w:rsidR="00C32311">
              <w:t>:N</w:t>
            </w:r>
          </w:p>
        </w:tc>
      </w:tr>
      <w:tr w:rsidR="00C32311">
        <w:trPr>
          <w:trHeight w:val="282"/>
        </w:trPr>
        <w:tc>
          <w:tcPr>
            <w:tcW w:w="831" w:type="dxa"/>
            <w:tcBorders>
              <w:top w:val="single" w:sz="4" w:space="0" w:color="000000"/>
              <w:left w:val="single" w:sz="4" w:space="0" w:color="000000"/>
              <w:bottom w:val="single" w:sz="4" w:space="0" w:color="000000"/>
            </w:tcBorders>
            <w:shd w:val="clear" w:color="auto" w:fill="auto"/>
          </w:tcPr>
          <w:p w:rsidR="00C32311" w:rsidRDefault="00C32311" w:rsidP="00C0666B">
            <w:pPr>
              <w:spacing w:line="360" w:lineRule="auto"/>
              <w:jc w:val="center"/>
            </w:pPr>
            <w:r>
              <w:t>7.</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Faculty</w:t>
            </w:r>
          </w:p>
        </w:tc>
        <w:tc>
          <w:tcPr>
            <w:tcW w:w="2438"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Teaches</w:t>
            </w:r>
          </w:p>
        </w:tc>
        <w:tc>
          <w:tcPr>
            <w:tcW w:w="2167" w:type="dxa"/>
            <w:tcBorders>
              <w:top w:val="single" w:sz="4" w:space="0" w:color="000000"/>
              <w:left w:val="single" w:sz="4" w:space="0" w:color="000000"/>
              <w:bottom w:val="single" w:sz="4" w:space="0" w:color="000000"/>
            </w:tcBorders>
            <w:shd w:val="clear" w:color="auto" w:fill="auto"/>
          </w:tcPr>
          <w:p w:rsidR="00C32311" w:rsidRDefault="00E74678" w:rsidP="00C0666B">
            <w:pPr>
              <w:spacing w:line="360" w:lineRule="auto"/>
              <w:jc w:val="center"/>
            </w:pPr>
            <w:r>
              <w:t>Courses</w:t>
            </w:r>
          </w:p>
        </w:tc>
        <w:tc>
          <w:tcPr>
            <w:tcW w:w="1826" w:type="dxa"/>
            <w:tcBorders>
              <w:top w:val="single" w:sz="4" w:space="0" w:color="000000"/>
              <w:left w:val="single" w:sz="4" w:space="0" w:color="000000"/>
              <w:bottom w:val="single" w:sz="4" w:space="0" w:color="000000"/>
              <w:right w:val="single" w:sz="4" w:space="0" w:color="000000"/>
            </w:tcBorders>
            <w:shd w:val="clear" w:color="auto" w:fill="auto"/>
          </w:tcPr>
          <w:p w:rsidR="00C32311" w:rsidRDefault="00E74678" w:rsidP="00C0666B">
            <w:pPr>
              <w:spacing w:line="360" w:lineRule="auto"/>
              <w:jc w:val="center"/>
            </w:pPr>
            <w:r>
              <w:t>M</w:t>
            </w:r>
            <w:r w:rsidR="00C32311">
              <w:t>:N</w:t>
            </w:r>
          </w:p>
        </w:tc>
      </w:tr>
    </w:tbl>
    <w:p w:rsidR="00C32311" w:rsidRDefault="00E74678" w:rsidP="00C0666B">
      <w:pPr>
        <w:spacing w:line="360" w:lineRule="auto"/>
        <w:ind w:left="2880" w:firstLine="720"/>
        <w:contextualSpacing/>
      </w:pPr>
      <w:r>
        <w:rPr>
          <w:b/>
        </w:rPr>
        <w:t>Table 3.4</w:t>
      </w:r>
      <w:r w:rsidR="00C32311">
        <w:t xml:space="preserve"> Cardinality Ratios</w:t>
      </w:r>
    </w:p>
    <w:p w:rsidR="001A6C02" w:rsidRDefault="001A6C02" w:rsidP="00C0666B">
      <w:pPr>
        <w:pStyle w:val="Heading1"/>
        <w:numPr>
          <w:ilvl w:val="0"/>
          <w:numId w:val="0"/>
        </w:numPr>
        <w:tabs>
          <w:tab w:val="left" w:pos="8640"/>
        </w:tabs>
        <w:spacing w:before="0" w:after="0" w:line="360" w:lineRule="auto"/>
        <w:rPr>
          <w:rFonts w:ascii="Times New Roman" w:eastAsia="Calibri" w:hAnsi="Times New Roman" w:cs="Times New Roman"/>
          <w:b w:val="0"/>
          <w:bCs w:val="0"/>
          <w:color w:val="auto"/>
          <w:sz w:val="24"/>
          <w:szCs w:val="24"/>
        </w:rPr>
      </w:pPr>
    </w:p>
    <w:p w:rsidR="00615511" w:rsidRDefault="00615511" w:rsidP="00C0666B">
      <w:pPr>
        <w:pStyle w:val="BodyText"/>
        <w:spacing w:line="360" w:lineRule="auto"/>
      </w:pPr>
    </w:p>
    <w:p w:rsidR="00615511" w:rsidRPr="00615511" w:rsidRDefault="00615511" w:rsidP="00C0666B">
      <w:pPr>
        <w:pStyle w:val="BodyText"/>
        <w:spacing w:line="360" w:lineRule="auto"/>
      </w:pPr>
    </w:p>
    <w:p w:rsidR="00A05BFE" w:rsidRDefault="00A05BFE">
      <w:pPr>
        <w:suppressAutoHyphens w:val="0"/>
        <w:rPr>
          <w:b/>
          <w:bCs/>
          <w:color w:val="auto"/>
        </w:rPr>
      </w:pPr>
      <w:r>
        <w:rPr>
          <w:color w:val="auto"/>
        </w:rPr>
        <w:br w:type="page"/>
      </w:r>
    </w:p>
    <w:p w:rsidR="00C32311" w:rsidRDefault="00C32311" w:rsidP="00C0666B">
      <w:pPr>
        <w:pStyle w:val="Heading1"/>
        <w:tabs>
          <w:tab w:val="left" w:pos="8640"/>
        </w:tabs>
        <w:spacing w:before="0" w:after="0" w:line="360" w:lineRule="auto"/>
        <w:ind w:left="0"/>
        <w:jc w:val="right"/>
        <w:rPr>
          <w:sz w:val="36"/>
          <w:szCs w:val="36"/>
        </w:rPr>
      </w:pPr>
      <w:r>
        <w:rPr>
          <w:rFonts w:ascii="Times New Roman" w:hAnsi="Times New Roman" w:cs="Times New Roman"/>
          <w:color w:val="auto"/>
          <w:sz w:val="24"/>
          <w:szCs w:val="24"/>
        </w:rPr>
        <w:lastRenderedPageBreak/>
        <w:t>Chapter 4</w:t>
      </w:r>
    </w:p>
    <w:p w:rsidR="00C32311" w:rsidRDefault="00C32311" w:rsidP="00C0666B">
      <w:pPr>
        <w:spacing w:line="360" w:lineRule="auto"/>
        <w:jc w:val="center"/>
        <w:rPr>
          <w:b/>
          <w:bCs/>
          <w:sz w:val="28"/>
          <w:szCs w:val="28"/>
          <w:lang w:bidi="hi-IN"/>
        </w:rPr>
      </w:pPr>
      <w:r>
        <w:rPr>
          <w:b/>
          <w:sz w:val="36"/>
          <w:szCs w:val="36"/>
        </w:rPr>
        <w:t>IMPLEMENTATION</w:t>
      </w:r>
    </w:p>
    <w:p w:rsidR="00C32311" w:rsidRDefault="00C32311" w:rsidP="00C0666B">
      <w:pPr>
        <w:spacing w:line="360" w:lineRule="auto"/>
      </w:pPr>
      <w:r>
        <w:rPr>
          <w:b/>
          <w:bCs/>
          <w:sz w:val="28"/>
          <w:szCs w:val="28"/>
          <w:lang w:bidi="hi-IN"/>
        </w:rPr>
        <w:t>4.1 Client-Server Specification</w:t>
      </w:r>
    </w:p>
    <w:p w:rsidR="00C32311" w:rsidRDefault="00C32311" w:rsidP="00C0666B">
      <w:pPr>
        <w:spacing w:line="360" w:lineRule="auto"/>
      </w:pPr>
    </w:p>
    <w:p w:rsidR="00C32311" w:rsidRDefault="00C32311" w:rsidP="00C0666B">
      <w:pPr>
        <w:spacing w:line="360" w:lineRule="auto"/>
        <w:jc w:val="both"/>
        <w:rPr>
          <w:lang w:bidi="hi-IN"/>
        </w:rPr>
      </w:pPr>
      <w:r>
        <w:rPr>
          <w:lang w:bidi="hi-IN"/>
        </w:rPr>
        <w:t xml:space="preserve">The software runs on Client Server Architecture where the server side consists of </w:t>
      </w:r>
      <w:proofErr w:type="spellStart"/>
      <w:r>
        <w:rPr>
          <w:lang w:bidi="hi-IN"/>
        </w:rPr>
        <w:t>php</w:t>
      </w:r>
      <w:proofErr w:type="spellEnd"/>
      <w:r>
        <w:rPr>
          <w:lang w:bidi="hi-IN"/>
        </w:rPr>
        <w:t xml:space="preserve"> scripts running on the server. The server can be run on windows as well as </w:t>
      </w:r>
      <w:proofErr w:type="spellStart"/>
      <w:r>
        <w:rPr>
          <w:lang w:bidi="hi-IN"/>
        </w:rPr>
        <w:t>linux</w:t>
      </w:r>
      <w:proofErr w:type="spellEnd"/>
      <w:r>
        <w:rPr>
          <w:lang w:bidi="hi-IN"/>
        </w:rPr>
        <w:t xml:space="preserve"> based systems. It works best with Apache server 2.4, </w:t>
      </w:r>
      <w:proofErr w:type="spellStart"/>
      <w:r>
        <w:rPr>
          <w:lang w:bidi="hi-IN"/>
        </w:rPr>
        <w:t>php</w:t>
      </w:r>
      <w:proofErr w:type="spellEnd"/>
      <w:r>
        <w:rPr>
          <w:lang w:bidi="hi-IN"/>
        </w:rPr>
        <w:t xml:space="preserve"> 5.5.9 and </w:t>
      </w:r>
      <w:proofErr w:type="spellStart"/>
      <w:r>
        <w:rPr>
          <w:lang w:bidi="hi-IN"/>
        </w:rPr>
        <w:t>Mysql</w:t>
      </w:r>
      <w:proofErr w:type="spellEnd"/>
      <w:r>
        <w:rPr>
          <w:lang w:bidi="hi-IN"/>
        </w:rPr>
        <w:t xml:space="preserve"> server </w:t>
      </w:r>
      <w:proofErr w:type="gramStart"/>
      <w:r>
        <w:rPr>
          <w:lang w:bidi="hi-IN"/>
        </w:rPr>
        <w:t>5.5.xx  installed</w:t>
      </w:r>
      <w:proofErr w:type="gramEnd"/>
      <w:r>
        <w:rPr>
          <w:lang w:bidi="hi-IN"/>
        </w:rPr>
        <w:t xml:space="preserve"> on the system.</w:t>
      </w:r>
    </w:p>
    <w:p w:rsidR="00C32311" w:rsidRDefault="00C32311" w:rsidP="00C0666B">
      <w:pPr>
        <w:spacing w:line="360" w:lineRule="auto"/>
        <w:jc w:val="both"/>
        <w:rPr>
          <w:lang w:bidi="hi-IN"/>
        </w:rPr>
      </w:pPr>
      <w:r>
        <w:rPr>
          <w:lang w:bidi="hi-IN"/>
        </w:rPr>
        <w:t>The clients can use any AJAX compatible browser. Further specifications for the browsers are listed below:</w:t>
      </w:r>
    </w:p>
    <w:p w:rsidR="00C32311" w:rsidRDefault="00C32311" w:rsidP="00C0666B">
      <w:pPr>
        <w:spacing w:line="360" w:lineRule="auto"/>
        <w:jc w:val="both"/>
        <w:rPr>
          <w:lang w:bidi="hi-IN"/>
        </w:rPr>
      </w:pPr>
      <w:r>
        <w:rPr>
          <w:lang w:bidi="hi-IN"/>
        </w:rPr>
        <w:t>Mozilla Firefox – Version 31</w:t>
      </w:r>
    </w:p>
    <w:p w:rsidR="00C32311" w:rsidRDefault="00C32311" w:rsidP="00C0666B">
      <w:pPr>
        <w:spacing w:line="360" w:lineRule="auto"/>
        <w:jc w:val="both"/>
        <w:rPr>
          <w:lang w:bidi="hi-IN"/>
        </w:rPr>
      </w:pPr>
      <w:r>
        <w:rPr>
          <w:lang w:bidi="hi-IN"/>
        </w:rPr>
        <w:t>Google Chrome – Version 44</w:t>
      </w:r>
    </w:p>
    <w:p w:rsidR="00C32311" w:rsidRDefault="00C32311" w:rsidP="00C0666B">
      <w:pPr>
        <w:spacing w:line="360" w:lineRule="auto"/>
        <w:jc w:val="both"/>
        <w:rPr>
          <w:lang w:bidi="hi-IN"/>
        </w:rPr>
      </w:pPr>
      <w:r>
        <w:rPr>
          <w:lang w:bidi="hi-IN"/>
        </w:rPr>
        <w:t xml:space="preserve">Having the above mentioned versions of the browsers at the client side enables the use of AJAX and </w:t>
      </w:r>
      <w:proofErr w:type="spellStart"/>
      <w:r>
        <w:rPr>
          <w:lang w:bidi="hi-IN"/>
        </w:rPr>
        <w:t>JQue</w:t>
      </w:r>
      <w:r w:rsidR="000F4A9D">
        <w:rPr>
          <w:lang w:bidi="hi-IN"/>
        </w:rPr>
        <w:t>r</w:t>
      </w:r>
      <w:r>
        <w:rPr>
          <w:lang w:bidi="hi-IN"/>
        </w:rPr>
        <w:t>y</w:t>
      </w:r>
      <w:proofErr w:type="spellEnd"/>
      <w:r>
        <w:rPr>
          <w:lang w:bidi="hi-IN"/>
        </w:rPr>
        <w:t xml:space="preserve"> which is used for the development of the software.</w:t>
      </w:r>
    </w:p>
    <w:p w:rsidR="00C32311" w:rsidRDefault="00C32311" w:rsidP="00C0666B">
      <w:pPr>
        <w:spacing w:line="360" w:lineRule="auto"/>
        <w:jc w:val="both"/>
      </w:pPr>
      <w:r>
        <w:rPr>
          <w:lang w:bidi="hi-IN"/>
        </w:rPr>
        <w:t>The software developed has fat server architecture, which implies that the clients only need to have minimal configuration for their systems.</w:t>
      </w:r>
    </w:p>
    <w:p w:rsidR="00C32311" w:rsidRDefault="00C32311" w:rsidP="00C0666B">
      <w:pPr>
        <w:spacing w:line="360" w:lineRule="auto"/>
      </w:pPr>
    </w:p>
    <w:p w:rsidR="00C32311" w:rsidRDefault="00C32311" w:rsidP="00C0666B">
      <w:pPr>
        <w:spacing w:line="360" w:lineRule="auto"/>
        <w:jc w:val="both"/>
      </w:pPr>
      <w:r>
        <w:rPr>
          <w:b/>
          <w:bCs/>
          <w:sz w:val="28"/>
          <w:szCs w:val="28"/>
          <w:lang w:bidi="hi-IN"/>
        </w:rPr>
        <w:t xml:space="preserve">4.2 Technologies </w:t>
      </w:r>
    </w:p>
    <w:p w:rsidR="00C32311" w:rsidRDefault="00C32311" w:rsidP="00C0666B">
      <w:pPr>
        <w:spacing w:line="360" w:lineRule="auto"/>
        <w:jc w:val="both"/>
      </w:pPr>
    </w:p>
    <w:p w:rsidR="00C32311" w:rsidRPr="000F4360" w:rsidRDefault="00C32311" w:rsidP="00C0666B">
      <w:pPr>
        <w:spacing w:line="360" w:lineRule="auto"/>
        <w:jc w:val="both"/>
        <w:rPr>
          <w:lang w:bidi="hi-IN"/>
        </w:rPr>
      </w:pPr>
      <w:r w:rsidRPr="000F4360">
        <w:rPr>
          <w:lang w:bidi="hi-IN"/>
        </w:rPr>
        <w:t>The various technologies used for development purposes are:</w:t>
      </w:r>
    </w:p>
    <w:p w:rsidR="00C32311" w:rsidRDefault="00C32311" w:rsidP="00C0666B">
      <w:pPr>
        <w:spacing w:line="360" w:lineRule="auto"/>
        <w:jc w:val="both"/>
      </w:pPr>
    </w:p>
    <w:p w:rsidR="00C32311" w:rsidRDefault="00C32311" w:rsidP="00C0666B">
      <w:pPr>
        <w:spacing w:line="360" w:lineRule="auto"/>
        <w:jc w:val="both"/>
        <w:rPr>
          <w:lang w:bidi="hi-IN"/>
        </w:rPr>
      </w:pPr>
      <w:r>
        <w:rPr>
          <w:b/>
          <w:bCs/>
          <w:sz w:val="28"/>
          <w:szCs w:val="28"/>
          <w:lang w:bidi="hi-IN"/>
        </w:rPr>
        <w:t>4.2.1 HTML5</w:t>
      </w:r>
    </w:p>
    <w:p w:rsidR="00C32311" w:rsidRDefault="00C32311" w:rsidP="00C0666B">
      <w:pPr>
        <w:numPr>
          <w:ilvl w:val="0"/>
          <w:numId w:val="18"/>
        </w:numPr>
        <w:spacing w:after="1" w:line="360" w:lineRule="auto"/>
        <w:ind w:left="709"/>
        <w:jc w:val="both"/>
        <w:rPr>
          <w:lang w:bidi="hi-IN"/>
        </w:rPr>
      </w:pPr>
      <w:r>
        <w:rPr>
          <w:lang w:bidi="hi-IN"/>
        </w:rPr>
        <w:t>HTML5 is a markup language used for structuring and presenting content on the World Wide Web. It was finalized, and published, on 28 October 2014 by the World Wide Web Consortium.  </w:t>
      </w:r>
    </w:p>
    <w:p w:rsidR="00C32311" w:rsidRDefault="00C32311" w:rsidP="00C0666B">
      <w:pPr>
        <w:numPr>
          <w:ilvl w:val="0"/>
          <w:numId w:val="18"/>
        </w:numPr>
        <w:spacing w:line="360" w:lineRule="auto"/>
        <w:ind w:left="709"/>
        <w:jc w:val="both"/>
        <w:rPr>
          <w:lang w:bidi="hi-IN"/>
        </w:rPr>
      </w:pPr>
      <w:r>
        <w:rPr>
          <w:lang w:bidi="hi-IN"/>
        </w:rPr>
        <w:t>Its core aims are to improve the language with support for the latest multimedia while keeping it easily readable by humans and consistently understood by computers and devices.  </w:t>
      </w:r>
    </w:p>
    <w:p w:rsidR="00C32311" w:rsidRDefault="00C32311" w:rsidP="00C0666B">
      <w:pPr>
        <w:numPr>
          <w:ilvl w:val="0"/>
          <w:numId w:val="18"/>
        </w:numPr>
        <w:spacing w:line="360" w:lineRule="auto"/>
        <w:ind w:left="709"/>
        <w:jc w:val="both"/>
      </w:pPr>
      <w:r>
        <w:rPr>
          <w:lang w:bidi="hi-IN"/>
        </w:rPr>
        <w:t xml:space="preserve">Various new APIs have been </w:t>
      </w:r>
      <w:proofErr w:type="gramStart"/>
      <w:r>
        <w:rPr>
          <w:lang w:bidi="hi-IN"/>
        </w:rPr>
        <w:t>included :-</w:t>
      </w:r>
      <w:proofErr w:type="gramEnd"/>
      <w:r>
        <w:rPr>
          <w:lang w:bidi="hi-IN"/>
        </w:rPr>
        <w:t xml:space="preserve"> </w:t>
      </w:r>
      <w:proofErr w:type="spellStart"/>
      <w:r>
        <w:rPr>
          <w:lang w:bidi="hi-IN"/>
        </w:rPr>
        <w:t>Geolocation</w:t>
      </w:r>
      <w:proofErr w:type="spellEnd"/>
      <w:r>
        <w:rPr>
          <w:lang w:bidi="hi-IN"/>
        </w:rPr>
        <w:t xml:space="preserve">, Local Storage, etc. </w:t>
      </w:r>
    </w:p>
    <w:p w:rsidR="00C32311" w:rsidRDefault="00C32311" w:rsidP="00C0666B">
      <w:pPr>
        <w:spacing w:line="360" w:lineRule="auto"/>
        <w:ind w:left="709" w:hanging="360"/>
        <w:jc w:val="both"/>
      </w:pPr>
    </w:p>
    <w:p w:rsidR="00C32311" w:rsidRDefault="00C32311" w:rsidP="00C0666B">
      <w:pPr>
        <w:spacing w:line="360" w:lineRule="auto"/>
        <w:ind w:hanging="360"/>
        <w:jc w:val="both"/>
        <w:rPr>
          <w:lang w:bidi="hi-IN"/>
        </w:rPr>
      </w:pPr>
      <w:r>
        <w:rPr>
          <w:b/>
          <w:bCs/>
          <w:sz w:val="28"/>
          <w:szCs w:val="28"/>
          <w:lang w:bidi="hi-IN"/>
        </w:rPr>
        <w:tab/>
      </w:r>
      <w:bookmarkStart w:id="6" w:name="__DdeLink__1511_1335326918"/>
      <w:r>
        <w:rPr>
          <w:b/>
          <w:bCs/>
          <w:sz w:val="28"/>
          <w:szCs w:val="28"/>
          <w:lang w:bidi="hi-IN"/>
        </w:rPr>
        <w:t>4.2.2</w:t>
      </w:r>
      <w:bookmarkEnd w:id="6"/>
      <w:r>
        <w:rPr>
          <w:b/>
          <w:bCs/>
          <w:sz w:val="28"/>
          <w:szCs w:val="28"/>
          <w:lang w:bidi="hi-IN"/>
        </w:rPr>
        <w:t xml:space="preserve"> </w:t>
      </w:r>
      <w:proofErr w:type="spellStart"/>
      <w:r>
        <w:rPr>
          <w:b/>
          <w:bCs/>
          <w:sz w:val="28"/>
          <w:szCs w:val="28"/>
          <w:lang w:bidi="hi-IN"/>
        </w:rPr>
        <w:t>Javascript</w:t>
      </w:r>
      <w:proofErr w:type="spellEnd"/>
    </w:p>
    <w:p w:rsidR="00C32311" w:rsidRDefault="00C32311" w:rsidP="00C0666B">
      <w:pPr>
        <w:numPr>
          <w:ilvl w:val="0"/>
          <w:numId w:val="18"/>
        </w:numPr>
        <w:spacing w:after="1" w:line="360" w:lineRule="auto"/>
        <w:jc w:val="both"/>
        <w:rPr>
          <w:lang w:bidi="hi-IN"/>
        </w:rPr>
      </w:pPr>
      <w:r>
        <w:rPr>
          <w:lang w:bidi="hi-IN"/>
        </w:rPr>
        <w:t>JavaScript is a lightweight, interpreted programming language. It is designed for creating network-centric applications.  </w:t>
      </w:r>
    </w:p>
    <w:p w:rsidR="00C32311" w:rsidRDefault="00C32311" w:rsidP="00C0666B">
      <w:pPr>
        <w:numPr>
          <w:ilvl w:val="0"/>
          <w:numId w:val="18"/>
        </w:numPr>
        <w:spacing w:line="360" w:lineRule="auto"/>
        <w:jc w:val="both"/>
        <w:rPr>
          <w:lang w:bidi="hi-IN"/>
        </w:rPr>
      </w:pPr>
      <w:r>
        <w:rPr>
          <w:lang w:bidi="hi-IN"/>
        </w:rPr>
        <w:t>JavaScript is very easy to implement because it is integrated with HTML. It is open and cross-platform.  </w:t>
      </w:r>
    </w:p>
    <w:p w:rsidR="00C32311" w:rsidRDefault="00C32311" w:rsidP="00C0666B">
      <w:pPr>
        <w:numPr>
          <w:ilvl w:val="0"/>
          <w:numId w:val="18"/>
        </w:numPr>
        <w:spacing w:line="360" w:lineRule="auto"/>
        <w:jc w:val="both"/>
        <w:rPr>
          <w:lang w:bidi="hi-IN"/>
        </w:rPr>
      </w:pPr>
      <w:r>
        <w:rPr>
          <w:lang w:bidi="hi-IN"/>
        </w:rPr>
        <w:lastRenderedPageBreak/>
        <w:t>Client-side JavaScript is the most common form of the language. The script should be included in or referenced by an HTML document for the code to be interpreted by the browser.  </w:t>
      </w:r>
    </w:p>
    <w:p w:rsidR="00C32311" w:rsidRDefault="00C32311" w:rsidP="00C0666B">
      <w:pPr>
        <w:numPr>
          <w:ilvl w:val="0"/>
          <w:numId w:val="18"/>
        </w:numPr>
        <w:spacing w:line="360" w:lineRule="auto"/>
        <w:jc w:val="both"/>
        <w:rPr>
          <w:lang w:bidi="hi-IN"/>
        </w:rPr>
      </w:pPr>
      <w:r>
        <w:rPr>
          <w:lang w:bidi="hi-IN"/>
        </w:rPr>
        <w:t>JavaScript can be used to trap user-initiated events such as button clicks, link navigation, and other actions that the user initiates explicitly or implicitly.  </w:t>
      </w:r>
    </w:p>
    <w:p w:rsidR="00C32311" w:rsidRDefault="00C32311" w:rsidP="00C0666B">
      <w:pPr>
        <w:numPr>
          <w:ilvl w:val="0"/>
          <w:numId w:val="18"/>
        </w:numPr>
        <w:spacing w:line="360" w:lineRule="auto"/>
        <w:jc w:val="both"/>
      </w:pPr>
      <w:r>
        <w:rPr>
          <w:lang w:bidi="hi-IN"/>
        </w:rPr>
        <w:t xml:space="preserve">We can create interfaces that react when the user hovers over them with a mouse or activates them via the keyboard. </w:t>
      </w:r>
    </w:p>
    <w:p w:rsidR="00C32311" w:rsidRDefault="00C32311" w:rsidP="00C0666B">
      <w:pPr>
        <w:spacing w:line="360" w:lineRule="auto"/>
        <w:jc w:val="both"/>
      </w:pPr>
    </w:p>
    <w:p w:rsidR="00C32311" w:rsidRDefault="00C32311" w:rsidP="00C0666B">
      <w:pPr>
        <w:spacing w:line="360" w:lineRule="auto"/>
        <w:ind w:hanging="360"/>
        <w:jc w:val="both"/>
        <w:rPr>
          <w:lang w:bidi="hi-IN"/>
        </w:rPr>
      </w:pPr>
      <w:r>
        <w:rPr>
          <w:b/>
          <w:bCs/>
          <w:sz w:val="28"/>
          <w:szCs w:val="28"/>
          <w:lang w:bidi="hi-IN"/>
        </w:rPr>
        <w:tab/>
        <w:t xml:space="preserve">4.2.3 </w:t>
      </w:r>
      <w:proofErr w:type="spellStart"/>
      <w:r>
        <w:rPr>
          <w:b/>
          <w:bCs/>
          <w:sz w:val="28"/>
          <w:szCs w:val="28"/>
          <w:lang w:bidi="hi-IN"/>
        </w:rPr>
        <w:t>JQue</w:t>
      </w:r>
      <w:r w:rsidR="000F4A9D">
        <w:rPr>
          <w:b/>
          <w:bCs/>
          <w:sz w:val="28"/>
          <w:szCs w:val="28"/>
          <w:lang w:bidi="hi-IN"/>
        </w:rPr>
        <w:t>r</w:t>
      </w:r>
      <w:r>
        <w:rPr>
          <w:b/>
          <w:bCs/>
          <w:sz w:val="28"/>
          <w:szCs w:val="28"/>
          <w:lang w:bidi="hi-IN"/>
        </w:rPr>
        <w:t>y</w:t>
      </w:r>
      <w:proofErr w:type="spellEnd"/>
    </w:p>
    <w:p w:rsidR="00C32311" w:rsidRDefault="00C32311" w:rsidP="00C0666B">
      <w:pPr>
        <w:numPr>
          <w:ilvl w:val="0"/>
          <w:numId w:val="18"/>
        </w:numPr>
        <w:spacing w:after="1" w:line="360" w:lineRule="auto"/>
        <w:jc w:val="both"/>
        <w:rPr>
          <w:lang w:bidi="hi-IN"/>
        </w:rPr>
      </w:pPr>
      <w:proofErr w:type="spellStart"/>
      <w:r>
        <w:rPr>
          <w:lang w:bidi="hi-IN"/>
        </w:rPr>
        <w:t>JQue</w:t>
      </w:r>
      <w:r w:rsidR="000F4A9D">
        <w:rPr>
          <w:lang w:bidi="hi-IN"/>
        </w:rPr>
        <w:t>r</w:t>
      </w:r>
      <w:r>
        <w:rPr>
          <w:lang w:bidi="hi-IN"/>
        </w:rPr>
        <w:t>y</w:t>
      </w:r>
      <w:proofErr w:type="spellEnd"/>
      <w:r>
        <w:rPr>
          <w:lang w:bidi="hi-IN"/>
        </w:rPr>
        <w:t xml:space="preserve"> is a fast and concise JavaScript library created by John </w:t>
      </w:r>
      <w:proofErr w:type="spellStart"/>
      <w:r>
        <w:rPr>
          <w:lang w:bidi="hi-IN"/>
        </w:rPr>
        <w:t>Resig</w:t>
      </w:r>
      <w:proofErr w:type="spellEnd"/>
      <w:r>
        <w:rPr>
          <w:lang w:bidi="hi-IN"/>
        </w:rPr>
        <w:t xml:space="preserve"> in 2006. </w:t>
      </w:r>
      <w:proofErr w:type="spellStart"/>
      <w:proofErr w:type="gramStart"/>
      <w:r>
        <w:rPr>
          <w:lang w:bidi="hi-IN"/>
        </w:rPr>
        <w:t>jQuery</w:t>
      </w:r>
      <w:proofErr w:type="spellEnd"/>
      <w:proofErr w:type="gramEnd"/>
      <w:r>
        <w:rPr>
          <w:lang w:bidi="hi-IN"/>
        </w:rPr>
        <w:t xml:space="preserve"> simplifies HTML document traversing, event handling, animating, and Ajax interactions for Rapid Web Development.  </w:t>
      </w:r>
    </w:p>
    <w:p w:rsidR="00C32311" w:rsidRDefault="00C32311" w:rsidP="00C0666B">
      <w:pPr>
        <w:numPr>
          <w:ilvl w:val="0"/>
          <w:numId w:val="18"/>
        </w:numPr>
        <w:spacing w:line="360" w:lineRule="auto"/>
        <w:jc w:val="both"/>
        <w:rPr>
          <w:lang w:bidi="hi-IN"/>
        </w:rPr>
      </w:pPr>
      <w:r>
        <w:rPr>
          <w:lang w:bidi="hi-IN"/>
        </w:rPr>
        <w:t xml:space="preserve">The </w:t>
      </w:r>
      <w:proofErr w:type="spellStart"/>
      <w:r>
        <w:rPr>
          <w:lang w:bidi="hi-IN"/>
        </w:rPr>
        <w:t>JQue</w:t>
      </w:r>
      <w:r w:rsidR="000F4A9D">
        <w:rPr>
          <w:lang w:bidi="hi-IN"/>
        </w:rPr>
        <w:t>r</w:t>
      </w:r>
      <w:r>
        <w:rPr>
          <w:lang w:bidi="hi-IN"/>
        </w:rPr>
        <w:t>y</w:t>
      </w:r>
      <w:proofErr w:type="spellEnd"/>
      <w:r>
        <w:rPr>
          <w:lang w:bidi="hi-IN"/>
        </w:rPr>
        <w:t xml:space="preserve"> offers an elegant way to capture a wide variety of events, such as a user clicking on a link, without the need to clutter the HTML code itself with event handlers.  </w:t>
      </w:r>
    </w:p>
    <w:p w:rsidR="00C32311" w:rsidRDefault="00C32311" w:rsidP="00C0666B">
      <w:pPr>
        <w:numPr>
          <w:ilvl w:val="0"/>
          <w:numId w:val="18"/>
        </w:numPr>
        <w:spacing w:line="360" w:lineRule="auto"/>
        <w:jc w:val="both"/>
        <w:rPr>
          <w:lang w:bidi="hi-IN"/>
        </w:rPr>
      </w:pPr>
      <w:r>
        <w:rPr>
          <w:lang w:bidi="hi-IN"/>
        </w:rPr>
        <w:t xml:space="preserve">The </w:t>
      </w:r>
      <w:proofErr w:type="spellStart"/>
      <w:r>
        <w:rPr>
          <w:lang w:bidi="hi-IN"/>
        </w:rPr>
        <w:t>JQue</w:t>
      </w:r>
      <w:r w:rsidR="000F4A9D">
        <w:rPr>
          <w:lang w:bidi="hi-IN"/>
        </w:rPr>
        <w:t>r</w:t>
      </w:r>
      <w:r>
        <w:rPr>
          <w:lang w:bidi="hi-IN"/>
        </w:rPr>
        <w:t>y</w:t>
      </w:r>
      <w:proofErr w:type="spellEnd"/>
      <w:r>
        <w:rPr>
          <w:lang w:bidi="hi-IN"/>
        </w:rPr>
        <w:t xml:space="preserve"> helps you a lot to develop a responsive and feature-rich site using AJAX technology.  </w:t>
      </w:r>
    </w:p>
    <w:p w:rsidR="00C32311" w:rsidRDefault="00C32311" w:rsidP="00C0666B">
      <w:pPr>
        <w:numPr>
          <w:ilvl w:val="0"/>
          <w:numId w:val="18"/>
        </w:numPr>
        <w:spacing w:line="360" w:lineRule="auto"/>
        <w:jc w:val="both"/>
      </w:pPr>
      <w:proofErr w:type="spellStart"/>
      <w:r>
        <w:rPr>
          <w:lang w:bidi="hi-IN"/>
        </w:rPr>
        <w:t>JQue</w:t>
      </w:r>
      <w:r w:rsidR="000F4A9D">
        <w:rPr>
          <w:lang w:bidi="hi-IN"/>
        </w:rPr>
        <w:t>r</w:t>
      </w:r>
      <w:r>
        <w:rPr>
          <w:lang w:bidi="hi-IN"/>
        </w:rPr>
        <w:t>y</w:t>
      </w:r>
      <w:proofErr w:type="spellEnd"/>
      <w:r>
        <w:rPr>
          <w:lang w:bidi="hi-IN"/>
        </w:rPr>
        <w:t xml:space="preserve"> is very lightweight library - a</w:t>
      </w:r>
      <w:r w:rsidR="000F4A9D">
        <w:rPr>
          <w:lang w:bidi="hi-IN"/>
        </w:rPr>
        <w:t>–</w:t>
      </w:r>
      <w:r>
        <w:rPr>
          <w:lang w:bidi="hi-IN"/>
        </w:rPr>
        <w:t>out 19KB in size.</w:t>
      </w:r>
    </w:p>
    <w:p w:rsidR="00C32311" w:rsidRDefault="00C32311" w:rsidP="00C0666B">
      <w:pPr>
        <w:spacing w:line="360" w:lineRule="auto"/>
        <w:jc w:val="both"/>
      </w:pPr>
    </w:p>
    <w:p w:rsidR="00C32311" w:rsidRDefault="00C32311" w:rsidP="00C0666B">
      <w:pPr>
        <w:spacing w:line="360" w:lineRule="auto"/>
        <w:jc w:val="both"/>
        <w:rPr>
          <w:lang w:bidi="hi-IN"/>
        </w:rPr>
      </w:pPr>
      <w:r>
        <w:rPr>
          <w:b/>
          <w:bCs/>
          <w:sz w:val="28"/>
          <w:szCs w:val="28"/>
          <w:lang w:bidi="hi-IN"/>
        </w:rPr>
        <w:t>4.2.4 AJAX</w:t>
      </w:r>
    </w:p>
    <w:p w:rsidR="00C32311" w:rsidRDefault="00C32311" w:rsidP="00C0666B">
      <w:pPr>
        <w:numPr>
          <w:ilvl w:val="0"/>
          <w:numId w:val="19"/>
        </w:numPr>
        <w:spacing w:after="1" w:line="360" w:lineRule="auto"/>
        <w:jc w:val="both"/>
        <w:rPr>
          <w:lang w:bidi="hi-IN"/>
        </w:rPr>
      </w:pPr>
      <w:r>
        <w:rPr>
          <w:lang w:bidi="hi-IN"/>
        </w:rPr>
        <w:t>Ajax is a set of web development techniques utilizing many web technologies used on the client-side to create asynchronous Web applications.  </w:t>
      </w:r>
    </w:p>
    <w:p w:rsidR="00C32311" w:rsidRDefault="00C32311" w:rsidP="00C0666B">
      <w:pPr>
        <w:numPr>
          <w:ilvl w:val="0"/>
          <w:numId w:val="19"/>
        </w:numPr>
        <w:spacing w:line="360" w:lineRule="auto"/>
        <w:jc w:val="both"/>
        <w:rPr>
          <w:lang w:bidi="hi-IN"/>
        </w:rPr>
      </w:pPr>
      <w:r>
        <w:rPr>
          <w:lang w:bidi="hi-IN"/>
        </w:rPr>
        <w:t>With Ajax, web applications can send data to and retrieve from a server asynchronously (in the background) without interfering with the display and behavior of the existing page.   </w:t>
      </w:r>
    </w:p>
    <w:p w:rsidR="00C32311" w:rsidRDefault="00C32311" w:rsidP="00C0666B">
      <w:pPr>
        <w:numPr>
          <w:ilvl w:val="0"/>
          <w:numId w:val="19"/>
        </w:numPr>
        <w:spacing w:line="360" w:lineRule="auto"/>
        <w:jc w:val="both"/>
        <w:rPr>
          <w:lang w:bidi="hi-IN"/>
        </w:rPr>
      </w:pPr>
      <w:r>
        <w:rPr>
          <w:lang w:bidi="hi-IN"/>
        </w:rPr>
        <w:t>Ajax is not a technology, but a group of technologies. HTML and CSS can be used in combination to mark up and style information. The DOM is accessed with JavaScript to dynamically display – and allow the user to interact with – the information presented.   </w:t>
      </w:r>
    </w:p>
    <w:p w:rsidR="00C32311" w:rsidRDefault="00C32311" w:rsidP="00C0666B">
      <w:pPr>
        <w:spacing w:line="360" w:lineRule="auto"/>
        <w:jc w:val="both"/>
        <w:rPr>
          <w:lang w:bidi="hi-IN"/>
        </w:rPr>
      </w:pPr>
    </w:p>
    <w:p w:rsidR="00C32311" w:rsidRDefault="00C32311" w:rsidP="00C0666B">
      <w:pPr>
        <w:spacing w:line="360" w:lineRule="auto"/>
        <w:jc w:val="both"/>
      </w:pPr>
      <w:r>
        <w:rPr>
          <w:b/>
          <w:bCs/>
          <w:sz w:val="28"/>
          <w:lang w:bidi="hi-IN"/>
        </w:rPr>
        <w:t>4.2.5 XML</w:t>
      </w:r>
    </w:p>
    <w:p w:rsidR="00C32311" w:rsidRDefault="00C32311" w:rsidP="00C0666B">
      <w:pPr>
        <w:pStyle w:val="BodyText"/>
        <w:numPr>
          <w:ilvl w:val="0"/>
          <w:numId w:val="20"/>
        </w:numPr>
        <w:spacing w:after="0" w:line="360" w:lineRule="auto"/>
        <w:jc w:val="both"/>
      </w:pPr>
      <w:r>
        <w:t xml:space="preserve">XML stands for </w:t>
      </w:r>
      <w:proofErr w:type="spellStart"/>
      <w:r>
        <w:t>E</w:t>
      </w:r>
      <w:r>
        <w:rPr>
          <w:rStyle w:val="Strong"/>
        </w:rPr>
        <w:t>X</w:t>
      </w:r>
      <w:r>
        <w:t>te</w:t>
      </w:r>
      <w:r w:rsidR="000F4A9D">
        <w:t>n</w:t>
      </w:r>
      <w:r>
        <w:t>sible</w:t>
      </w:r>
      <w:proofErr w:type="spellEnd"/>
      <w:r>
        <w:t xml:space="preserve"> </w:t>
      </w:r>
      <w:r>
        <w:rPr>
          <w:rStyle w:val="Strong"/>
        </w:rPr>
        <w:t>M</w:t>
      </w:r>
      <w:r>
        <w:t xml:space="preserve">arkup </w:t>
      </w:r>
      <w:r>
        <w:rPr>
          <w:rStyle w:val="Strong"/>
        </w:rPr>
        <w:t>L</w:t>
      </w:r>
      <w:r>
        <w:t>anguage.</w:t>
      </w:r>
    </w:p>
    <w:p w:rsidR="00C32311" w:rsidRDefault="00C32311" w:rsidP="00C0666B">
      <w:pPr>
        <w:pStyle w:val="BodyText"/>
        <w:numPr>
          <w:ilvl w:val="0"/>
          <w:numId w:val="20"/>
        </w:numPr>
        <w:spacing w:after="0" w:line="360" w:lineRule="auto"/>
        <w:jc w:val="both"/>
      </w:pPr>
      <w:r>
        <w:t>XML is designed to store and transport data.</w:t>
      </w:r>
    </w:p>
    <w:p w:rsidR="00C32311" w:rsidRDefault="00C32311" w:rsidP="00C0666B">
      <w:pPr>
        <w:pStyle w:val="BodyText"/>
        <w:numPr>
          <w:ilvl w:val="0"/>
          <w:numId w:val="20"/>
        </w:numPr>
        <w:spacing w:after="0" w:line="360" w:lineRule="auto"/>
        <w:jc w:val="both"/>
      </w:pPr>
      <w:r>
        <w:t>XML is designed to be self-descriptive.</w:t>
      </w:r>
    </w:p>
    <w:p w:rsidR="00C32311" w:rsidRDefault="00C32311" w:rsidP="00C0666B">
      <w:pPr>
        <w:pStyle w:val="BodyText"/>
        <w:numPr>
          <w:ilvl w:val="0"/>
          <w:numId w:val="20"/>
        </w:numPr>
        <w:spacing w:after="0" w:line="360" w:lineRule="auto"/>
        <w:jc w:val="both"/>
      </w:pPr>
      <w:r>
        <w:t>XML is designed to be both human- and machine-readable.</w:t>
      </w:r>
    </w:p>
    <w:p w:rsidR="00C32311" w:rsidRDefault="00C32311" w:rsidP="00C0666B">
      <w:pPr>
        <w:pStyle w:val="BodyText"/>
        <w:numPr>
          <w:ilvl w:val="0"/>
          <w:numId w:val="20"/>
        </w:numPr>
        <w:spacing w:after="0" w:line="360" w:lineRule="auto"/>
        <w:jc w:val="both"/>
      </w:pPr>
      <w:r>
        <w:t>XML is a W3C Recommendation.</w:t>
      </w:r>
    </w:p>
    <w:p w:rsidR="00C32311" w:rsidRDefault="00C32311" w:rsidP="00C0666B">
      <w:pPr>
        <w:spacing w:line="360" w:lineRule="auto"/>
        <w:jc w:val="both"/>
      </w:pPr>
    </w:p>
    <w:p w:rsidR="00C32311" w:rsidRDefault="00C32311" w:rsidP="00C0666B">
      <w:pPr>
        <w:spacing w:line="360" w:lineRule="auto"/>
        <w:jc w:val="both"/>
        <w:rPr>
          <w:lang w:bidi="hi-IN"/>
        </w:rPr>
      </w:pPr>
      <w:r>
        <w:rPr>
          <w:b/>
          <w:bCs/>
          <w:sz w:val="28"/>
          <w:szCs w:val="28"/>
          <w:lang w:bidi="hi-IN"/>
        </w:rPr>
        <w:lastRenderedPageBreak/>
        <w:t>4.2.6 CSS</w:t>
      </w:r>
    </w:p>
    <w:p w:rsidR="00C32311" w:rsidRDefault="00C32311" w:rsidP="00C0666B">
      <w:pPr>
        <w:numPr>
          <w:ilvl w:val="0"/>
          <w:numId w:val="21"/>
        </w:numPr>
        <w:spacing w:after="1" w:line="360" w:lineRule="auto"/>
        <w:jc w:val="both"/>
        <w:rPr>
          <w:lang w:bidi="hi-IN"/>
        </w:rPr>
      </w:pPr>
      <w:r>
        <w:rPr>
          <w:lang w:bidi="hi-IN"/>
        </w:rPr>
        <w:t>Cascading Style Sheets, fondly referred to as CSS, is a simple design language intended to simplify the process of making web pages presentable.  </w:t>
      </w:r>
    </w:p>
    <w:p w:rsidR="00C32311" w:rsidRDefault="00C32311" w:rsidP="00C0666B">
      <w:pPr>
        <w:numPr>
          <w:ilvl w:val="0"/>
          <w:numId w:val="21"/>
        </w:numPr>
        <w:spacing w:line="360" w:lineRule="auto"/>
        <w:jc w:val="both"/>
        <w:rPr>
          <w:lang w:bidi="hi-IN"/>
        </w:rPr>
      </w:pPr>
      <w:r>
        <w:rPr>
          <w:lang w:bidi="hi-IN"/>
        </w:rPr>
        <w:t>CSS saves time.  </w:t>
      </w:r>
    </w:p>
    <w:p w:rsidR="00C32311" w:rsidRDefault="00C32311" w:rsidP="00C0666B">
      <w:pPr>
        <w:numPr>
          <w:ilvl w:val="0"/>
          <w:numId w:val="21"/>
        </w:numPr>
        <w:spacing w:line="360" w:lineRule="auto"/>
        <w:jc w:val="both"/>
        <w:rPr>
          <w:lang w:bidi="hi-IN"/>
        </w:rPr>
      </w:pPr>
      <w:r>
        <w:rPr>
          <w:lang w:bidi="hi-IN"/>
        </w:rPr>
        <w:t>Pages load faster.  </w:t>
      </w:r>
    </w:p>
    <w:p w:rsidR="00C32311" w:rsidRDefault="00C32311" w:rsidP="00C0666B">
      <w:pPr>
        <w:numPr>
          <w:ilvl w:val="0"/>
          <w:numId w:val="21"/>
        </w:numPr>
        <w:spacing w:line="360" w:lineRule="auto"/>
        <w:jc w:val="both"/>
        <w:rPr>
          <w:lang w:bidi="hi-IN"/>
        </w:rPr>
      </w:pPr>
      <w:r>
        <w:rPr>
          <w:lang w:bidi="hi-IN"/>
        </w:rPr>
        <w:t>Easy maintenance - T</w:t>
      </w:r>
      <w:r w:rsidR="000F4A9D">
        <w:rPr>
          <w:lang w:bidi="hi-IN"/>
        </w:rPr>
        <w:t>–</w:t>
      </w:r>
      <w:r>
        <w:rPr>
          <w:lang w:bidi="hi-IN"/>
        </w:rPr>
        <w:t xml:space="preserve"> make a global change, simply change the style, and all elements in all the web pages will be updated automatically.  </w:t>
      </w:r>
    </w:p>
    <w:p w:rsidR="00C32311" w:rsidRDefault="00C32311" w:rsidP="00C0666B">
      <w:pPr>
        <w:numPr>
          <w:ilvl w:val="0"/>
          <w:numId w:val="21"/>
        </w:numPr>
        <w:spacing w:line="360" w:lineRule="auto"/>
        <w:jc w:val="both"/>
        <w:rPr>
          <w:lang w:bidi="hi-IN"/>
        </w:rPr>
      </w:pPr>
      <w:r>
        <w:rPr>
          <w:lang w:bidi="hi-IN"/>
        </w:rPr>
        <w:t>Offline Browsing - C</w:t>
      </w:r>
      <w:r w:rsidR="000F4A9D">
        <w:rPr>
          <w:lang w:bidi="hi-IN"/>
        </w:rPr>
        <w:t>–</w:t>
      </w:r>
      <w:r>
        <w:rPr>
          <w:lang w:bidi="hi-IN"/>
        </w:rPr>
        <w:t xml:space="preserve">S can store web applications locally with the help of an offline </w:t>
      </w:r>
      <w:proofErr w:type="spellStart"/>
      <w:r>
        <w:rPr>
          <w:lang w:bidi="hi-IN"/>
        </w:rPr>
        <w:t>catche.Using</w:t>
      </w:r>
      <w:proofErr w:type="spellEnd"/>
      <w:r>
        <w:rPr>
          <w:lang w:bidi="hi-IN"/>
        </w:rPr>
        <w:t xml:space="preserve"> of this, we can view offline </w:t>
      </w:r>
      <w:proofErr w:type="spellStart"/>
      <w:r>
        <w:rPr>
          <w:lang w:bidi="hi-IN"/>
        </w:rPr>
        <w:t>websites.The</w:t>
      </w:r>
      <w:proofErr w:type="spellEnd"/>
      <w:r>
        <w:rPr>
          <w:lang w:bidi="hi-IN"/>
        </w:rPr>
        <w:t xml:space="preserve"> cache also ensures faster loading and better overall performance of the website.  </w:t>
      </w:r>
    </w:p>
    <w:p w:rsidR="00C32311" w:rsidRDefault="00C32311" w:rsidP="00C0666B">
      <w:pPr>
        <w:numPr>
          <w:ilvl w:val="0"/>
          <w:numId w:val="21"/>
        </w:numPr>
        <w:spacing w:line="360" w:lineRule="auto"/>
        <w:jc w:val="both"/>
      </w:pPr>
      <w:r>
        <w:rPr>
          <w:lang w:bidi="hi-IN"/>
        </w:rPr>
        <w:t>Platform Independence - T</w:t>
      </w:r>
      <w:r w:rsidR="000F4A9D">
        <w:rPr>
          <w:lang w:bidi="hi-IN"/>
        </w:rPr>
        <w:t>–</w:t>
      </w:r>
      <w:r>
        <w:rPr>
          <w:lang w:bidi="hi-IN"/>
        </w:rPr>
        <w:t>e Script offer consistent platform independence and can support latest browsers as well.  </w:t>
      </w:r>
    </w:p>
    <w:p w:rsidR="00C32311" w:rsidRDefault="00C32311" w:rsidP="00C0666B">
      <w:pPr>
        <w:spacing w:line="360" w:lineRule="auto"/>
        <w:ind w:left="720" w:hanging="360"/>
        <w:jc w:val="both"/>
      </w:pPr>
    </w:p>
    <w:p w:rsidR="00C32311" w:rsidRDefault="00C32311" w:rsidP="00C0666B">
      <w:pPr>
        <w:spacing w:line="360" w:lineRule="auto"/>
        <w:jc w:val="both"/>
        <w:rPr>
          <w:lang w:bidi="hi-IN"/>
        </w:rPr>
      </w:pPr>
      <w:r>
        <w:rPr>
          <w:b/>
          <w:bCs/>
          <w:sz w:val="28"/>
          <w:szCs w:val="28"/>
          <w:lang w:bidi="hi-IN"/>
        </w:rPr>
        <w:t>4.2.7 JSON</w:t>
      </w:r>
    </w:p>
    <w:p w:rsidR="00C32311" w:rsidRDefault="00C32311" w:rsidP="00C0666B">
      <w:pPr>
        <w:numPr>
          <w:ilvl w:val="0"/>
          <w:numId w:val="22"/>
        </w:numPr>
        <w:spacing w:after="1" w:line="360" w:lineRule="auto"/>
        <w:jc w:val="both"/>
        <w:rPr>
          <w:lang w:bidi="hi-IN"/>
        </w:rPr>
      </w:pPr>
      <w:r>
        <w:rPr>
          <w:lang w:bidi="hi-IN"/>
        </w:rPr>
        <w:t>JSON or JavaScript Object Notation is a lightweight text-based open standard designed for human-readable data interchange.  </w:t>
      </w:r>
    </w:p>
    <w:p w:rsidR="00C32311" w:rsidRDefault="00C32311" w:rsidP="00C0666B">
      <w:pPr>
        <w:numPr>
          <w:ilvl w:val="0"/>
          <w:numId w:val="22"/>
        </w:numPr>
        <w:spacing w:line="360" w:lineRule="auto"/>
        <w:jc w:val="both"/>
        <w:rPr>
          <w:lang w:bidi="hi-IN"/>
        </w:rPr>
      </w:pPr>
      <w:r>
        <w:rPr>
          <w:lang w:bidi="hi-IN"/>
        </w:rPr>
        <w:t xml:space="preserve">It is used while writing JavaScript based </w:t>
      </w:r>
      <w:proofErr w:type="gramStart"/>
      <w:r>
        <w:rPr>
          <w:lang w:bidi="hi-IN"/>
        </w:rPr>
        <w:t>applications that includes</w:t>
      </w:r>
      <w:proofErr w:type="gramEnd"/>
      <w:r>
        <w:rPr>
          <w:lang w:bidi="hi-IN"/>
        </w:rPr>
        <w:t xml:space="preserve"> browser extensions and websites.  </w:t>
      </w:r>
    </w:p>
    <w:p w:rsidR="00C32311" w:rsidRDefault="00C32311" w:rsidP="00C0666B">
      <w:pPr>
        <w:numPr>
          <w:ilvl w:val="0"/>
          <w:numId w:val="22"/>
        </w:numPr>
        <w:spacing w:line="360" w:lineRule="auto"/>
        <w:jc w:val="both"/>
        <w:rPr>
          <w:lang w:bidi="hi-IN"/>
        </w:rPr>
      </w:pPr>
      <w:r>
        <w:rPr>
          <w:lang w:bidi="hi-IN"/>
        </w:rPr>
        <w:t>It is primarily used to transmit data between a server and web applications.  </w:t>
      </w:r>
    </w:p>
    <w:p w:rsidR="00C32311" w:rsidRDefault="00C32311" w:rsidP="00C0666B">
      <w:pPr>
        <w:numPr>
          <w:ilvl w:val="0"/>
          <w:numId w:val="22"/>
        </w:numPr>
        <w:spacing w:line="360" w:lineRule="auto"/>
        <w:jc w:val="both"/>
        <w:rPr>
          <w:lang w:bidi="hi-IN"/>
        </w:rPr>
      </w:pPr>
      <w:r>
        <w:rPr>
          <w:lang w:bidi="hi-IN"/>
        </w:rPr>
        <w:t>Web services and APIs use JSON format to provide public data.  </w:t>
      </w:r>
    </w:p>
    <w:p w:rsidR="00C32311" w:rsidRDefault="00C32311" w:rsidP="00C0666B">
      <w:pPr>
        <w:numPr>
          <w:ilvl w:val="0"/>
          <w:numId w:val="22"/>
        </w:numPr>
        <w:spacing w:line="360" w:lineRule="auto"/>
        <w:jc w:val="both"/>
      </w:pPr>
      <w:r>
        <w:rPr>
          <w:lang w:bidi="hi-IN"/>
        </w:rPr>
        <w:t xml:space="preserve">It can be used with modern programming languages. </w:t>
      </w:r>
    </w:p>
    <w:p w:rsidR="00C32311" w:rsidRDefault="00C32311" w:rsidP="00C0666B">
      <w:pPr>
        <w:spacing w:line="360" w:lineRule="auto"/>
        <w:ind w:left="720" w:hanging="360"/>
        <w:jc w:val="both"/>
      </w:pPr>
    </w:p>
    <w:p w:rsidR="00C32311" w:rsidRDefault="00C32311" w:rsidP="00C0666B">
      <w:pPr>
        <w:spacing w:line="360" w:lineRule="auto"/>
        <w:jc w:val="both"/>
        <w:rPr>
          <w:lang w:bidi="hi-IN"/>
        </w:rPr>
      </w:pPr>
      <w:r>
        <w:rPr>
          <w:b/>
          <w:bCs/>
          <w:sz w:val="28"/>
          <w:lang w:bidi="hi-IN"/>
        </w:rPr>
        <w:t>4.2.8 PHP</w:t>
      </w:r>
    </w:p>
    <w:p w:rsidR="00C32311" w:rsidRDefault="00C32311" w:rsidP="00C0666B">
      <w:pPr>
        <w:spacing w:line="360" w:lineRule="auto"/>
        <w:jc w:val="both"/>
        <w:rPr>
          <w:lang w:bidi="hi-IN"/>
        </w:rPr>
      </w:pPr>
      <w:r>
        <w:rPr>
          <w:lang w:bidi="hi-IN"/>
        </w:rPr>
        <w:t>The programming language used for the development work is PHP. The reason for selection of this language includes among many others the following few.</w:t>
      </w:r>
    </w:p>
    <w:p w:rsidR="00C32311" w:rsidRDefault="00C32311" w:rsidP="00C0666B">
      <w:pPr>
        <w:numPr>
          <w:ilvl w:val="0"/>
          <w:numId w:val="23"/>
        </w:numPr>
        <w:spacing w:after="1" w:line="360" w:lineRule="auto"/>
        <w:jc w:val="both"/>
        <w:rPr>
          <w:lang w:bidi="hi-IN"/>
        </w:rPr>
      </w:pPr>
      <w:r>
        <w:rPr>
          <w:lang w:bidi="hi-IN"/>
        </w:rPr>
        <w:t>Open Source, PHP is completely free.  </w:t>
      </w:r>
    </w:p>
    <w:p w:rsidR="00C32311" w:rsidRDefault="00C32311" w:rsidP="00C0666B">
      <w:pPr>
        <w:numPr>
          <w:ilvl w:val="0"/>
          <w:numId w:val="23"/>
        </w:numPr>
        <w:spacing w:line="360" w:lineRule="auto"/>
        <w:jc w:val="both"/>
        <w:rPr>
          <w:lang w:bidi="hi-IN"/>
        </w:rPr>
      </w:pPr>
      <w:r>
        <w:rPr>
          <w:lang w:bidi="hi-IN"/>
        </w:rPr>
        <w:t>PHP can be easily embedded directly into HTML.  </w:t>
      </w:r>
    </w:p>
    <w:p w:rsidR="00C32311" w:rsidRDefault="00C32311" w:rsidP="00C0666B">
      <w:pPr>
        <w:numPr>
          <w:ilvl w:val="0"/>
          <w:numId w:val="23"/>
        </w:numPr>
        <w:spacing w:line="360" w:lineRule="auto"/>
        <w:jc w:val="both"/>
        <w:rPr>
          <w:lang w:bidi="hi-IN"/>
        </w:rPr>
      </w:pPr>
      <w:r>
        <w:rPr>
          <w:lang w:bidi="hi-IN"/>
        </w:rPr>
        <w:t>Platform independent can run on Windows Linux or Mac servers.  </w:t>
      </w:r>
    </w:p>
    <w:p w:rsidR="00C32311" w:rsidRDefault="00C32311" w:rsidP="00C0666B">
      <w:pPr>
        <w:numPr>
          <w:ilvl w:val="0"/>
          <w:numId w:val="23"/>
        </w:numPr>
        <w:spacing w:line="360" w:lineRule="auto"/>
        <w:jc w:val="both"/>
        <w:rPr>
          <w:lang w:bidi="hi-IN"/>
        </w:rPr>
      </w:pPr>
      <w:r>
        <w:rPr>
          <w:lang w:bidi="hi-IN"/>
        </w:rPr>
        <w:t>Run faster on the internet and easily integrate AJAX, Callback etc.  </w:t>
      </w:r>
    </w:p>
    <w:p w:rsidR="00C32311" w:rsidRDefault="00C32311" w:rsidP="00C0666B">
      <w:pPr>
        <w:numPr>
          <w:ilvl w:val="0"/>
          <w:numId w:val="23"/>
        </w:numPr>
        <w:spacing w:line="360" w:lineRule="auto"/>
        <w:jc w:val="both"/>
        <w:rPr>
          <w:lang w:bidi="hi-IN"/>
        </w:rPr>
      </w:pPr>
      <w:r>
        <w:rPr>
          <w:lang w:bidi="hi-IN"/>
        </w:rPr>
        <w:t>Interfaces very easily with Apache/</w:t>
      </w:r>
      <w:proofErr w:type="spellStart"/>
      <w:r>
        <w:rPr>
          <w:lang w:bidi="hi-IN"/>
        </w:rPr>
        <w:t>MySQL</w:t>
      </w:r>
      <w:proofErr w:type="spellEnd"/>
      <w:r>
        <w:rPr>
          <w:lang w:bidi="hi-IN"/>
        </w:rPr>
        <w:t xml:space="preserve">  </w:t>
      </w:r>
    </w:p>
    <w:p w:rsidR="00C32311" w:rsidRDefault="00C32311" w:rsidP="00C0666B">
      <w:pPr>
        <w:numPr>
          <w:ilvl w:val="0"/>
          <w:numId w:val="23"/>
        </w:numPr>
        <w:spacing w:line="360" w:lineRule="auto"/>
        <w:jc w:val="both"/>
        <w:rPr>
          <w:lang w:bidi="hi-IN"/>
        </w:rPr>
      </w:pPr>
      <w:r>
        <w:rPr>
          <w:lang w:bidi="hi-IN"/>
        </w:rPr>
        <w:t>Lots of good books and on-line help.  </w:t>
      </w:r>
    </w:p>
    <w:p w:rsidR="00C32311" w:rsidRDefault="00C32311" w:rsidP="00C0666B">
      <w:pPr>
        <w:numPr>
          <w:ilvl w:val="0"/>
          <w:numId w:val="23"/>
        </w:numPr>
        <w:spacing w:line="360" w:lineRule="auto"/>
        <w:jc w:val="both"/>
        <w:rPr>
          <w:lang w:bidi="hi-IN"/>
        </w:rPr>
      </w:pPr>
      <w:r>
        <w:rPr>
          <w:lang w:bidi="hi-IN"/>
        </w:rPr>
        <w:t xml:space="preserve">It's </w:t>
      </w:r>
      <w:r w:rsidR="000F4360">
        <w:rPr>
          <w:lang w:bidi="hi-IN"/>
        </w:rPr>
        <w:t>a</w:t>
      </w:r>
      <w:r>
        <w:rPr>
          <w:lang w:bidi="hi-IN"/>
        </w:rPr>
        <w:t>vailable with documentation in many languages.  </w:t>
      </w:r>
    </w:p>
    <w:p w:rsidR="00C32311" w:rsidRDefault="00C32311" w:rsidP="00C0666B">
      <w:pPr>
        <w:numPr>
          <w:ilvl w:val="0"/>
          <w:numId w:val="23"/>
        </w:numPr>
        <w:spacing w:line="360" w:lineRule="auto"/>
        <w:jc w:val="both"/>
        <w:rPr>
          <w:lang w:bidi="hi-IN"/>
        </w:rPr>
      </w:pPr>
      <w:r>
        <w:rPr>
          <w:lang w:bidi="hi-IN"/>
        </w:rPr>
        <w:t xml:space="preserve">Easy to learn compared </w:t>
      </w:r>
      <w:proofErr w:type="gramStart"/>
      <w:r>
        <w:rPr>
          <w:lang w:bidi="hi-IN"/>
        </w:rPr>
        <w:t>to</w:t>
      </w:r>
      <w:proofErr w:type="gramEnd"/>
      <w:r>
        <w:rPr>
          <w:lang w:bidi="hi-IN"/>
        </w:rPr>
        <w:t xml:space="preserve"> many other scripting languages. It has a syntax that is easy to parse and is actually rather human-friendly.  </w:t>
      </w:r>
    </w:p>
    <w:p w:rsidR="00C32311" w:rsidRDefault="00C32311" w:rsidP="00C0666B">
      <w:pPr>
        <w:numPr>
          <w:ilvl w:val="0"/>
          <w:numId w:val="23"/>
        </w:numPr>
        <w:spacing w:line="360" w:lineRule="auto"/>
        <w:jc w:val="both"/>
        <w:rPr>
          <w:lang w:bidi="hi-IN"/>
        </w:rPr>
      </w:pPr>
      <w:r>
        <w:rPr>
          <w:lang w:bidi="hi-IN"/>
        </w:rPr>
        <w:lastRenderedPageBreak/>
        <w:t xml:space="preserve">Lots of hosting services have it ready to use, no special </w:t>
      </w:r>
      <w:proofErr w:type="spellStart"/>
      <w:r>
        <w:rPr>
          <w:lang w:bidi="hi-IN"/>
        </w:rPr>
        <w:t>configuration.Pretty</w:t>
      </w:r>
      <w:proofErr w:type="spellEnd"/>
      <w:r>
        <w:rPr>
          <w:lang w:bidi="hi-IN"/>
        </w:rPr>
        <w:t xml:space="preserve"> easy to access other web-based tools through PHP i.e. </w:t>
      </w:r>
      <w:proofErr w:type="spellStart"/>
      <w:r>
        <w:rPr>
          <w:lang w:bidi="hi-IN"/>
        </w:rPr>
        <w:t>google</w:t>
      </w:r>
      <w:proofErr w:type="spellEnd"/>
      <w:r>
        <w:rPr>
          <w:lang w:bidi="hi-IN"/>
        </w:rPr>
        <w:t xml:space="preserve"> maps, etc  </w:t>
      </w:r>
    </w:p>
    <w:p w:rsidR="00C32311" w:rsidRDefault="00C32311" w:rsidP="00C0666B">
      <w:pPr>
        <w:spacing w:line="360" w:lineRule="auto"/>
        <w:jc w:val="both"/>
        <w:rPr>
          <w:lang w:bidi="hi-IN"/>
        </w:rPr>
      </w:pPr>
    </w:p>
    <w:p w:rsidR="00C32311" w:rsidRDefault="00C32311" w:rsidP="00C0666B">
      <w:pPr>
        <w:spacing w:line="360" w:lineRule="auto"/>
        <w:rPr>
          <w:rFonts w:cs="Mangal"/>
          <w:b/>
          <w:lang w:bidi="hi-IN"/>
        </w:rPr>
      </w:pPr>
      <w:r>
        <w:rPr>
          <w:b/>
          <w:bCs/>
          <w:sz w:val="28"/>
          <w:szCs w:val="28"/>
        </w:rPr>
        <w:t xml:space="preserve">4.2.9 </w:t>
      </w:r>
      <w:proofErr w:type="spellStart"/>
      <w:r>
        <w:rPr>
          <w:b/>
          <w:bCs/>
          <w:sz w:val="28"/>
          <w:szCs w:val="28"/>
        </w:rPr>
        <w:t>MySQL</w:t>
      </w:r>
      <w:proofErr w:type="spellEnd"/>
    </w:p>
    <w:p w:rsidR="00C32311" w:rsidRDefault="00C32311" w:rsidP="00C0666B">
      <w:pPr>
        <w:tabs>
          <w:tab w:val="left" w:pos="360"/>
        </w:tabs>
        <w:spacing w:before="100" w:after="280" w:line="360" w:lineRule="auto"/>
        <w:ind w:left="360"/>
        <w:jc w:val="both"/>
        <w:rPr>
          <w:rFonts w:cs="Mangal"/>
          <w:lang w:bidi="hi-IN"/>
        </w:rPr>
      </w:pPr>
      <w:proofErr w:type="spellStart"/>
      <w:r>
        <w:rPr>
          <w:rFonts w:cs="Mangal"/>
          <w:b/>
          <w:lang w:bidi="hi-IN"/>
        </w:rPr>
        <w:t>MySQLi</w:t>
      </w:r>
      <w:proofErr w:type="spellEnd"/>
      <w:r>
        <w:rPr>
          <w:rFonts w:cs="Mangal"/>
          <w:lang w:bidi="hi-IN"/>
        </w:rPr>
        <w:t xml:space="preserve"> is a relational data base management system (RDBMS) that runs as a server providing multi-user access to a number of databases.</w:t>
      </w:r>
    </w:p>
    <w:p w:rsidR="00C32311" w:rsidRDefault="00C32311" w:rsidP="00C0666B">
      <w:pPr>
        <w:numPr>
          <w:ilvl w:val="0"/>
          <w:numId w:val="17"/>
        </w:numPr>
        <w:tabs>
          <w:tab w:val="left" w:pos="360"/>
        </w:tabs>
        <w:spacing w:before="100" w:after="280" w:line="360" w:lineRule="auto"/>
        <w:ind w:left="765"/>
        <w:contextualSpacing/>
        <w:jc w:val="both"/>
        <w:rPr>
          <w:rFonts w:cs="Mangal"/>
          <w:lang w:bidi="hi-IN"/>
        </w:rPr>
      </w:pPr>
      <w:proofErr w:type="spellStart"/>
      <w:r>
        <w:rPr>
          <w:rFonts w:cs="Mangal"/>
          <w:lang w:bidi="hi-IN"/>
        </w:rPr>
        <w:t>MySQL</w:t>
      </w:r>
      <w:proofErr w:type="spellEnd"/>
      <w:r>
        <w:rPr>
          <w:rFonts w:cs="Mangal"/>
          <w:lang w:bidi="hi-IN"/>
        </w:rPr>
        <w:t xml:space="preserve"> is an open source tool.</w:t>
      </w:r>
    </w:p>
    <w:p w:rsidR="00C32311" w:rsidRDefault="00C32311" w:rsidP="00C0666B">
      <w:pPr>
        <w:numPr>
          <w:ilvl w:val="0"/>
          <w:numId w:val="17"/>
        </w:numPr>
        <w:tabs>
          <w:tab w:val="left" w:pos="360"/>
        </w:tabs>
        <w:spacing w:before="100" w:after="280" w:line="360" w:lineRule="auto"/>
        <w:ind w:left="765"/>
        <w:contextualSpacing/>
        <w:jc w:val="both"/>
        <w:rPr>
          <w:rFonts w:cs="Mangal"/>
          <w:lang w:bidi="hi-IN"/>
        </w:rPr>
      </w:pPr>
      <w:proofErr w:type="spellStart"/>
      <w:r>
        <w:rPr>
          <w:rFonts w:cs="Mangal"/>
          <w:lang w:bidi="hi-IN"/>
        </w:rPr>
        <w:t>MySQL</w:t>
      </w:r>
      <w:proofErr w:type="spellEnd"/>
      <w:r>
        <w:rPr>
          <w:rFonts w:cs="Mangal"/>
          <w:lang w:bidi="hi-IN"/>
        </w:rPr>
        <w:t xml:space="preserve"> is a popular choice of database for use in web applications, and is a central component of the widely-used LAMP web application software stack — LAMP is an acronym for "Li</w:t>
      </w:r>
      <w:r w:rsidR="000F4360">
        <w:rPr>
          <w:rFonts w:cs="Mangal"/>
          <w:lang w:bidi="hi-IN"/>
        </w:rPr>
        <w:t xml:space="preserve">nux, Apache, </w:t>
      </w:r>
      <w:proofErr w:type="spellStart"/>
      <w:r w:rsidR="000F4360">
        <w:rPr>
          <w:rFonts w:cs="Mangal"/>
          <w:lang w:bidi="hi-IN"/>
        </w:rPr>
        <w:t>MySQL</w:t>
      </w:r>
      <w:proofErr w:type="spellEnd"/>
      <w:r w:rsidR="000F4360">
        <w:rPr>
          <w:rFonts w:cs="Mangal"/>
          <w:lang w:bidi="hi-IN"/>
        </w:rPr>
        <w:t xml:space="preserve">, </w:t>
      </w:r>
      <w:proofErr w:type="gramStart"/>
      <w:r w:rsidR="000F4360">
        <w:rPr>
          <w:rFonts w:cs="Mangal"/>
          <w:lang w:bidi="hi-IN"/>
        </w:rPr>
        <w:t>PHP</w:t>
      </w:r>
      <w:proofErr w:type="gramEnd"/>
      <w:r>
        <w:rPr>
          <w:rFonts w:cs="Mangal"/>
          <w:lang w:bidi="hi-IN"/>
        </w:rPr>
        <w:t>.</w:t>
      </w:r>
    </w:p>
    <w:p w:rsidR="00C32311" w:rsidRDefault="000F4360" w:rsidP="00C0666B">
      <w:pPr>
        <w:numPr>
          <w:ilvl w:val="0"/>
          <w:numId w:val="17"/>
        </w:numPr>
        <w:tabs>
          <w:tab w:val="left" w:pos="360"/>
        </w:tabs>
        <w:spacing w:before="100" w:after="280" w:line="360" w:lineRule="auto"/>
        <w:ind w:left="765"/>
        <w:contextualSpacing/>
        <w:jc w:val="both"/>
        <w:rPr>
          <w:rFonts w:cs="Mangal"/>
          <w:lang w:bidi="hi-IN"/>
        </w:rPr>
      </w:pPr>
      <w:proofErr w:type="spellStart"/>
      <w:r>
        <w:rPr>
          <w:rFonts w:cs="Mangal"/>
          <w:lang w:bidi="hi-IN"/>
        </w:rPr>
        <w:t>M</w:t>
      </w:r>
      <w:r w:rsidR="00C32311">
        <w:rPr>
          <w:rFonts w:cs="Mangal"/>
          <w:lang w:bidi="hi-IN"/>
        </w:rPr>
        <w:t>ySQL</w:t>
      </w:r>
      <w:proofErr w:type="spellEnd"/>
      <w:r w:rsidR="00C32311">
        <w:rPr>
          <w:rFonts w:cs="Mangal"/>
          <w:lang w:bidi="hi-IN"/>
        </w:rPr>
        <w:t xml:space="preserve"> is primarily an RDBMS and therefore ships with no GUI tools to administer </w:t>
      </w:r>
      <w:proofErr w:type="spellStart"/>
      <w:r w:rsidR="00C32311">
        <w:rPr>
          <w:rFonts w:cs="Mangal"/>
          <w:lang w:bidi="hi-IN"/>
        </w:rPr>
        <w:t>MySQL</w:t>
      </w:r>
      <w:proofErr w:type="spellEnd"/>
      <w:r w:rsidR="00C32311">
        <w:rPr>
          <w:rFonts w:cs="Mangal"/>
          <w:lang w:bidi="hi-IN"/>
        </w:rPr>
        <w:t xml:space="preserve"> databases or manage data contained within.</w:t>
      </w:r>
    </w:p>
    <w:p w:rsidR="00C32311" w:rsidRDefault="00C32311" w:rsidP="00C0666B">
      <w:pPr>
        <w:numPr>
          <w:ilvl w:val="0"/>
          <w:numId w:val="17"/>
        </w:numPr>
        <w:tabs>
          <w:tab w:val="left" w:pos="360"/>
        </w:tabs>
        <w:spacing w:before="100" w:after="280" w:line="360" w:lineRule="auto"/>
        <w:ind w:left="765"/>
        <w:contextualSpacing/>
        <w:jc w:val="both"/>
        <w:rPr>
          <w:b/>
          <w:sz w:val="32"/>
          <w:szCs w:val="32"/>
        </w:rPr>
      </w:pPr>
      <w:r>
        <w:rPr>
          <w:rFonts w:cs="Mangal"/>
          <w:lang w:bidi="hi-IN"/>
        </w:rPr>
        <w:t>Microsoft SQL server Express Management studio provides an ease in creating tables by a graphical as well as query based interface.</w:t>
      </w:r>
    </w:p>
    <w:p w:rsidR="00C32311" w:rsidRDefault="00C32311" w:rsidP="00C0666B">
      <w:pPr>
        <w:pStyle w:val="NormalWeb"/>
        <w:tabs>
          <w:tab w:val="center" w:pos="4693"/>
        </w:tabs>
        <w:spacing w:after="150" w:line="360" w:lineRule="auto"/>
        <w:rPr>
          <w:b/>
          <w:sz w:val="32"/>
          <w:szCs w:val="32"/>
        </w:rPr>
      </w:pPr>
    </w:p>
    <w:p w:rsidR="00C32311" w:rsidRDefault="00C32311" w:rsidP="00C0666B">
      <w:pPr>
        <w:pStyle w:val="NormalWeb"/>
        <w:tabs>
          <w:tab w:val="center" w:pos="4693"/>
        </w:tabs>
        <w:spacing w:after="150" w:line="360" w:lineRule="auto"/>
        <w:rPr>
          <w:b/>
          <w:sz w:val="32"/>
          <w:szCs w:val="32"/>
        </w:rPr>
      </w:pPr>
    </w:p>
    <w:p w:rsidR="00C32311" w:rsidRDefault="00C32311" w:rsidP="00C0666B">
      <w:pPr>
        <w:pStyle w:val="NormalWeb"/>
        <w:tabs>
          <w:tab w:val="center" w:pos="4693"/>
        </w:tabs>
        <w:spacing w:after="150" w:line="360" w:lineRule="auto"/>
        <w:rPr>
          <w:b/>
          <w:sz w:val="32"/>
          <w:szCs w:val="32"/>
        </w:rPr>
      </w:pPr>
    </w:p>
    <w:p w:rsidR="00C32311" w:rsidRDefault="00C32311" w:rsidP="00C0666B">
      <w:pPr>
        <w:pStyle w:val="NormalWeb"/>
        <w:tabs>
          <w:tab w:val="center" w:pos="4693"/>
        </w:tabs>
        <w:spacing w:after="150" w:line="360" w:lineRule="auto"/>
        <w:rPr>
          <w:b/>
          <w:sz w:val="32"/>
          <w:szCs w:val="32"/>
        </w:rPr>
      </w:pPr>
    </w:p>
    <w:p w:rsidR="00C32311" w:rsidRDefault="00C32311" w:rsidP="00C0666B">
      <w:pPr>
        <w:pStyle w:val="NormalWeb"/>
        <w:tabs>
          <w:tab w:val="center" w:pos="4693"/>
        </w:tabs>
        <w:spacing w:after="150" w:line="360" w:lineRule="auto"/>
        <w:rPr>
          <w:b/>
          <w:sz w:val="32"/>
          <w:szCs w:val="32"/>
        </w:rPr>
      </w:pPr>
    </w:p>
    <w:p w:rsidR="00C32311" w:rsidRDefault="00C32311" w:rsidP="00C0666B">
      <w:pPr>
        <w:pStyle w:val="NormalWeb"/>
        <w:tabs>
          <w:tab w:val="center" w:pos="4693"/>
        </w:tabs>
        <w:spacing w:after="150" w:line="360" w:lineRule="auto"/>
        <w:rPr>
          <w:b/>
          <w:sz w:val="32"/>
          <w:szCs w:val="32"/>
        </w:rPr>
      </w:pPr>
    </w:p>
    <w:p w:rsidR="00C32311" w:rsidRDefault="00C32311" w:rsidP="00C0666B">
      <w:pPr>
        <w:spacing w:line="360" w:lineRule="auto"/>
        <w:sectPr w:rsidR="00C32311" w:rsidSect="00C32311">
          <w:type w:val="continuous"/>
          <w:pgSz w:w="11906" w:h="16838"/>
          <w:pgMar w:top="1080" w:right="1080" w:bottom="1080" w:left="1440" w:header="720" w:footer="720" w:gutter="0"/>
          <w:cols w:space="720"/>
          <w:docGrid w:linePitch="240" w:charSpace="32768"/>
        </w:sectPr>
      </w:pPr>
    </w:p>
    <w:p w:rsidR="00E74678" w:rsidRDefault="00E74678" w:rsidP="00C0666B">
      <w:pPr>
        <w:pStyle w:val="Heading1"/>
        <w:tabs>
          <w:tab w:val="left" w:pos="8640"/>
        </w:tabs>
        <w:spacing w:before="0" w:after="0" w:line="360" w:lineRule="auto"/>
        <w:ind w:left="0"/>
        <w:jc w:val="right"/>
      </w:pPr>
    </w:p>
    <w:p w:rsidR="000F4360" w:rsidRPr="000F4360" w:rsidRDefault="00C32311" w:rsidP="00C0666B">
      <w:pPr>
        <w:pStyle w:val="Heading1"/>
        <w:tabs>
          <w:tab w:val="left" w:pos="8640"/>
        </w:tabs>
        <w:spacing w:before="0" w:after="0" w:line="360" w:lineRule="auto"/>
        <w:ind w:left="0"/>
        <w:jc w:val="right"/>
      </w:pPr>
      <w:r w:rsidRPr="00E74678">
        <w:rPr>
          <w:rFonts w:ascii="Times New Roman" w:hAnsi="Times New Roman" w:cs="Times New Roman"/>
          <w:color w:val="auto"/>
          <w:sz w:val="32"/>
          <w:szCs w:val="32"/>
        </w:rPr>
        <w:t xml:space="preserve">   </w:t>
      </w:r>
    </w:p>
    <w:p w:rsidR="000F4360" w:rsidRPr="000F4360" w:rsidRDefault="000F4360" w:rsidP="00C0666B">
      <w:pPr>
        <w:pStyle w:val="Heading1"/>
        <w:tabs>
          <w:tab w:val="left" w:pos="8640"/>
        </w:tabs>
        <w:spacing w:before="0" w:after="0" w:line="360" w:lineRule="auto"/>
        <w:ind w:left="0"/>
        <w:jc w:val="right"/>
      </w:pPr>
    </w:p>
    <w:p w:rsidR="000F4360" w:rsidRPr="000F4360" w:rsidRDefault="000F4360" w:rsidP="00C0666B">
      <w:pPr>
        <w:pStyle w:val="Heading1"/>
        <w:tabs>
          <w:tab w:val="left" w:pos="8640"/>
        </w:tabs>
        <w:spacing w:before="0" w:after="0" w:line="360" w:lineRule="auto"/>
        <w:ind w:left="0"/>
        <w:jc w:val="right"/>
      </w:pPr>
    </w:p>
    <w:p w:rsidR="000F4360" w:rsidRPr="000F4360" w:rsidRDefault="000F4360" w:rsidP="00C0666B">
      <w:pPr>
        <w:pStyle w:val="Heading1"/>
        <w:tabs>
          <w:tab w:val="left" w:pos="8640"/>
        </w:tabs>
        <w:spacing w:before="0" w:after="0" w:line="360" w:lineRule="auto"/>
        <w:ind w:left="0"/>
        <w:jc w:val="right"/>
      </w:pPr>
    </w:p>
    <w:p w:rsidR="000F4360" w:rsidRDefault="000F4360" w:rsidP="00C0666B">
      <w:pPr>
        <w:pStyle w:val="Heading1"/>
        <w:numPr>
          <w:ilvl w:val="0"/>
          <w:numId w:val="0"/>
        </w:numPr>
        <w:tabs>
          <w:tab w:val="left" w:pos="8640"/>
        </w:tabs>
        <w:spacing w:before="0" w:after="0" w:line="360" w:lineRule="auto"/>
        <w:jc w:val="center"/>
      </w:pPr>
    </w:p>
    <w:p w:rsidR="000F4360" w:rsidRPr="000F4360" w:rsidRDefault="000F4360" w:rsidP="00C0666B">
      <w:pPr>
        <w:pStyle w:val="BodyText"/>
        <w:spacing w:line="360" w:lineRule="auto"/>
      </w:pPr>
    </w:p>
    <w:p w:rsidR="00C32311" w:rsidRPr="00E74678" w:rsidRDefault="00C32311" w:rsidP="00C0666B">
      <w:pPr>
        <w:pStyle w:val="Heading1"/>
        <w:numPr>
          <w:ilvl w:val="0"/>
          <w:numId w:val="0"/>
        </w:numPr>
        <w:tabs>
          <w:tab w:val="left" w:pos="8640"/>
        </w:tabs>
        <w:spacing w:before="0" w:after="0" w:line="360" w:lineRule="auto"/>
        <w:jc w:val="right"/>
      </w:pPr>
      <w:r w:rsidRPr="000F4360">
        <w:rPr>
          <w:rFonts w:ascii="Times New Roman" w:hAnsi="Times New Roman" w:cs="Times New Roman"/>
          <w:color w:val="auto"/>
          <w:sz w:val="32"/>
          <w:szCs w:val="32"/>
        </w:rPr>
        <w:lastRenderedPageBreak/>
        <w:t xml:space="preserve">      </w:t>
      </w:r>
      <w:r w:rsidRPr="000F4360">
        <w:rPr>
          <w:rFonts w:ascii="Times New Roman" w:hAnsi="Times New Roman" w:cs="Times New Roman"/>
          <w:color w:val="auto"/>
          <w:sz w:val="24"/>
          <w:szCs w:val="24"/>
        </w:rPr>
        <w:t>Chapter 5</w:t>
      </w:r>
    </w:p>
    <w:p w:rsidR="00C32311" w:rsidRDefault="00C32311" w:rsidP="00C0666B">
      <w:pPr>
        <w:spacing w:line="360" w:lineRule="auto"/>
        <w:jc w:val="center"/>
        <w:rPr>
          <w:rStyle w:val="apple-style-span"/>
          <w:b/>
          <w:bCs/>
        </w:rPr>
      </w:pPr>
      <w:r>
        <w:rPr>
          <w:b/>
          <w:sz w:val="36"/>
          <w:szCs w:val="36"/>
        </w:rPr>
        <w:t>TESTING</w:t>
      </w:r>
    </w:p>
    <w:p w:rsidR="00E74678" w:rsidRPr="00031CDD" w:rsidRDefault="00E74678" w:rsidP="00C0666B">
      <w:pPr>
        <w:spacing w:line="360" w:lineRule="auto"/>
        <w:jc w:val="both"/>
        <w:rPr>
          <w:bCs/>
        </w:rPr>
      </w:pPr>
      <w:r w:rsidRPr="00031CDD">
        <w:rPr>
          <w:rStyle w:val="apple-style-span"/>
        </w:rPr>
        <w:t xml:space="preserve">    Software Testing</w:t>
      </w:r>
      <w:r w:rsidRPr="00031CDD">
        <w:rPr>
          <w:rStyle w:val="apple-converted-space"/>
        </w:rPr>
        <w:t> </w:t>
      </w:r>
      <w:r w:rsidRPr="00031CDD">
        <w:rPr>
          <w:rStyle w:val="apple-style-span"/>
        </w:rPr>
        <w:t>is the process used to help identify the correctness, completeness, security and quality of the developed computer software. Testing is the process of technical investigation and includes the process of executing a program or application with the intent of finding errors. </w:t>
      </w:r>
    </w:p>
    <w:p w:rsidR="00E74678" w:rsidRPr="00031CDD" w:rsidRDefault="00E74678" w:rsidP="00C0666B">
      <w:pPr>
        <w:spacing w:line="360" w:lineRule="auto"/>
        <w:jc w:val="both"/>
        <w:rPr>
          <w:b/>
          <w:bCs/>
          <w:sz w:val="28"/>
          <w:szCs w:val="28"/>
        </w:rPr>
      </w:pPr>
      <w:r w:rsidRPr="00031CDD">
        <w:rPr>
          <w:b/>
          <w:bCs/>
          <w:sz w:val="28"/>
          <w:szCs w:val="28"/>
        </w:rPr>
        <w:t>Test Strategies</w:t>
      </w:r>
    </w:p>
    <w:p w:rsidR="00E74678" w:rsidRPr="00031CDD" w:rsidRDefault="00E74678" w:rsidP="00C0666B">
      <w:pPr>
        <w:spacing w:line="360" w:lineRule="auto"/>
        <w:jc w:val="both"/>
        <w:rPr>
          <w:b/>
          <w:bCs/>
          <w:sz w:val="32"/>
          <w:szCs w:val="32"/>
        </w:rPr>
      </w:pPr>
      <w:r w:rsidRPr="00031CDD">
        <w:rPr>
          <w:rStyle w:val="apple-style-span"/>
        </w:rPr>
        <w:t>Test strategy tells the test plan of the project. It also tells how to test and what to test. The testing done in this project are Unit testing and Integration testing.</w:t>
      </w:r>
      <w:r w:rsidRPr="00031CDD">
        <w:rPr>
          <w:rStyle w:val="apple-style-span"/>
          <w:sz w:val="27"/>
          <w:szCs w:val="27"/>
        </w:rPr>
        <w:t> </w:t>
      </w:r>
    </w:p>
    <w:p w:rsidR="00E74678" w:rsidRPr="00031CDD" w:rsidRDefault="00E74678" w:rsidP="00C0666B">
      <w:pPr>
        <w:numPr>
          <w:ilvl w:val="0"/>
          <w:numId w:val="34"/>
        </w:numPr>
        <w:suppressAutoHyphens w:val="0"/>
        <w:spacing w:line="360" w:lineRule="auto"/>
        <w:jc w:val="both"/>
      </w:pPr>
      <w:r w:rsidRPr="00031CDD">
        <w:t>Features to be tested: Form navigation and generation of reports.</w:t>
      </w:r>
    </w:p>
    <w:p w:rsidR="00E74678" w:rsidRPr="00031CDD" w:rsidRDefault="00E74678" w:rsidP="00C0666B">
      <w:pPr>
        <w:numPr>
          <w:ilvl w:val="0"/>
          <w:numId w:val="34"/>
        </w:numPr>
        <w:suppressAutoHyphens w:val="0"/>
        <w:spacing w:line="360" w:lineRule="auto"/>
        <w:jc w:val="both"/>
      </w:pPr>
      <w:r w:rsidRPr="00031CDD">
        <w:t xml:space="preserve">Items to be tested: Functioning of forms and buttons. </w:t>
      </w:r>
    </w:p>
    <w:p w:rsidR="00E74678" w:rsidRPr="00031CDD" w:rsidRDefault="00E74678" w:rsidP="00C0666B">
      <w:pPr>
        <w:numPr>
          <w:ilvl w:val="0"/>
          <w:numId w:val="34"/>
        </w:numPr>
        <w:suppressAutoHyphens w:val="0"/>
        <w:spacing w:line="360" w:lineRule="auto"/>
        <w:jc w:val="both"/>
      </w:pPr>
      <w:r w:rsidRPr="00031CDD">
        <w:t>Purpose of   testing: To che</w:t>
      </w:r>
      <w:r>
        <w:t>ck the effective working of FMS</w:t>
      </w:r>
      <w:r w:rsidRPr="00031CDD">
        <w:t>.</w:t>
      </w:r>
    </w:p>
    <w:p w:rsidR="00E74678" w:rsidRPr="00031CDD" w:rsidRDefault="00E74678" w:rsidP="00C0666B">
      <w:pPr>
        <w:numPr>
          <w:ilvl w:val="0"/>
          <w:numId w:val="34"/>
        </w:numPr>
        <w:suppressAutoHyphens w:val="0"/>
        <w:spacing w:line="360" w:lineRule="auto"/>
        <w:jc w:val="both"/>
      </w:pPr>
      <w:r w:rsidRPr="00031CDD">
        <w:t>Pass / Fail Criteria: Changes made on the back end like recreation of tables should affect the front end as well. If so, the test is successful.</w:t>
      </w:r>
    </w:p>
    <w:p w:rsidR="00E74678" w:rsidRPr="00031CDD" w:rsidRDefault="00E74678" w:rsidP="00C0666B">
      <w:pPr>
        <w:numPr>
          <w:ilvl w:val="0"/>
          <w:numId w:val="34"/>
        </w:numPr>
        <w:suppressAutoHyphens w:val="0"/>
        <w:spacing w:line="360" w:lineRule="auto"/>
        <w:jc w:val="both"/>
      </w:pPr>
      <w:r w:rsidRPr="00031CDD">
        <w:t xml:space="preserve">Assumptions and Constraints: Tables should be created and values have to be entered at the back end before testing and entity integrity and referential integrity constraints should be taken care </w:t>
      </w:r>
    </w:p>
    <w:p w:rsidR="00E74678" w:rsidRPr="00031CDD" w:rsidRDefault="00E74678" w:rsidP="00C0666B">
      <w:pPr>
        <w:tabs>
          <w:tab w:val="left" w:pos="6705"/>
        </w:tabs>
        <w:spacing w:line="360" w:lineRule="auto"/>
        <w:jc w:val="both"/>
        <w:rPr>
          <w:b/>
          <w:sz w:val="28"/>
          <w:szCs w:val="28"/>
        </w:rPr>
      </w:pPr>
      <w:r>
        <w:rPr>
          <w:b/>
          <w:sz w:val="28"/>
          <w:szCs w:val="28"/>
        </w:rPr>
        <w:t>5</w:t>
      </w:r>
      <w:r w:rsidRPr="00031CDD">
        <w:rPr>
          <w:b/>
          <w:sz w:val="28"/>
          <w:szCs w:val="28"/>
        </w:rPr>
        <w:t>.1 Unit Testing</w:t>
      </w:r>
    </w:p>
    <w:p w:rsidR="00E74678" w:rsidRPr="00031CDD" w:rsidRDefault="00E74678" w:rsidP="00C0666B">
      <w:pPr>
        <w:tabs>
          <w:tab w:val="left" w:pos="6705"/>
        </w:tabs>
        <w:spacing w:line="360" w:lineRule="auto"/>
        <w:jc w:val="both"/>
        <w:rPr>
          <w:rStyle w:val="apple-style-span"/>
        </w:rPr>
      </w:pPr>
      <w:r w:rsidRPr="00031CDD">
        <w:rPr>
          <w:rStyle w:val="apple-style-span"/>
        </w:rPr>
        <w:t xml:space="preserve">       Unit testing</w:t>
      </w:r>
      <w:r w:rsidRPr="00031CDD">
        <w:rPr>
          <w:rStyle w:val="apple-converted-space"/>
        </w:rPr>
        <w:t> </w:t>
      </w:r>
      <w:r w:rsidRPr="00031CDD">
        <w:rPr>
          <w:rStyle w:val="apple-style-span"/>
        </w:rPr>
        <w:t>is a software verification and validation method in which a programmer tests if individual units of</w:t>
      </w:r>
      <w:r w:rsidRPr="00031CDD">
        <w:rPr>
          <w:rStyle w:val="apple-converted-space"/>
        </w:rPr>
        <w:t> </w:t>
      </w:r>
      <w:r w:rsidRPr="00031CDD">
        <w:rPr>
          <w:rStyle w:val="apple-style-span"/>
        </w:rPr>
        <w:t>source code</w:t>
      </w:r>
      <w:r w:rsidRPr="00031CDD">
        <w:rPr>
          <w:rStyle w:val="apple-converted-space"/>
        </w:rPr>
        <w:t> </w:t>
      </w:r>
      <w:r w:rsidRPr="00031CDD">
        <w:rPr>
          <w:rStyle w:val="apple-style-span"/>
        </w:rPr>
        <w:t>are fit for use. Some of the tests performed in the project are inserting, delete, retrieve and modify.</w:t>
      </w:r>
    </w:p>
    <w:p w:rsidR="00C32311" w:rsidRDefault="00C32311" w:rsidP="00C0666B">
      <w:pPr>
        <w:tabs>
          <w:tab w:val="left" w:pos="480"/>
        </w:tabs>
        <w:spacing w:line="360" w:lineRule="auto"/>
      </w:pPr>
    </w:p>
    <w:p w:rsidR="00C32311" w:rsidRDefault="00C32311" w:rsidP="00C0666B">
      <w:pPr>
        <w:tabs>
          <w:tab w:val="left" w:pos="480"/>
        </w:tabs>
        <w:spacing w:line="360" w:lineRule="auto"/>
      </w:pPr>
    </w:p>
    <w:p w:rsidR="00C32311" w:rsidRDefault="00C32311" w:rsidP="00C0666B">
      <w:pPr>
        <w:tabs>
          <w:tab w:val="left" w:pos="480"/>
        </w:tabs>
        <w:spacing w:line="360" w:lineRule="auto"/>
      </w:pPr>
    </w:p>
    <w:p w:rsidR="00C32311" w:rsidRDefault="00C32311" w:rsidP="00C0666B">
      <w:pPr>
        <w:tabs>
          <w:tab w:val="left" w:pos="480"/>
        </w:tabs>
        <w:spacing w:line="360" w:lineRule="auto"/>
      </w:pPr>
    </w:p>
    <w:p w:rsidR="00C32311" w:rsidRDefault="00C32311" w:rsidP="00C0666B">
      <w:pPr>
        <w:tabs>
          <w:tab w:val="left" w:pos="480"/>
        </w:tabs>
        <w:spacing w:line="360" w:lineRule="auto"/>
      </w:pPr>
    </w:p>
    <w:p w:rsidR="00C32311" w:rsidRDefault="00C32311" w:rsidP="00C0666B">
      <w:pPr>
        <w:tabs>
          <w:tab w:val="left" w:pos="480"/>
        </w:tabs>
        <w:spacing w:line="360" w:lineRule="auto"/>
      </w:pPr>
    </w:p>
    <w:p w:rsidR="00C32311" w:rsidRDefault="00C32311" w:rsidP="00C0666B">
      <w:pPr>
        <w:tabs>
          <w:tab w:val="left" w:pos="480"/>
        </w:tabs>
        <w:spacing w:line="360" w:lineRule="auto"/>
      </w:pPr>
    </w:p>
    <w:p w:rsidR="00C32311" w:rsidRDefault="00C32311" w:rsidP="00C0666B">
      <w:pPr>
        <w:tabs>
          <w:tab w:val="left" w:pos="480"/>
        </w:tabs>
        <w:spacing w:line="360" w:lineRule="auto"/>
        <w:jc w:val="center"/>
      </w:pPr>
    </w:p>
    <w:p w:rsidR="00C32311" w:rsidRDefault="00C32311" w:rsidP="00C0666B">
      <w:pPr>
        <w:tabs>
          <w:tab w:val="left" w:pos="480"/>
        </w:tabs>
        <w:spacing w:line="360" w:lineRule="auto"/>
        <w:jc w:val="center"/>
      </w:pPr>
    </w:p>
    <w:p w:rsidR="00C32311" w:rsidRDefault="00C32311" w:rsidP="00C0666B">
      <w:pPr>
        <w:tabs>
          <w:tab w:val="left" w:pos="480"/>
        </w:tabs>
        <w:spacing w:line="360" w:lineRule="auto"/>
        <w:jc w:val="center"/>
      </w:pPr>
    </w:p>
    <w:p w:rsidR="00C32311" w:rsidRDefault="00C32311" w:rsidP="00C0666B">
      <w:pPr>
        <w:tabs>
          <w:tab w:val="left" w:pos="480"/>
        </w:tabs>
        <w:spacing w:line="360" w:lineRule="auto"/>
        <w:jc w:val="center"/>
      </w:pPr>
    </w:p>
    <w:p w:rsidR="00C32311" w:rsidRDefault="00C32311" w:rsidP="00C0666B">
      <w:pPr>
        <w:tabs>
          <w:tab w:val="left" w:pos="480"/>
        </w:tabs>
        <w:spacing w:line="360" w:lineRule="auto"/>
        <w:jc w:val="center"/>
      </w:pPr>
    </w:p>
    <w:p w:rsidR="00C32311" w:rsidRDefault="00C32311" w:rsidP="00C0666B">
      <w:pPr>
        <w:tabs>
          <w:tab w:val="left" w:pos="480"/>
        </w:tabs>
        <w:spacing w:line="360" w:lineRule="auto"/>
        <w:jc w:val="center"/>
      </w:pPr>
    </w:p>
    <w:p w:rsidR="000F4A9D" w:rsidRDefault="000F4A9D" w:rsidP="00C0666B">
      <w:pPr>
        <w:tabs>
          <w:tab w:val="left" w:pos="480"/>
        </w:tabs>
        <w:spacing w:line="360" w:lineRule="auto"/>
        <w:jc w:val="center"/>
        <w:rPr>
          <w:b/>
          <w:bCs/>
        </w:rPr>
      </w:pPr>
      <w:r>
        <w:rPr>
          <w:b/>
          <w:bCs/>
        </w:rPr>
        <w:t xml:space="preserve">Table </w:t>
      </w:r>
      <w:r>
        <w:rPr>
          <w:rFonts w:cs="Mangal"/>
          <w:b/>
          <w:lang w:bidi="hi-IN"/>
        </w:rPr>
        <w:t>5.1 Unit test cases</w:t>
      </w:r>
    </w:p>
    <w:tbl>
      <w:tblPr>
        <w:tblpPr w:leftFromText="180" w:rightFromText="180" w:vertAnchor="page" w:horzAnchor="page" w:tblpX="1" w:tblpY="1064"/>
        <w:tblW w:w="12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8"/>
        <w:gridCol w:w="1989"/>
        <w:gridCol w:w="851"/>
        <w:gridCol w:w="1134"/>
        <w:gridCol w:w="1984"/>
        <w:gridCol w:w="1134"/>
        <w:gridCol w:w="1701"/>
        <w:gridCol w:w="747"/>
        <w:gridCol w:w="1584"/>
      </w:tblGrid>
      <w:tr w:rsidR="000F4360" w:rsidTr="000869BD">
        <w:trPr>
          <w:tblHeader/>
        </w:trPr>
        <w:tc>
          <w:tcPr>
            <w:tcW w:w="1008" w:type="dxa"/>
            <w:shd w:val="pct15" w:color="auto" w:fill="FFFFFF"/>
          </w:tcPr>
          <w:p w:rsidR="000F4360" w:rsidRDefault="000F4360" w:rsidP="00C0666B">
            <w:pPr>
              <w:spacing w:line="360" w:lineRule="auto"/>
              <w:jc w:val="center"/>
              <w:rPr>
                <w:b/>
                <w:bCs/>
                <w:color w:val="000080"/>
              </w:rPr>
            </w:pPr>
            <w:r>
              <w:rPr>
                <w:b/>
                <w:bCs/>
                <w:color w:val="000080"/>
              </w:rPr>
              <w:lastRenderedPageBreak/>
              <w:t>Name</w:t>
            </w:r>
          </w:p>
        </w:tc>
        <w:tc>
          <w:tcPr>
            <w:tcW w:w="1989" w:type="dxa"/>
            <w:shd w:val="pct15" w:color="auto" w:fill="FFFFFF"/>
          </w:tcPr>
          <w:p w:rsidR="000F4360" w:rsidRDefault="000F4360" w:rsidP="00C0666B">
            <w:pPr>
              <w:spacing w:line="360" w:lineRule="auto"/>
              <w:jc w:val="center"/>
              <w:rPr>
                <w:b/>
                <w:bCs/>
                <w:color w:val="000080"/>
              </w:rPr>
            </w:pPr>
            <w:r>
              <w:rPr>
                <w:b/>
                <w:bCs/>
                <w:color w:val="000080"/>
              </w:rPr>
              <w:t>Object</w:t>
            </w:r>
          </w:p>
        </w:tc>
        <w:tc>
          <w:tcPr>
            <w:tcW w:w="851" w:type="dxa"/>
            <w:shd w:val="pct15" w:color="auto" w:fill="FFFFFF"/>
          </w:tcPr>
          <w:p w:rsidR="000F4360" w:rsidRDefault="000F4360" w:rsidP="00C0666B">
            <w:pPr>
              <w:spacing w:line="360" w:lineRule="auto"/>
              <w:jc w:val="center"/>
              <w:rPr>
                <w:b/>
                <w:bCs/>
                <w:color w:val="000080"/>
              </w:rPr>
            </w:pPr>
            <w:r>
              <w:rPr>
                <w:b/>
                <w:bCs/>
                <w:color w:val="000080"/>
              </w:rPr>
              <w:t>Test Type</w:t>
            </w:r>
          </w:p>
        </w:tc>
        <w:tc>
          <w:tcPr>
            <w:tcW w:w="1134" w:type="dxa"/>
            <w:shd w:val="pct15" w:color="auto" w:fill="FFFFFF"/>
          </w:tcPr>
          <w:p w:rsidR="000F4360" w:rsidRDefault="000F4360" w:rsidP="00C0666B">
            <w:pPr>
              <w:spacing w:line="360" w:lineRule="auto"/>
              <w:jc w:val="center"/>
              <w:rPr>
                <w:b/>
                <w:bCs/>
                <w:color w:val="000080"/>
              </w:rPr>
            </w:pPr>
            <w:r>
              <w:rPr>
                <w:b/>
                <w:bCs/>
                <w:color w:val="000080"/>
              </w:rPr>
              <w:t>Current Status</w:t>
            </w:r>
          </w:p>
        </w:tc>
        <w:tc>
          <w:tcPr>
            <w:tcW w:w="1984" w:type="dxa"/>
            <w:shd w:val="pct15" w:color="auto" w:fill="FFFFFF"/>
          </w:tcPr>
          <w:p w:rsidR="000F4360" w:rsidRDefault="000F4360" w:rsidP="00C0666B">
            <w:pPr>
              <w:spacing w:line="360" w:lineRule="auto"/>
              <w:jc w:val="center"/>
              <w:rPr>
                <w:b/>
                <w:bCs/>
                <w:color w:val="000080"/>
              </w:rPr>
            </w:pPr>
            <w:r>
              <w:rPr>
                <w:b/>
                <w:bCs/>
                <w:color w:val="000080"/>
              </w:rPr>
              <w:t>Description</w:t>
            </w:r>
          </w:p>
        </w:tc>
        <w:tc>
          <w:tcPr>
            <w:tcW w:w="1134" w:type="dxa"/>
            <w:shd w:val="pct15" w:color="auto" w:fill="FFFFFF"/>
          </w:tcPr>
          <w:p w:rsidR="000F4360" w:rsidRDefault="000F4360" w:rsidP="00C0666B">
            <w:pPr>
              <w:spacing w:line="360" w:lineRule="auto"/>
              <w:jc w:val="center"/>
              <w:rPr>
                <w:b/>
                <w:bCs/>
                <w:color w:val="000080"/>
              </w:rPr>
            </w:pPr>
            <w:r>
              <w:rPr>
                <w:b/>
                <w:bCs/>
                <w:color w:val="000080"/>
              </w:rPr>
              <w:t>Input</w:t>
            </w:r>
          </w:p>
        </w:tc>
        <w:tc>
          <w:tcPr>
            <w:tcW w:w="1701" w:type="dxa"/>
            <w:shd w:val="pct15" w:color="auto" w:fill="FFFFFF"/>
          </w:tcPr>
          <w:p w:rsidR="000F4360" w:rsidRDefault="000F4360" w:rsidP="00C0666B">
            <w:pPr>
              <w:spacing w:line="360" w:lineRule="auto"/>
              <w:jc w:val="center"/>
              <w:rPr>
                <w:b/>
                <w:bCs/>
                <w:color w:val="000080"/>
              </w:rPr>
            </w:pPr>
            <w:r>
              <w:rPr>
                <w:b/>
                <w:bCs/>
                <w:color w:val="000080"/>
              </w:rPr>
              <w:t>Acceptance Criteria</w:t>
            </w:r>
          </w:p>
        </w:tc>
        <w:tc>
          <w:tcPr>
            <w:tcW w:w="747" w:type="dxa"/>
            <w:shd w:val="pct15" w:color="auto" w:fill="FFFFFF"/>
          </w:tcPr>
          <w:p w:rsidR="000F4360" w:rsidRDefault="000F4360" w:rsidP="00C0666B">
            <w:pPr>
              <w:spacing w:line="360" w:lineRule="auto"/>
              <w:jc w:val="center"/>
              <w:rPr>
                <w:b/>
                <w:bCs/>
                <w:color w:val="000080"/>
              </w:rPr>
            </w:pPr>
            <w:r>
              <w:rPr>
                <w:b/>
                <w:bCs/>
                <w:color w:val="000080"/>
              </w:rPr>
              <w:t>Last Run</w:t>
            </w:r>
          </w:p>
        </w:tc>
        <w:tc>
          <w:tcPr>
            <w:tcW w:w="1584" w:type="dxa"/>
            <w:shd w:val="pct15" w:color="auto" w:fill="FFFFFF"/>
          </w:tcPr>
          <w:p w:rsidR="000F4360" w:rsidRDefault="000F4360" w:rsidP="00C0666B">
            <w:pPr>
              <w:spacing w:line="360" w:lineRule="auto"/>
              <w:jc w:val="center"/>
              <w:rPr>
                <w:b/>
                <w:bCs/>
                <w:color w:val="000080"/>
              </w:rPr>
            </w:pPr>
            <w:r>
              <w:rPr>
                <w:b/>
                <w:bCs/>
                <w:color w:val="000080"/>
              </w:rPr>
              <w:t>Result Details</w:t>
            </w:r>
          </w:p>
        </w:tc>
      </w:tr>
      <w:tr w:rsidR="000F4360" w:rsidTr="000869BD">
        <w:trPr>
          <w:trHeight w:val="761"/>
        </w:trPr>
        <w:tc>
          <w:tcPr>
            <w:tcW w:w="1008" w:type="dxa"/>
          </w:tcPr>
          <w:p w:rsidR="000F4360" w:rsidRDefault="000F4360" w:rsidP="00C0666B">
            <w:pPr>
              <w:spacing w:line="360" w:lineRule="auto"/>
              <w:rPr>
                <w:sz w:val="18"/>
                <w:szCs w:val="18"/>
              </w:rPr>
            </w:pPr>
            <w:r>
              <w:rPr>
                <w:sz w:val="18"/>
                <w:szCs w:val="18"/>
              </w:rPr>
              <w:t>6</w:t>
            </w:r>
          </w:p>
        </w:tc>
        <w:tc>
          <w:tcPr>
            <w:tcW w:w="1989" w:type="dxa"/>
          </w:tcPr>
          <w:p w:rsidR="000F4360" w:rsidRDefault="000F4360" w:rsidP="00C0666B">
            <w:pPr>
              <w:spacing w:line="360" w:lineRule="auto"/>
              <w:rPr>
                <w:sz w:val="18"/>
                <w:szCs w:val="18"/>
              </w:rPr>
            </w:pPr>
            <w:r>
              <w:rPr>
                <w:sz w:val="18"/>
                <w:szCs w:val="18"/>
              </w:rPr>
              <w:t>WorkingSet1</w:t>
            </w:r>
          </w:p>
          <w:p w:rsidR="000F4360" w:rsidRDefault="000F4360" w:rsidP="00C0666B">
            <w:pPr>
              <w:spacing w:line="360" w:lineRule="auto"/>
              <w:rPr>
                <w:sz w:val="18"/>
                <w:szCs w:val="18"/>
              </w:rPr>
            </w:pPr>
          </w:p>
        </w:tc>
        <w:tc>
          <w:tcPr>
            <w:tcW w:w="851" w:type="dxa"/>
          </w:tcPr>
          <w:p w:rsidR="000F4360" w:rsidRDefault="000F4360" w:rsidP="00C0666B">
            <w:pPr>
              <w:spacing w:line="360" w:lineRule="auto"/>
              <w:rPr>
                <w:sz w:val="18"/>
                <w:szCs w:val="18"/>
              </w:rPr>
            </w:pPr>
            <w:r>
              <w:rPr>
                <w:sz w:val="18"/>
                <w:szCs w:val="18"/>
              </w:rPr>
              <w:t>Standard</w:t>
            </w:r>
          </w:p>
        </w:tc>
        <w:tc>
          <w:tcPr>
            <w:tcW w:w="1134" w:type="dxa"/>
          </w:tcPr>
          <w:p w:rsidR="000F4360" w:rsidRDefault="000F4360" w:rsidP="00C0666B">
            <w:pPr>
              <w:spacing w:line="360" w:lineRule="auto"/>
              <w:rPr>
                <w:sz w:val="18"/>
                <w:szCs w:val="18"/>
              </w:rPr>
            </w:pPr>
            <w:r>
              <w:rPr>
                <w:sz w:val="18"/>
                <w:szCs w:val="18"/>
              </w:rPr>
              <w:t>Fail</w:t>
            </w:r>
          </w:p>
        </w:tc>
        <w:tc>
          <w:tcPr>
            <w:tcW w:w="1984" w:type="dxa"/>
          </w:tcPr>
          <w:p w:rsidR="000F4360" w:rsidRDefault="000F4360" w:rsidP="00C0666B">
            <w:pPr>
              <w:spacing w:line="360" w:lineRule="auto"/>
              <w:rPr>
                <w:sz w:val="18"/>
                <w:szCs w:val="18"/>
              </w:rPr>
            </w:pPr>
            <w:r>
              <w:rPr>
                <w:sz w:val="18"/>
                <w:szCs w:val="18"/>
              </w:rPr>
              <w:t>Unit case for search operation (heck the search button)</w:t>
            </w:r>
          </w:p>
        </w:tc>
        <w:tc>
          <w:tcPr>
            <w:tcW w:w="1134" w:type="dxa"/>
          </w:tcPr>
          <w:p w:rsidR="000F4360" w:rsidRDefault="000F4360" w:rsidP="00C0666B">
            <w:pPr>
              <w:spacing w:line="360" w:lineRule="auto"/>
              <w:rPr>
                <w:sz w:val="18"/>
                <w:szCs w:val="18"/>
              </w:rPr>
            </w:pPr>
            <w:r>
              <w:rPr>
                <w:sz w:val="18"/>
                <w:szCs w:val="18"/>
              </w:rPr>
              <w:t>Keyword=USN</w:t>
            </w:r>
            <w:r>
              <w:rPr>
                <w:sz w:val="18"/>
                <w:szCs w:val="18"/>
              </w:rPr>
              <w:br/>
              <w:t xml:space="preserve"> Upon mouse click on button.</w:t>
            </w:r>
          </w:p>
        </w:tc>
        <w:tc>
          <w:tcPr>
            <w:tcW w:w="1701" w:type="dxa"/>
          </w:tcPr>
          <w:p w:rsidR="000F4360" w:rsidRDefault="000F4360" w:rsidP="00C0666B">
            <w:pPr>
              <w:spacing w:line="360" w:lineRule="auto"/>
              <w:rPr>
                <w:sz w:val="18"/>
                <w:szCs w:val="18"/>
              </w:rPr>
            </w:pPr>
            <w:r>
              <w:rPr>
                <w:sz w:val="18"/>
                <w:szCs w:val="18"/>
              </w:rPr>
              <w:t>Displaying all details with USN matching the Keyword.</w:t>
            </w:r>
          </w:p>
        </w:tc>
        <w:tc>
          <w:tcPr>
            <w:tcW w:w="747" w:type="dxa"/>
          </w:tcPr>
          <w:p w:rsidR="000F4360" w:rsidRDefault="000F4360" w:rsidP="00C0666B">
            <w:pPr>
              <w:spacing w:line="360" w:lineRule="auto"/>
              <w:rPr>
                <w:sz w:val="18"/>
                <w:szCs w:val="18"/>
              </w:rPr>
            </w:pPr>
            <w:r>
              <w:rPr>
                <w:sz w:val="18"/>
                <w:szCs w:val="18"/>
              </w:rPr>
              <w:t xml:space="preserve">Invalid </w:t>
            </w:r>
            <w:proofErr w:type="spellStart"/>
            <w:r>
              <w:rPr>
                <w:sz w:val="18"/>
                <w:szCs w:val="18"/>
              </w:rPr>
              <w:t>DateTime</w:t>
            </w:r>
            <w:proofErr w:type="spellEnd"/>
          </w:p>
        </w:tc>
        <w:tc>
          <w:tcPr>
            <w:tcW w:w="1584" w:type="dxa"/>
          </w:tcPr>
          <w:p w:rsidR="000F4360" w:rsidRDefault="000F4360" w:rsidP="00C0666B">
            <w:pPr>
              <w:spacing w:line="360" w:lineRule="auto"/>
              <w:rPr>
                <w:sz w:val="18"/>
                <w:szCs w:val="18"/>
              </w:rPr>
            </w:pPr>
            <w:r>
              <w:rPr>
                <w:sz w:val="18"/>
                <w:szCs w:val="18"/>
              </w:rPr>
              <w:t xml:space="preserve">No record </w:t>
            </w:r>
          </w:p>
        </w:tc>
      </w:tr>
      <w:tr w:rsidR="000F4360" w:rsidTr="000869BD">
        <w:trPr>
          <w:trHeight w:val="761"/>
        </w:trPr>
        <w:tc>
          <w:tcPr>
            <w:tcW w:w="1008" w:type="dxa"/>
          </w:tcPr>
          <w:p w:rsidR="000F4360" w:rsidRDefault="000F4360" w:rsidP="00C0666B">
            <w:pPr>
              <w:spacing w:line="360" w:lineRule="auto"/>
              <w:rPr>
                <w:sz w:val="18"/>
                <w:szCs w:val="18"/>
              </w:rPr>
            </w:pPr>
            <w:r>
              <w:rPr>
                <w:sz w:val="18"/>
                <w:szCs w:val="18"/>
              </w:rPr>
              <w:t>5</w:t>
            </w:r>
          </w:p>
        </w:tc>
        <w:tc>
          <w:tcPr>
            <w:tcW w:w="1989" w:type="dxa"/>
          </w:tcPr>
          <w:p w:rsidR="000F4360" w:rsidRDefault="000F4360" w:rsidP="00C0666B">
            <w:pPr>
              <w:spacing w:line="360" w:lineRule="auto"/>
              <w:rPr>
                <w:sz w:val="18"/>
                <w:szCs w:val="18"/>
              </w:rPr>
            </w:pPr>
            <w:r>
              <w:rPr>
                <w:sz w:val="18"/>
                <w:szCs w:val="18"/>
              </w:rPr>
              <w:t>WorkingSet1</w:t>
            </w:r>
          </w:p>
          <w:p w:rsidR="000F4360" w:rsidRDefault="000F4360" w:rsidP="00C0666B">
            <w:pPr>
              <w:spacing w:line="360" w:lineRule="auto"/>
              <w:rPr>
                <w:sz w:val="18"/>
                <w:szCs w:val="18"/>
              </w:rPr>
            </w:pPr>
          </w:p>
        </w:tc>
        <w:tc>
          <w:tcPr>
            <w:tcW w:w="851" w:type="dxa"/>
          </w:tcPr>
          <w:p w:rsidR="000F4360" w:rsidRDefault="000F4360" w:rsidP="00C0666B">
            <w:pPr>
              <w:spacing w:line="360" w:lineRule="auto"/>
              <w:rPr>
                <w:sz w:val="18"/>
                <w:szCs w:val="18"/>
              </w:rPr>
            </w:pPr>
            <w:r>
              <w:rPr>
                <w:sz w:val="18"/>
                <w:szCs w:val="18"/>
              </w:rPr>
              <w:t>Standard</w:t>
            </w:r>
          </w:p>
        </w:tc>
        <w:tc>
          <w:tcPr>
            <w:tcW w:w="1134" w:type="dxa"/>
          </w:tcPr>
          <w:p w:rsidR="000F4360" w:rsidRDefault="000F4360" w:rsidP="00C0666B">
            <w:pPr>
              <w:spacing w:line="360" w:lineRule="auto"/>
              <w:rPr>
                <w:sz w:val="18"/>
                <w:szCs w:val="18"/>
              </w:rPr>
            </w:pPr>
            <w:r>
              <w:rPr>
                <w:sz w:val="18"/>
                <w:szCs w:val="18"/>
              </w:rPr>
              <w:t>Pass</w:t>
            </w:r>
          </w:p>
        </w:tc>
        <w:tc>
          <w:tcPr>
            <w:tcW w:w="1984" w:type="dxa"/>
          </w:tcPr>
          <w:p w:rsidR="000F4360" w:rsidRDefault="000F4360" w:rsidP="00C0666B">
            <w:pPr>
              <w:spacing w:line="360" w:lineRule="auto"/>
              <w:rPr>
                <w:sz w:val="18"/>
                <w:szCs w:val="18"/>
              </w:rPr>
            </w:pPr>
            <w:r>
              <w:rPr>
                <w:sz w:val="18"/>
                <w:szCs w:val="18"/>
              </w:rPr>
              <w:t>Unit test case for display operation(check the display button)</w:t>
            </w:r>
          </w:p>
        </w:tc>
        <w:tc>
          <w:tcPr>
            <w:tcW w:w="1134" w:type="dxa"/>
          </w:tcPr>
          <w:p w:rsidR="000F4360" w:rsidRDefault="000F4360" w:rsidP="00C0666B">
            <w:pPr>
              <w:spacing w:line="360" w:lineRule="auto"/>
              <w:rPr>
                <w:sz w:val="18"/>
                <w:szCs w:val="18"/>
              </w:rPr>
            </w:pPr>
            <w:r>
              <w:rPr>
                <w:sz w:val="18"/>
                <w:szCs w:val="18"/>
              </w:rPr>
              <w:t>USN=”1RV11IS100”</w:t>
            </w:r>
            <w:r>
              <w:rPr>
                <w:sz w:val="18"/>
                <w:szCs w:val="18"/>
              </w:rPr>
              <w:br/>
              <w:t>. Upon mouse click on button.</w:t>
            </w:r>
          </w:p>
        </w:tc>
        <w:tc>
          <w:tcPr>
            <w:tcW w:w="1701" w:type="dxa"/>
          </w:tcPr>
          <w:p w:rsidR="000F4360" w:rsidRDefault="000F4360" w:rsidP="00C0666B">
            <w:pPr>
              <w:spacing w:line="360" w:lineRule="auto"/>
              <w:rPr>
                <w:sz w:val="18"/>
                <w:szCs w:val="18"/>
              </w:rPr>
            </w:pPr>
            <w:r>
              <w:rPr>
                <w:sz w:val="18"/>
                <w:szCs w:val="18"/>
              </w:rPr>
              <w:t>Data successfully retrieved from the database and displayed</w:t>
            </w:r>
          </w:p>
        </w:tc>
        <w:tc>
          <w:tcPr>
            <w:tcW w:w="747" w:type="dxa"/>
          </w:tcPr>
          <w:p w:rsidR="000F4360" w:rsidRDefault="000F4360" w:rsidP="00C0666B">
            <w:pPr>
              <w:spacing w:line="360" w:lineRule="auto"/>
              <w:rPr>
                <w:sz w:val="18"/>
                <w:szCs w:val="18"/>
              </w:rPr>
            </w:pPr>
            <w:r>
              <w:rPr>
                <w:sz w:val="18"/>
                <w:szCs w:val="18"/>
              </w:rPr>
              <w:t xml:space="preserve">Invalid </w:t>
            </w:r>
            <w:proofErr w:type="spellStart"/>
            <w:r>
              <w:rPr>
                <w:sz w:val="18"/>
                <w:szCs w:val="18"/>
              </w:rPr>
              <w:t>DateTime</w:t>
            </w:r>
            <w:proofErr w:type="spellEnd"/>
          </w:p>
        </w:tc>
        <w:tc>
          <w:tcPr>
            <w:tcW w:w="1584" w:type="dxa"/>
          </w:tcPr>
          <w:p w:rsidR="000F4360" w:rsidRDefault="000F4360" w:rsidP="00C0666B">
            <w:pPr>
              <w:spacing w:line="360" w:lineRule="auto"/>
              <w:rPr>
                <w:sz w:val="18"/>
                <w:szCs w:val="18"/>
              </w:rPr>
            </w:pPr>
            <w:r>
              <w:rPr>
                <w:sz w:val="18"/>
                <w:szCs w:val="18"/>
              </w:rPr>
              <w:t>Data successfully retrieved from the database and displayed</w:t>
            </w:r>
          </w:p>
        </w:tc>
      </w:tr>
      <w:tr w:rsidR="000F4360" w:rsidTr="000869BD">
        <w:trPr>
          <w:trHeight w:val="761"/>
        </w:trPr>
        <w:tc>
          <w:tcPr>
            <w:tcW w:w="1008" w:type="dxa"/>
          </w:tcPr>
          <w:p w:rsidR="000F4360" w:rsidRDefault="000F4360" w:rsidP="00C0666B">
            <w:pPr>
              <w:spacing w:line="360" w:lineRule="auto"/>
              <w:rPr>
                <w:sz w:val="18"/>
                <w:szCs w:val="18"/>
              </w:rPr>
            </w:pPr>
            <w:r>
              <w:rPr>
                <w:sz w:val="18"/>
                <w:szCs w:val="18"/>
              </w:rPr>
              <w:t>4</w:t>
            </w:r>
          </w:p>
        </w:tc>
        <w:tc>
          <w:tcPr>
            <w:tcW w:w="1989" w:type="dxa"/>
          </w:tcPr>
          <w:p w:rsidR="000F4360" w:rsidRDefault="000F4360" w:rsidP="00C0666B">
            <w:pPr>
              <w:spacing w:line="360" w:lineRule="auto"/>
              <w:rPr>
                <w:sz w:val="18"/>
                <w:szCs w:val="18"/>
              </w:rPr>
            </w:pPr>
            <w:r>
              <w:rPr>
                <w:sz w:val="18"/>
                <w:szCs w:val="18"/>
              </w:rPr>
              <w:t>WorkingSet1</w:t>
            </w:r>
          </w:p>
          <w:p w:rsidR="000F4360" w:rsidRDefault="000F4360" w:rsidP="00C0666B">
            <w:pPr>
              <w:spacing w:line="360" w:lineRule="auto"/>
              <w:rPr>
                <w:sz w:val="18"/>
                <w:szCs w:val="18"/>
              </w:rPr>
            </w:pPr>
          </w:p>
        </w:tc>
        <w:tc>
          <w:tcPr>
            <w:tcW w:w="851" w:type="dxa"/>
          </w:tcPr>
          <w:p w:rsidR="000F4360" w:rsidRDefault="000F4360" w:rsidP="00C0666B">
            <w:pPr>
              <w:spacing w:line="360" w:lineRule="auto"/>
              <w:rPr>
                <w:sz w:val="18"/>
                <w:szCs w:val="18"/>
              </w:rPr>
            </w:pPr>
            <w:r>
              <w:rPr>
                <w:sz w:val="18"/>
                <w:szCs w:val="18"/>
              </w:rPr>
              <w:t>Standard</w:t>
            </w:r>
          </w:p>
        </w:tc>
        <w:tc>
          <w:tcPr>
            <w:tcW w:w="1134" w:type="dxa"/>
          </w:tcPr>
          <w:p w:rsidR="000F4360" w:rsidRDefault="000F4360" w:rsidP="00C0666B">
            <w:pPr>
              <w:spacing w:line="360" w:lineRule="auto"/>
              <w:rPr>
                <w:sz w:val="18"/>
                <w:szCs w:val="18"/>
              </w:rPr>
            </w:pPr>
            <w:r>
              <w:rPr>
                <w:sz w:val="18"/>
                <w:szCs w:val="18"/>
              </w:rPr>
              <w:t>Pass</w:t>
            </w:r>
          </w:p>
        </w:tc>
        <w:tc>
          <w:tcPr>
            <w:tcW w:w="1984" w:type="dxa"/>
          </w:tcPr>
          <w:p w:rsidR="000F4360" w:rsidRDefault="000F4360" w:rsidP="00C0666B">
            <w:pPr>
              <w:spacing w:line="360" w:lineRule="auto"/>
              <w:rPr>
                <w:sz w:val="18"/>
                <w:szCs w:val="18"/>
              </w:rPr>
            </w:pPr>
            <w:r>
              <w:rPr>
                <w:sz w:val="18"/>
                <w:szCs w:val="18"/>
              </w:rPr>
              <w:t>Unit test case for delete operation (Check the delete button)</w:t>
            </w:r>
          </w:p>
        </w:tc>
        <w:tc>
          <w:tcPr>
            <w:tcW w:w="1134" w:type="dxa"/>
          </w:tcPr>
          <w:p w:rsidR="000F4360" w:rsidRDefault="000F4360" w:rsidP="00C0666B">
            <w:pPr>
              <w:spacing w:line="360" w:lineRule="auto"/>
              <w:rPr>
                <w:sz w:val="18"/>
                <w:szCs w:val="18"/>
              </w:rPr>
            </w:pPr>
            <w:r>
              <w:rPr>
                <w:sz w:val="18"/>
                <w:szCs w:val="18"/>
              </w:rPr>
              <w:t>Username=’</w:t>
            </w:r>
            <w:proofErr w:type="spellStart"/>
            <w:r>
              <w:rPr>
                <w:sz w:val="18"/>
                <w:szCs w:val="18"/>
              </w:rPr>
              <w:t>admin’</w:t>
            </w:r>
            <w:proofErr w:type="gramStart"/>
            <w:r>
              <w:rPr>
                <w:sz w:val="18"/>
                <w:szCs w:val="18"/>
              </w:rPr>
              <w:t>,Password</w:t>
            </w:r>
            <w:proofErr w:type="spellEnd"/>
            <w:proofErr w:type="gramEnd"/>
            <w:r>
              <w:rPr>
                <w:sz w:val="18"/>
                <w:szCs w:val="18"/>
              </w:rPr>
              <w:t>=’admin’</w:t>
            </w:r>
            <w:r>
              <w:rPr>
                <w:sz w:val="18"/>
                <w:szCs w:val="18"/>
              </w:rPr>
              <w:br/>
              <w:t>Upon mouse click on button.</w:t>
            </w:r>
          </w:p>
        </w:tc>
        <w:tc>
          <w:tcPr>
            <w:tcW w:w="1701" w:type="dxa"/>
          </w:tcPr>
          <w:p w:rsidR="000F4360" w:rsidRDefault="000F4360" w:rsidP="00C0666B">
            <w:pPr>
              <w:spacing w:line="360" w:lineRule="auto"/>
              <w:rPr>
                <w:sz w:val="18"/>
                <w:szCs w:val="18"/>
              </w:rPr>
            </w:pPr>
            <w:r>
              <w:rPr>
                <w:sz w:val="18"/>
                <w:szCs w:val="18"/>
              </w:rPr>
              <w:t>Visibility of done button</w:t>
            </w:r>
          </w:p>
        </w:tc>
        <w:tc>
          <w:tcPr>
            <w:tcW w:w="747" w:type="dxa"/>
          </w:tcPr>
          <w:p w:rsidR="000F4360" w:rsidRDefault="000F4360" w:rsidP="00C0666B">
            <w:pPr>
              <w:spacing w:line="360" w:lineRule="auto"/>
              <w:rPr>
                <w:sz w:val="18"/>
                <w:szCs w:val="18"/>
              </w:rPr>
            </w:pPr>
            <w:r>
              <w:rPr>
                <w:sz w:val="18"/>
                <w:szCs w:val="18"/>
              </w:rPr>
              <w:t xml:space="preserve">Invalid </w:t>
            </w:r>
            <w:proofErr w:type="spellStart"/>
            <w:r>
              <w:rPr>
                <w:sz w:val="18"/>
                <w:szCs w:val="18"/>
              </w:rPr>
              <w:t>DateTime</w:t>
            </w:r>
            <w:proofErr w:type="spellEnd"/>
          </w:p>
        </w:tc>
        <w:tc>
          <w:tcPr>
            <w:tcW w:w="1584" w:type="dxa"/>
          </w:tcPr>
          <w:p w:rsidR="000F4360" w:rsidRDefault="000F4360" w:rsidP="00C0666B">
            <w:pPr>
              <w:spacing w:line="360" w:lineRule="auto"/>
              <w:rPr>
                <w:sz w:val="18"/>
                <w:szCs w:val="18"/>
              </w:rPr>
            </w:pPr>
            <w:r>
              <w:rPr>
                <w:sz w:val="18"/>
                <w:szCs w:val="18"/>
              </w:rPr>
              <w:t>Done Button Appears and profile is deleted</w:t>
            </w:r>
          </w:p>
        </w:tc>
      </w:tr>
      <w:tr w:rsidR="000F4360" w:rsidTr="000869BD">
        <w:trPr>
          <w:trHeight w:val="761"/>
        </w:trPr>
        <w:tc>
          <w:tcPr>
            <w:tcW w:w="1008" w:type="dxa"/>
          </w:tcPr>
          <w:p w:rsidR="000F4360" w:rsidRDefault="000F4360" w:rsidP="00C0666B">
            <w:pPr>
              <w:spacing w:line="360" w:lineRule="auto"/>
              <w:rPr>
                <w:sz w:val="18"/>
                <w:szCs w:val="18"/>
              </w:rPr>
            </w:pPr>
            <w:r>
              <w:rPr>
                <w:sz w:val="18"/>
                <w:szCs w:val="18"/>
              </w:rPr>
              <w:t>3</w:t>
            </w:r>
          </w:p>
        </w:tc>
        <w:tc>
          <w:tcPr>
            <w:tcW w:w="1989" w:type="dxa"/>
          </w:tcPr>
          <w:p w:rsidR="000F4360" w:rsidRDefault="000F4360" w:rsidP="00C0666B">
            <w:pPr>
              <w:spacing w:line="360" w:lineRule="auto"/>
              <w:rPr>
                <w:sz w:val="18"/>
                <w:szCs w:val="18"/>
              </w:rPr>
            </w:pPr>
            <w:r>
              <w:rPr>
                <w:sz w:val="18"/>
                <w:szCs w:val="18"/>
              </w:rPr>
              <w:t>WorkingSet1</w:t>
            </w:r>
          </w:p>
          <w:p w:rsidR="000F4360" w:rsidRDefault="000F4360" w:rsidP="00C0666B">
            <w:pPr>
              <w:spacing w:line="360" w:lineRule="auto"/>
              <w:rPr>
                <w:sz w:val="18"/>
                <w:szCs w:val="18"/>
              </w:rPr>
            </w:pPr>
          </w:p>
        </w:tc>
        <w:tc>
          <w:tcPr>
            <w:tcW w:w="851" w:type="dxa"/>
          </w:tcPr>
          <w:p w:rsidR="000F4360" w:rsidRDefault="000F4360" w:rsidP="00C0666B">
            <w:pPr>
              <w:spacing w:line="360" w:lineRule="auto"/>
              <w:rPr>
                <w:sz w:val="18"/>
                <w:szCs w:val="18"/>
              </w:rPr>
            </w:pPr>
            <w:r>
              <w:rPr>
                <w:sz w:val="18"/>
                <w:szCs w:val="18"/>
              </w:rPr>
              <w:t>Standard</w:t>
            </w:r>
          </w:p>
        </w:tc>
        <w:tc>
          <w:tcPr>
            <w:tcW w:w="1134" w:type="dxa"/>
          </w:tcPr>
          <w:p w:rsidR="000F4360" w:rsidRDefault="000F4360" w:rsidP="00C0666B">
            <w:pPr>
              <w:spacing w:line="360" w:lineRule="auto"/>
              <w:rPr>
                <w:sz w:val="18"/>
                <w:szCs w:val="18"/>
              </w:rPr>
            </w:pPr>
            <w:r>
              <w:rPr>
                <w:sz w:val="18"/>
                <w:szCs w:val="18"/>
              </w:rPr>
              <w:t>Pass</w:t>
            </w:r>
          </w:p>
        </w:tc>
        <w:tc>
          <w:tcPr>
            <w:tcW w:w="1984" w:type="dxa"/>
          </w:tcPr>
          <w:p w:rsidR="000F4360" w:rsidRDefault="000F4360" w:rsidP="00C0666B">
            <w:pPr>
              <w:spacing w:line="360" w:lineRule="auto"/>
              <w:rPr>
                <w:sz w:val="18"/>
                <w:szCs w:val="18"/>
              </w:rPr>
            </w:pPr>
            <w:r>
              <w:rPr>
                <w:sz w:val="18"/>
                <w:szCs w:val="18"/>
              </w:rPr>
              <w:t>Unit test case for update operation (testing of save button)</w:t>
            </w:r>
          </w:p>
        </w:tc>
        <w:tc>
          <w:tcPr>
            <w:tcW w:w="1134" w:type="dxa"/>
          </w:tcPr>
          <w:p w:rsidR="000F4360" w:rsidRDefault="000F4360" w:rsidP="00C0666B">
            <w:pPr>
              <w:spacing w:line="360" w:lineRule="auto"/>
              <w:rPr>
                <w:sz w:val="18"/>
                <w:szCs w:val="18"/>
              </w:rPr>
            </w:pPr>
            <w:r>
              <w:rPr>
                <w:sz w:val="18"/>
                <w:szCs w:val="18"/>
              </w:rPr>
              <w:t>Password=’</w:t>
            </w:r>
            <w:proofErr w:type="spellStart"/>
            <w:r>
              <w:rPr>
                <w:sz w:val="18"/>
                <w:szCs w:val="18"/>
              </w:rPr>
              <w:t>admin’</w:t>
            </w:r>
            <w:proofErr w:type="gramStart"/>
            <w:r>
              <w:rPr>
                <w:sz w:val="18"/>
                <w:szCs w:val="18"/>
              </w:rPr>
              <w:t>,FN</w:t>
            </w:r>
            <w:proofErr w:type="spellEnd"/>
            <w:proofErr w:type="gramEnd"/>
            <w:r>
              <w:rPr>
                <w:sz w:val="18"/>
                <w:szCs w:val="18"/>
              </w:rPr>
              <w:t>=’</w:t>
            </w:r>
            <w:proofErr w:type="spellStart"/>
            <w:r>
              <w:rPr>
                <w:sz w:val="18"/>
                <w:szCs w:val="18"/>
              </w:rPr>
              <w:t>Bhagya’,LN</w:t>
            </w:r>
            <w:proofErr w:type="spellEnd"/>
            <w:r>
              <w:rPr>
                <w:sz w:val="18"/>
                <w:szCs w:val="18"/>
              </w:rPr>
              <w:t>=’</w:t>
            </w:r>
            <w:proofErr w:type="spellStart"/>
            <w:r>
              <w:rPr>
                <w:sz w:val="18"/>
                <w:szCs w:val="18"/>
              </w:rPr>
              <w:t>Batra’,address</w:t>
            </w:r>
            <w:proofErr w:type="spellEnd"/>
            <w:r>
              <w:rPr>
                <w:sz w:val="18"/>
                <w:szCs w:val="18"/>
              </w:rPr>
              <w:t xml:space="preserve">=’#503 </w:t>
            </w:r>
            <w:proofErr w:type="spellStart"/>
            <w:r>
              <w:rPr>
                <w:sz w:val="18"/>
                <w:szCs w:val="18"/>
              </w:rPr>
              <w:t>Rajajinagar</w:t>
            </w:r>
            <w:proofErr w:type="spellEnd"/>
            <w:r>
              <w:rPr>
                <w:sz w:val="18"/>
                <w:szCs w:val="18"/>
              </w:rPr>
              <w:t xml:space="preserve"> ban</w:t>
            </w:r>
            <w:r>
              <w:rPr>
                <w:sz w:val="18"/>
                <w:szCs w:val="18"/>
              </w:rPr>
              <w:pgNum/>
            </w:r>
            <w:proofErr w:type="spellStart"/>
            <w:r>
              <w:rPr>
                <w:sz w:val="18"/>
                <w:szCs w:val="18"/>
              </w:rPr>
              <w:t>angaloremail_id</w:t>
            </w:r>
            <w:proofErr w:type="spellEnd"/>
            <w:r>
              <w:rPr>
                <w:sz w:val="18"/>
                <w:szCs w:val="18"/>
              </w:rPr>
              <w:t>=’bhagya@vsnl.net’</w:t>
            </w:r>
            <w:r>
              <w:rPr>
                <w:sz w:val="18"/>
                <w:szCs w:val="18"/>
              </w:rPr>
              <w:br/>
              <w:t xml:space="preserve"> Upon mouse click on button.</w:t>
            </w:r>
          </w:p>
        </w:tc>
        <w:tc>
          <w:tcPr>
            <w:tcW w:w="1701" w:type="dxa"/>
          </w:tcPr>
          <w:p w:rsidR="000F4360" w:rsidRDefault="000F4360" w:rsidP="00C0666B">
            <w:pPr>
              <w:spacing w:line="360" w:lineRule="auto"/>
              <w:rPr>
                <w:sz w:val="18"/>
                <w:szCs w:val="18"/>
              </w:rPr>
            </w:pPr>
            <w:r>
              <w:rPr>
                <w:sz w:val="18"/>
                <w:szCs w:val="18"/>
              </w:rPr>
              <w:t>Appearance of Next Button</w:t>
            </w:r>
          </w:p>
        </w:tc>
        <w:tc>
          <w:tcPr>
            <w:tcW w:w="747" w:type="dxa"/>
          </w:tcPr>
          <w:p w:rsidR="000F4360" w:rsidRDefault="000F4360" w:rsidP="00C0666B">
            <w:pPr>
              <w:spacing w:line="360" w:lineRule="auto"/>
              <w:rPr>
                <w:sz w:val="18"/>
                <w:szCs w:val="18"/>
              </w:rPr>
            </w:pPr>
            <w:r>
              <w:rPr>
                <w:sz w:val="18"/>
                <w:szCs w:val="18"/>
              </w:rPr>
              <w:t xml:space="preserve">Invalid </w:t>
            </w:r>
            <w:proofErr w:type="spellStart"/>
            <w:r>
              <w:rPr>
                <w:sz w:val="18"/>
                <w:szCs w:val="18"/>
              </w:rPr>
              <w:t>DateTime</w:t>
            </w:r>
            <w:proofErr w:type="spellEnd"/>
          </w:p>
        </w:tc>
        <w:tc>
          <w:tcPr>
            <w:tcW w:w="1584" w:type="dxa"/>
          </w:tcPr>
          <w:p w:rsidR="000F4360" w:rsidRDefault="000F4360" w:rsidP="00C0666B">
            <w:pPr>
              <w:spacing w:line="360" w:lineRule="auto"/>
              <w:rPr>
                <w:sz w:val="18"/>
                <w:szCs w:val="18"/>
              </w:rPr>
            </w:pPr>
            <w:r>
              <w:rPr>
                <w:sz w:val="18"/>
                <w:szCs w:val="18"/>
              </w:rPr>
              <w:t>Next Button Appears</w:t>
            </w:r>
          </w:p>
        </w:tc>
      </w:tr>
      <w:tr w:rsidR="000F4360" w:rsidTr="000869BD">
        <w:trPr>
          <w:trHeight w:val="761"/>
        </w:trPr>
        <w:tc>
          <w:tcPr>
            <w:tcW w:w="1008" w:type="dxa"/>
          </w:tcPr>
          <w:p w:rsidR="000F4360" w:rsidRDefault="000F4360" w:rsidP="00C0666B">
            <w:pPr>
              <w:spacing w:line="360" w:lineRule="auto"/>
              <w:rPr>
                <w:sz w:val="18"/>
                <w:szCs w:val="18"/>
              </w:rPr>
            </w:pPr>
            <w:r>
              <w:rPr>
                <w:sz w:val="18"/>
                <w:szCs w:val="18"/>
              </w:rPr>
              <w:t>2</w:t>
            </w:r>
          </w:p>
        </w:tc>
        <w:tc>
          <w:tcPr>
            <w:tcW w:w="1989" w:type="dxa"/>
          </w:tcPr>
          <w:p w:rsidR="000F4360" w:rsidRDefault="000F4360" w:rsidP="00C0666B">
            <w:pPr>
              <w:spacing w:line="360" w:lineRule="auto"/>
              <w:rPr>
                <w:sz w:val="18"/>
                <w:szCs w:val="18"/>
              </w:rPr>
            </w:pPr>
            <w:r>
              <w:rPr>
                <w:sz w:val="18"/>
                <w:szCs w:val="18"/>
              </w:rPr>
              <w:t>WorkingSet1</w:t>
            </w:r>
          </w:p>
          <w:p w:rsidR="000F4360" w:rsidRDefault="000F4360" w:rsidP="00C0666B">
            <w:pPr>
              <w:spacing w:line="360" w:lineRule="auto"/>
              <w:rPr>
                <w:sz w:val="18"/>
                <w:szCs w:val="18"/>
              </w:rPr>
            </w:pPr>
          </w:p>
        </w:tc>
        <w:tc>
          <w:tcPr>
            <w:tcW w:w="851" w:type="dxa"/>
          </w:tcPr>
          <w:p w:rsidR="000F4360" w:rsidRDefault="000F4360" w:rsidP="00C0666B">
            <w:pPr>
              <w:spacing w:line="360" w:lineRule="auto"/>
              <w:rPr>
                <w:sz w:val="18"/>
                <w:szCs w:val="18"/>
              </w:rPr>
            </w:pPr>
            <w:r>
              <w:rPr>
                <w:sz w:val="18"/>
                <w:szCs w:val="18"/>
              </w:rPr>
              <w:t>Standard</w:t>
            </w:r>
          </w:p>
        </w:tc>
        <w:tc>
          <w:tcPr>
            <w:tcW w:w="1134" w:type="dxa"/>
          </w:tcPr>
          <w:p w:rsidR="000F4360" w:rsidRDefault="000F4360" w:rsidP="00C0666B">
            <w:pPr>
              <w:spacing w:line="360" w:lineRule="auto"/>
              <w:rPr>
                <w:sz w:val="18"/>
                <w:szCs w:val="18"/>
              </w:rPr>
            </w:pPr>
            <w:r>
              <w:rPr>
                <w:sz w:val="18"/>
                <w:szCs w:val="18"/>
              </w:rPr>
              <w:t>Pass</w:t>
            </w:r>
          </w:p>
        </w:tc>
        <w:tc>
          <w:tcPr>
            <w:tcW w:w="1984" w:type="dxa"/>
          </w:tcPr>
          <w:p w:rsidR="000F4360" w:rsidRDefault="000F4360" w:rsidP="00C0666B">
            <w:pPr>
              <w:spacing w:line="360" w:lineRule="auto"/>
              <w:rPr>
                <w:sz w:val="18"/>
                <w:szCs w:val="18"/>
              </w:rPr>
            </w:pPr>
            <w:r>
              <w:rPr>
                <w:sz w:val="18"/>
                <w:szCs w:val="18"/>
              </w:rPr>
              <w:t>Unit test case for login information check operation</w:t>
            </w:r>
          </w:p>
        </w:tc>
        <w:tc>
          <w:tcPr>
            <w:tcW w:w="1134" w:type="dxa"/>
          </w:tcPr>
          <w:p w:rsidR="000F4360" w:rsidRDefault="000F4360" w:rsidP="00C0666B">
            <w:pPr>
              <w:spacing w:line="360" w:lineRule="auto"/>
              <w:rPr>
                <w:sz w:val="18"/>
                <w:szCs w:val="18"/>
              </w:rPr>
            </w:pPr>
            <w:r>
              <w:rPr>
                <w:sz w:val="18"/>
                <w:szCs w:val="18"/>
              </w:rPr>
              <w:t>USERNAME=’</w:t>
            </w:r>
            <w:proofErr w:type="spellStart"/>
            <w:r>
              <w:rPr>
                <w:sz w:val="18"/>
                <w:szCs w:val="18"/>
              </w:rPr>
              <w:t>admin’</w:t>
            </w:r>
            <w:proofErr w:type="gramStart"/>
            <w:r>
              <w:rPr>
                <w:sz w:val="18"/>
                <w:szCs w:val="18"/>
              </w:rPr>
              <w:t>,PASSWORD</w:t>
            </w:r>
            <w:proofErr w:type="spellEnd"/>
            <w:proofErr w:type="gramEnd"/>
            <w:r>
              <w:rPr>
                <w:sz w:val="18"/>
                <w:szCs w:val="18"/>
              </w:rPr>
              <w:t>=’</w:t>
            </w:r>
            <w:proofErr w:type="spellStart"/>
            <w:r>
              <w:rPr>
                <w:sz w:val="18"/>
                <w:szCs w:val="18"/>
              </w:rPr>
              <w:t>isw</w:t>
            </w:r>
            <w:proofErr w:type="spellEnd"/>
            <w:r>
              <w:rPr>
                <w:sz w:val="18"/>
                <w:szCs w:val="18"/>
              </w:rPr>
              <w:t>’</w:t>
            </w:r>
            <w:r>
              <w:rPr>
                <w:sz w:val="18"/>
                <w:szCs w:val="18"/>
              </w:rPr>
              <w:br/>
              <w:t>Upon mouse click on button.</w:t>
            </w:r>
          </w:p>
        </w:tc>
        <w:tc>
          <w:tcPr>
            <w:tcW w:w="1701" w:type="dxa"/>
          </w:tcPr>
          <w:p w:rsidR="000F4360" w:rsidRDefault="000F4360" w:rsidP="00C0666B">
            <w:pPr>
              <w:spacing w:line="360" w:lineRule="auto"/>
              <w:rPr>
                <w:sz w:val="18"/>
                <w:szCs w:val="18"/>
              </w:rPr>
            </w:pPr>
            <w:r>
              <w:rPr>
                <w:sz w:val="18"/>
                <w:szCs w:val="18"/>
              </w:rPr>
              <w:t>Login Button Appears if login information is correct if not “Invalid Username or Password” appears.</w:t>
            </w:r>
          </w:p>
        </w:tc>
        <w:tc>
          <w:tcPr>
            <w:tcW w:w="747" w:type="dxa"/>
          </w:tcPr>
          <w:p w:rsidR="000F4360" w:rsidRDefault="000F4360" w:rsidP="00C0666B">
            <w:pPr>
              <w:spacing w:line="360" w:lineRule="auto"/>
              <w:rPr>
                <w:sz w:val="18"/>
                <w:szCs w:val="18"/>
              </w:rPr>
            </w:pPr>
            <w:r>
              <w:rPr>
                <w:sz w:val="18"/>
                <w:szCs w:val="18"/>
              </w:rPr>
              <w:t xml:space="preserve">Invalid </w:t>
            </w:r>
            <w:proofErr w:type="spellStart"/>
            <w:r>
              <w:rPr>
                <w:sz w:val="18"/>
                <w:szCs w:val="18"/>
              </w:rPr>
              <w:t>DateTime</w:t>
            </w:r>
            <w:proofErr w:type="spellEnd"/>
          </w:p>
        </w:tc>
        <w:tc>
          <w:tcPr>
            <w:tcW w:w="1584" w:type="dxa"/>
          </w:tcPr>
          <w:p w:rsidR="000F4360" w:rsidRDefault="000F4360" w:rsidP="00C0666B">
            <w:pPr>
              <w:spacing w:line="360" w:lineRule="auto"/>
              <w:rPr>
                <w:sz w:val="18"/>
                <w:szCs w:val="18"/>
              </w:rPr>
            </w:pPr>
            <w:r>
              <w:rPr>
                <w:sz w:val="18"/>
                <w:szCs w:val="18"/>
              </w:rPr>
              <w:t>Message: Invalid Username or Password</w:t>
            </w:r>
          </w:p>
        </w:tc>
      </w:tr>
      <w:tr w:rsidR="000F4360" w:rsidTr="000869BD">
        <w:trPr>
          <w:trHeight w:val="761"/>
        </w:trPr>
        <w:tc>
          <w:tcPr>
            <w:tcW w:w="1008" w:type="dxa"/>
          </w:tcPr>
          <w:p w:rsidR="000F4360" w:rsidRDefault="000F4360" w:rsidP="00C0666B">
            <w:pPr>
              <w:spacing w:line="360" w:lineRule="auto"/>
              <w:rPr>
                <w:sz w:val="18"/>
                <w:szCs w:val="18"/>
              </w:rPr>
            </w:pPr>
            <w:r>
              <w:rPr>
                <w:sz w:val="18"/>
                <w:szCs w:val="18"/>
              </w:rPr>
              <w:t>1</w:t>
            </w:r>
          </w:p>
        </w:tc>
        <w:tc>
          <w:tcPr>
            <w:tcW w:w="1989" w:type="dxa"/>
          </w:tcPr>
          <w:p w:rsidR="000F4360" w:rsidRDefault="000F4360" w:rsidP="00C0666B">
            <w:pPr>
              <w:spacing w:line="360" w:lineRule="auto"/>
              <w:rPr>
                <w:sz w:val="18"/>
                <w:szCs w:val="18"/>
              </w:rPr>
            </w:pPr>
            <w:r>
              <w:rPr>
                <w:sz w:val="18"/>
                <w:szCs w:val="18"/>
              </w:rPr>
              <w:t>WorkingSet1</w:t>
            </w:r>
          </w:p>
          <w:p w:rsidR="000F4360" w:rsidRDefault="000F4360" w:rsidP="00C0666B">
            <w:pPr>
              <w:spacing w:line="360" w:lineRule="auto"/>
              <w:rPr>
                <w:sz w:val="18"/>
                <w:szCs w:val="18"/>
              </w:rPr>
            </w:pPr>
          </w:p>
        </w:tc>
        <w:tc>
          <w:tcPr>
            <w:tcW w:w="851" w:type="dxa"/>
          </w:tcPr>
          <w:p w:rsidR="000F4360" w:rsidRDefault="000F4360" w:rsidP="00C0666B">
            <w:pPr>
              <w:spacing w:line="360" w:lineRule="auto"/>
              <w:rPr>
                <w:sz w:val="18"/>
                <w:szCs w:val="18"/>
              </w:rPr>
            </w:pPr>
            <w:r>
              <w:rPr>
                <w:sz w:val="18"/>
                <w:szCs w:val="18"/>
              </w:rPr>
              <w:t>Standard</w:t>
            </w:r>
          </w:p>
        </w:tc>
        <w:tc>
          <w:tcPr>
            <w:tcW w:w="1134" w:type="dxa"/>
          </w:tcPr>
          <w:p w:rsidR="000F4360" w:rsidRDefault="000F4360" w:rsidP="00C0666B">
            <w:pPr>
              <w:spacing w:line="360" w:lineRule="auto"/>
              <w:rPr>
                <w:sz w:val="18"/>
                <w:szCs w:val="18"/>
              </w:rPr>
            </w:pPr>
            <w:r>
              <w:rPr>
                <w:sz w:val="18"/>
                <w:szCs w:val="18"/>
              </w:rPr>
              <w:t>Pass</w:t>
            </w:r>
          </w:p>
        </w:tc>
        <w:tc>
          <w:tcPr>
            <w:tcW w:w="1984" w:type="dxa"/>
          </w:tcPr>
          <w:p w:rsidR="000F4360" w:rsidRDefault="000F4360" w:rsidP="00C0666B">
            <w:pPr>
              <w:spacing w:line="360" w:lineRule="auto"/>
              <w:rPr>
                <w:sz w:val="18"/>
                <w:szCs w:val="18"/>
              </w:rPr>
            </w:pPr>
            <w:r>
              <w:rPr>
                <w:sz w:val="18"/>
                <w:szCs w:val="18"/>
              </w:rPr>
              <w:t>This checks if validation happens while logging in and button appears or not</w:t>
            </w:r>
          </w:p>
        </w:tc>
        <w:tc>
          <w:tcPr>
            <w:tcW w:w="1134" w:type="dxa"/>
          </w:tcPr>
          <w:p w:rsidR="000F4360" w:rsidRDefault="000F4360" w:rsidP="00C0666B">
            <w:pPr>
              <w:spacing w:line="360" w:lineRule="auto"/>
              <w:rPr>
                <w:sz w:val="18"/>
                <w:szCs w:val="18"/>
              </w:rPr>
            </w:pPr>
            <w:r>
              <w:rPr>
                <w:sz w:val="18"/>
                <w:szCs w:val="18"/>
              </w:rPr>
              <w:t>USERNAME=’</w:t>
            </w:r>
            <w:proofErr w:type="spellStart"/>
            <w:r>
              <w:rPr>
                <w:sz w:val="18"/>
                <w:szCs w:val="18"/>
              </w:rPr>
              <w:t>admin’</w:t>
            </w:r>
            <w:proofErr w:type="gramStart"/>
            <w:r>
              <w:rPr>
                <w:sz w:val="18"/>
                <w:szCs w:val="18"/>
              </w:rPr>
              <w:t>,PASSWORD</w:t>
            </w:r>
            <w:proofErr w:type="spellEnd"/>
            <w:proofErr w:type="gramEnd"/>
            <w:r>
              <w:rPr>
                <w:sz w:val="18"/>
                <w:szCs w:val="18"/>
              </w:rPr>
              <w:t>=’admin’</w:t>
            </w:r>
            <w:r>
              <w:rPr>
                <w:sz w:val="18"/>
                <w:szCs w:val="18"/>
              </w:rPr>
              <w:br/>
              <w:t xml:space="preserve">Upon mouse click on </w:t>
            </w:r>
            <w:r>
              <w:rPr>
                <w:sz w:val="18"/>
                <w:szCs w:val="18"/>
              </w:rPr>
              <w:lastRenderedPageBreak/>
              <w:t>button.</w:t>
            </w:r>
          </w:p>
        </w:tc>
        <w:tc>
          <w:tcPr>
            <w:tcW w:w="1701" w:type="dxa"/>
          </w:tcPr>
          <w:p w:rsidR="000F4360" w:rsidRDefault="000F4360" w:rsidP="00C0666B">
            <w:pPr>
              <w:spacing w:line="360" w:lineRule="auto"/>
              <w:rPr>
                <w:sz w:val="18"/>
                <w:szCs w:val="18"/>
              </w:rPr>
            </w:pPr>
            <w:r>
              <w:rPr>
                <w:sz w:val="18"/>
                <w:szCs w:val="18"/>
              </w:rPr>
              <w:lastRenderedPageBreak/>
              <w:t xml:space="preserve">Login Button Appears if login information is correct if not “Invalid Username or Password” </w:t>
            </w:r>
            <w:r>
              <w:rPr>
                <w:sz w:val="18"/>
                <w:szCs w:val="18"/>
              </w:rPr>
              <w:lastRenderedPageBreak/>
              <w:t>appears.</w:t>
            </w:r>
          </w:p>
        </w:tc>
        <w:tc>
          <w:tcPr>
            <w:tcW w:w="747" w:type="dxa"/>
          </w:tcPr>
          <w:p w:rsidR="000F4360" w:rsidRDefault="000F4360" w:rsidP="00C0666B">
            <w:pPr>
              <w:spacing w:line="360" w:lineRule="auto"/>
              <w:rPr>
                <w:sz w:val="18"/>
                <w:szCs w:val="18"/>
              </w:rPr>
            </w:pPr>
            <w:r>
              <w:rPr>
                <w:sz w:val="18"/>
                <w:szCs w:val="18"/>
              </w:rPr>
              <w:lastRenderedPageBreak/>
              <w:t xml:space="preserve">Invalid </w:t>
            </w:r>
            <w:proofErr w:type="spellStart"/>
            <w:r>
              <w:rPr>
                <w:sz w:val="18"/>
                <w:szCs w:val="18"/>
              </w:rPr>
              <w:t>DateTime</w:t>
            </w:r>
            <w:proofErr w:type="spellEnd"/>
          </w:p>
        </w:tc>
        <w:tc>
          <w:tcPr>
            <w:tcW w:w="1584" w:type="dxa"/>
          </w:tcPr>
          <w:p w:rsidR="000F4360" w:rsidRDefault="000F4360" w:rsidP="00C0666B">
            <w:pPr>
              <w:spacing w:line="360" w:lineRule="auto"/>
              <w:rPr>
                <w:sz w:val="18"/>
                <w:szCs w:val="18"/>
              </w:rPr>
            </w:pPr>
            <w:r>
              <w:rPr>
                <w:sz w:val="18"/>
                <w:szCs w:val="18"/>
              </w:rPr>
              <w:t>Login Button appears.</w:t>
            </w:r>
          </w:p>
        </w:tc>
      </w:tr>
    </w:tbl>
    <w:p w:rsidR="000F4360" w:rsidRDefault="000F4360" w:rsidP="00C0666B">
      <w:pPr>
        <w:tabs>
          <w:tab w:val="left" w:pos="480"/>
        </w:tabs>
        <w:spacing w:line="360" w:lineRule="auto"/>
        <w:rPr>
          <w:b/>
          <w:bCs/>
          <w:sz w:val="28"/>
          <w:szCs w:val="28"/>
        </w:rPr>
      </w:pPr>
    </w:p>
    <w:p w:rsidR="000F4360" w:rsidRDefault="000F4360" w:rsidP="00C0666B">
      <w:pPr>
        <w:tabs>
          <w:tab w:val="left" w:pos="480"/>
        </w:tabs>
        <w:spacing w:line="360" w:lineRule="auto"/>
        <w:rPr>
          <w:b/>
          <w:bCs/>
          <w:sz w:val="28"/>
          <w:szCs w:val="28"/>
        </w:rPr>
      </w:pPr>
    </w:p>
    <w:p w:rsidR="000F4360" w:rsidRDefault="000F4360" w:rsidP="00C0666B">
      <w:pPr>
        <w:tabs>
          <w:tab w:val="left" w:pos="480"/>
        </w:tabs>
        <w:spacing w:line="360" w:lineRule="auto"/>
        <w:rPr>
          <w:b/>
          <w:bCs/>
          <w:sz w:val="28"/>
          <w:szCs w:val="28"/>
        </w:rPr>
      </w:pPr>
    </w:p>
    <w:p w:rsidR="000F4360" w:rsidRDefault="000F4360" w:rsidP="00C0666B">
      <w:pPr>
        <w:tabs>
          <w:tab w:val="left" w:pos="480"/>
        </w:tabs>
        <w:spacing w:line="360" w:lineRule="auto"/>
        <w:rPr>
          <w:b/>
          <w:bCs/>
          <w:sz w:val="28"/>
          <w:szCs w:val="28"/>
        </w:rPr>
      </w:pPr>
    </w:p>
    <w:p w:rsidR="000F4360" w:rsidRDefault="000F4360" w:rsidP="00C0666B">
      <w:pPr>
        <w:tabs>
          <w:tab w:val="left" w:pos="480"/>
        </w:tabs>
        <w:spacing w:line="360" w:lineRule="auto"/>
        <w:rPr>
          <w:b/>
          <w:bCs/>
          <w:sz w:val="28"/>
          <w:szCs w:val="28"/>
        </w:rPr>
      </w:pPr>
    </w:p>
    <w:p w:rsidR="000F4360" w:rsidRDefault="000F4360" w:rsidP="00C0666B">
      <w:pPr>
        <w:tabs>
          <w:tab w:val="left" w:pos="480"/>
        </w:tabs>
        <w:spacing w:line="360" w:lineRule="auto"/>
        <w:rPr>
          <w:b/>
          <w:bCs/>
          <w:sz w:val="28"/>
          <w:szCs w:val="28"/>
        </w:rPr>
      </w:pPr>
    </w:p>
    <w:p w:rsidR="000F4360" w:rsidRDefault="000F4360" w:rsidP="00C0666B">
      <w:pPr>
        <w:tabs>
          <w:tab w:val="left" w:pos="480"/>
        </w:tabs>
        <w:spacing w:line="360" w:lineRule="auto"/>
        <w:rPr>
          <w:b/>
          <w:bCs/>
          <w:sz w:val="28"/>
          <w:szCs w:val="28"/>
        </w:rPr>
      </w:pPr>
    </w:p>
    <w:p w:rsidR="000F4360" w:rsidRDefault="000F4360" w:rsidP="00C0666B">
      <w:pPr>
        <w:tabs>
          <w:tab w:val="left" w:pos="480"/>
        </w:tabs>
        <w:spacing w:line="360" w:lineRule="auto"/>
        <w:rPr>
          <w:b/>
          <w:bCs/>
          <w:sz w:val="28"/>
          <w:szCs w:val="28"/>
        </w:rPr>
      </w:pPr>
    </w:p>
    <w:p w:rsidR="000F4360" w:rsidRDefault="000F4360" w:rsidP="00C0666B">
      <w:pPr>
        <w:tabs>
          <w:tab w:val="left" w:pos="480"/>
        </w:tabs>
        <w:spacing w:line="360" w:lineRule="auto"/>
        <w:rPr>
          <w:b/>
          <w:bCs/>
          <w:sz w:val="28"/>
          <w:szCs w:val="28"/>
        </w:rPr>
      </w:pPr>
    </w:p>
    <w:p w:rsidR="000F4360" w:rsidRDefault="000F4360" w:rsidP="00C0666B">
      <w:pPr>
        <w:tabs>
          <w:tab w:val="left" w:pos="480"/>
        </w:tabs>
        <w:spacing w:line="360" w:lineRule="auto"/>
        <w:rPr>
          <w:b/>
          <w:bCs/>
          <w:sz w:val="28"/>
          <w:szCs w:val="28"/>
        </w:rPr>
      </w:pPr>
    </w:p>
    <w:p w:rsidR="00C32311" w:rsidRPr="000F4A9D" w:rsidRDefault="000F4A9D" w:rsidP="00C0666B">
      <w:pPr>
        <w:tabs>
          <w:tab w:val="left" w:pos="480"/>
        </w:tabs>
        <w:spacing w:line="360" w:lineRule="auto"/>
        <w:rPr>
          <w:b/>
          <w:bCs/>
        </w:rPr>
      </w:pPr>
      <w:r>
        <w:rPr>
          <w:b/>
          <w:bCs/>
          <w:sz w:val="28"/>
          <w:szCs w:val="28"/>
        </w:rPr>
        <w:t>5.2</w:t>
      </w:r>
      <w:r w:rsidR="00DD7B8E" w:rsidRPr="00DD7B8E">
        <w:rPr>
          <w:b/>
          <w:bCs/>
          <w:sz w:val="28"/>
          <w:szCs w:val="28"/>
        </w:rPr>
        <w:t xml:space="preserve"> INTEGRATION TESTS</w:t>
      </w:r>
    </w:p>
    <w:tbl>
      <w:tblPr>
        <w:tblpPr w:leftFromText="180" w:rightFromText="180" w:vertAnchor="text" w:horzAnchor="page" w:tblpX="1" w:tblpY="359"/>
        <w:tblW w:w="11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52"/>
        <w:gridCol w:w="1701"/>
        <w:gridCol w:w="851"/>
        <w:gridCol w:w="1134"/>
        <w:gridCol w:w="1984"/>
        <w:gridCol w:w="1134"/>
        <w:gridCol w:w="1701"/>
        <w:gridCol w:w="851"/>
        <w:gridCol w:w="1440"/>
      </w:tblGrid>
      <w:tr w:rsidR="00DD7B8E" w:rsidTr="000869BD">
        <w:trPr>
          <w:tblHeader/>
        </w:trPr>
        <w:tc>
          <w:tcPr>
            <w:tcW w:w="1152" w:type="dxa"/>
            <w:shd w:val="pct15" w:color="auto" w:fill="FFFFFF"/>
          </w:tcPr>
          <w:p w:rsidR="00DD7B8E" w:rsidRDefault="00DD7B8E" w:rsidP="00C0666B">
            <w:pPr>
              <w:spacing w:line="360" w:lineRule="auto"/>
              <w:jc w:val="center"/>
              <w:rPr>
                <w:b/>
                <w:bCs/>
                <w:color w:val="000080"/>
              </w:rPr>
            </w:pPr>
            <w:r>
              <w:rPr>
                <w:b/>
                <w:bCs/>
                <w:color w:val="000080"/>
              </w:rPr>
              <w:t>Name</w:t>
            </w:r>
          </w:p>
        </w:tc>
        <w:tc>
          <w:tcPr>
            <w:tcW w:w="1701" w:type="dxa"/>
            <w:shd w:val="pct15" w:color="auto" w:fill="FFFFFF"/>
          </w:tcPr>
          <w:p w:rsidR="00DD7B8E" w:rsidRDefault="00DD7B8E" w:rsidP="00C0666B">
            <w:pPr>
              <w:spacing w:line="360" w:lineRule="auto"/>
              <w:jc w:val="center"/>
              <w:rPr>
                <w:b/>
                <w:bCs/>
                <w:color w:val="000080"/>
              </w:rPr>
            </w:pPr>
            <w:r>
              <w:rPr>
                <w:b/>
                <w:bCs/>
                <w:color w:val="000080"/>
              </w:rPr>
              <w:t>Object</w:t>
            </w:r>
          </w:p>
        </w:tc>
        <w:tc>
          <w:tcPr>
            <w:tcW w:w="851" w:type="dxa"/>
            <w:shd w:val="pct15" w:color="auto" w:fill="FFFFFF"/>
          </w:tcPr>
          <w:p w:rsidR="00DD7B8E" w:rsidRDefault="00DD7B8E" w:rsidP="00C0666B">
            <w:pPr>
              <w:spacing w:line="360" w:lineRule="auto"/>
              <w:jc w:val="center"/>
              <w:rPr>
                <w:b/>
                <w:bCs/>
                <w:color w:val="000080"/>
              </w:rPr>
            </w:pPr>
            <w:r>
              <w:rPr>
                <w:b/>
                <w:bCs/>
                <w:color w:val="000080"/>
              </w:rPr>
              <w:t>Test Type</w:t>
            </w:r>
          </w:p>
        </w:tc>
        <w:tc>
          <w:tcPr>
            <w:tcW w:w="1134" w:type="dxa"/>
            <w:shd w:val="pct15" w:color="auto" w:fill="FFFFFF"/>
          </w:tcPr>
          <w:p w:rsidR="00DD7B8E" w:rsidRDefault="00DD7B8E" w:rsidP="00C0666B">
            <w:pPr>
              <w:spacing w:line="360" w:lineRule="auto"/>
              <w:jc w:val="center"/>
              <w:rPr>
                <w:b/>
                <w:bCs/>
                <w:color w:val="000080"/>
              </w:rPr>
            </w:pPr>
            <w:r>
              <w:rPr>
                <w:b/>
                <w:bCs/>
                <w:color w:val="000080"/>
              </w:rPr>
              <w:t>Current Status</w:t>
            </w:r>
          </w:p>
        </w:tc>
        <w:tc>
          <w:tcPr>
            <w:tcW w:w="1984" w:type="dxa"/>
            <w:shd w:val="pct15" w:color="auto" w:fill="FFFFFF"/>
          </w:tcPr>
          <w:p w:rsidR="00DD7B8E" w:rsidRDefault="00DD7B8E" w:rsidP="00C0666B">
            <w:pPr>
              <w:spacing w:line="360" w:lineRule="auto"/>
              <w:jc w:val="center"/>
              <w:rPr>
                <w:b/>
                <w:bCs/>
                <w:color w:val="000080"/>
              </w:rPr>
            </w:pPr>
            <w:r>
              <w:rPr>
                <w:b/>
                <w:bCs/>
                <w:color w:val="000080"/>
              </w:rPr>
              <w:t>Description</w:t>
            </w:r>
          </w:p>
        </w:tc>
        <w:tc>
          <w:tcPr>
            <w:tcW w:w="1134" w:type="dxa"/>
            <w:shd w:val="pct15" w:color="auto" w:fill="FFFFFF"/>
          </w:tcPr>
          <w:p w:rsidR="00DD7B8E" w:rsidRDefault="00DD7B8E" w:rsidP="00C0666B">
            <w:pPr>
              <w:spacing w:line="360" w:lineRule="auto"/>
              <w:jc w:val="center"/>
              <w:rPr>
                <w:b/>
                <w:bCs/>
                <w:color w:val="000080"/>
              </w:rPr>
            </w:pPr>
            <w:r>
              <w:rPr>
                <w:b/>
                <w:bCs/>
                <w:color w:val="000080"/>
              </w:rPr>
              <w:t>Input</w:t>
            </w:r>
          </w:p>
        </w:tc>
        <w:tc>
          <w:tcPr>
            <w:tcW w:w="1701" w:type="dxa"/>
            <w:shd w:val="pct15" w:color="auto" w:fill="FFFFFF"/>
          </w:tcPr>
          <w:p w:rsidR="00DD7B8E" w:rsidRDefault="00DD7B8E" w:rsidP="00C0666B">
            <w:pPr>
              <w:spacing w:line="360" w:lineRule="auto"/>
              <w:jc w:val="center"/>
              <w:rPr>
                <w:b/>
                <w:bCs/>
                <w:color w:val="000080"/>
              </w:rPr>
            </w:pPr>
            <w:r>
              <w:rPr>
                <w:b/>
                <w:bCs/>
                <w:color w:val="000080"/>
              </w:rPr>
              <w:t>Acceptance Criteria</w:t>
            </w:r>
          </w:p>
        </w:tc>
        <w:tc>
          <w:tcPr>
            <w:tcW w:w="851" w:type="dxa"/>
            <w:shd w:val="pct15" w:color="auto" w:fill="FFFFFF"/>
          </w:tcPr>
          <w:p w:rsidR="00DD7B8E" w:rsidRDefault="00DD7B8E" w:rsidP="00C0666B">
            <w:pPr>
              <w:spacing w:line="360" w:lineRule="auto"/>
              <w:jc w:val="center"/>
              <w:rPr>
                <w:b/>
                <w:bCs/>
                <w:color w:val="000080"/>
              </w:rPr>
            </w:pPr>
            <w:r>
              <w:rPr>
                <w:b/>
                <w:bCs/>
                <w:color w:val="000080"/>
              </w:rPr>
              <w:t>Last Run</w:t>
            </w:r>
          </w:p>
        </w:tc>
        <w:tc>
          <w:tcPr>
            <w:tcW w:w="1440" w:type="dxa"/>
            <w:shd w:val="pct15" w:color="auto" w:fill="FFFFFF"/>
          </w:tcPr>
          <w:p w:rsidR="00DD7B8E" w:rsidRDefault="00DD7B8E" w:rsidP="00C0666B">
            <w:pPr>
              <w:spacing w:line="360" w:lineRule="auto"/>
              <w:jc w:val="center"/>
              <w:rPr>
                <w:b/>
                <w:bCs/>
                <w:color w:val="000080"/>
              </w:rPr>
            </w:pPr>
            <w:r>
              <w:rPr>
                <w:b/>
                <w:bCs/>
                <w:color w:val="000080"/>
              </w:rPr>
              <w:t>Result Details</w:t>
            </w:r>
          </w:p>
        </w:tc>
      </w:tr>
      <w:tr w:rsidR="00DD7B8E" w:rsidTr="000869BD">
        <w:trPr>
          <w:trHeight w:val="761"/>
        </w:trPr>
        <w:tc>
          <w:tcPr>
            <w:tcW w:w="1152" w:type="dxa"/>
          </w:tcPr>
          <w:p w:rsidR="00DD7B8E" w:rsidRDefault="00DD7B8E" w:rsidP="00C0666B">
            <w:pPr>
              <w:spacing w:line="360" w:lineRule="auto"/>
              <w:rPr>
                <w:sz w:val="18"/>
                <w:szCs w:val="18"/>
              </w:rPr>
            </w:pPr>
            <w:r>
              <w:rPr>
                <w:sz w:val="18"/>
                <w:szCs w:val="18"/>
              </w:rPr>
              <w:t>3</w:t>
            </w:r>
          </w:p>
        </w:tc>
        <w:tc>
          <w:tcPr>
            <w:tcW w:w="1701" w:type="dxa"/>
          </w:tcPr>
          <w:p w:rsidR="00DD7B8E" w:rsidRDefault="00DD7B8E" w:rsidP="00C0666B">
            <w:pPr>
              <w:spacing w:line="360" w:lineRule="auto"/>
              <w:rPr>
                <w:sz w:val="18"/>
                <w:szCs w:val="18"/>
              </w:rPr>
            </w:pPr>
            <w:r>
              <w:rPr>
                <w:sz w:val="18"/>
                <w:szCs w:val="18"/>
              </w:rPr>
              <w:t>WorkingSet1</w:t>
            </w:r>
          </w:p>
          <w:p w:rsidR="00DD7B8E" w:rsidRDefault="00DD7B8E" w:rsidP="00C0666B">
            <w:pPr>
              <w:spacing w:line="360" w:lineRule="auto"/>
              <w:rPr>
                <w:sz w:val="18"/>
                <w:szCs w:val="18"/>
              </w:rPr>
            </w:pPr>
          </w:p>
        </w:tc>
        <w:tc>
          <w:tcPr>
            <w:tcW w:w="851" w:type="dxa"/>
          </w:tcPr>
          <w:p w:rsidR="00DD7B8E" w:rsidRDefault="00DD7B8E" w:rsidP="00C0666B">
            <w:pPr>
              <w:spacing w:line="360" w:lineRule="auto"/>
              <w:rPr>
                <w:sz w:val="18"/>
                <w:szCs w:val="18"/>
              </w:rPr>
            </w:pPr>
            <w:r>
              <w:rPr>
                <w:sz w:val="18"/>
                <w:szCs w:val="18"/>
              </w:rPr>
              <w:t>Standard</w:t>
            </w:r>
          </w:p>
        </w:tc>
        <w:tc>
          <w:tcPr>
            <w:tcW w:w="1134" w:type="dxa"/>
          </w:tcPr>
          <w:p w:rsidR="00DD7B8E" w:rsidRDefault="00DD7B8E" w:rsidP="00C0666B">
            <w:pPr>
              <w:spacing w:line="360" w:lineRule="auto"/>
              <w:rPr>
                <w:sz w:val="18"/>
                <w:szCs w:val="18"/>
              </w:rPr>
            </w:pPr>
            <w:r>
              <w:rPr>
                <w:sz w:val="18"/>
                <w:szCs w:val="18"/>
              </w:rPr>
              <w:t>Pass</w:t>
            </w:r>
          </w:p>
        </w:tc>
        <w:tc>
          <w:tcPr>
            <w:tcW w:w="1984" w:type="dxa"/>
          </w:tcPr>
          <w:p w:rsidR="00DD7B8E" w:rsidRDefault="00DD7B8E" w:rsidP="00C0666B">
            <w:pPr>
              <w:spacing w:line="360" w:lineRule="auto"/>
              <w:rPr>
                <w:sz w:val="18"/>
                <w:szCs w:val="18"/>
              </w:rPr>
            </w:pPr>
            <w:r>
              <w:rPr>
                <w:sz w:val="18"/>
                <w:szCs w:val="18"/>
              </w:rPr>
              <w:t>Password recovery operation</w:t>
            </w:r>
          </w:p>
        </w:tc>
        <w:tc>
          <w:tcPr>
            <w:tcW w:w="1134" w:type="dxa"/>
          </w:tcPr>
          <w:p w:rsidR="00DD7B8E" w:rsidRDefault="00DD7B8E" w:rsidP="00C0666B">
            <w:pPr>
              <w:spacing w:line="360" w:lineRule="auto"/>
              <w:rPr>
                <w:sz w:val="18"/>
                <w:szCs w:val="18"/>
              </w:rPr>
            </w:pPr>
            <w:r>
              <w:rPr>
                <w:sz w:val="18"/>
                <w:szCs w:val="18"/>
              </w:rPr>
              <w:t>Username=’Admin’ answer(code)=’</w:t>
            </w:r>
            <w:proofErr w:type="spellStart"/>
            <w:r>
              <w:rPr>
                <w:sz w:val="18"/>
                <w:szCs w:val="18"/>
              </w:rPr>
              <w:t>rvce</w:t>
            </w:r>
            <w:proofErr w:type="spellEnd"/>
            <w:r>
              <w:rPr>
                <w:sz w:val="18"/>
                <w:szCs w:val="18"/>
              </w:rPr>
              <w:t>’</w:t>
            </w:r>
          </w:p>
        </w:tc>
        <w:tc>
          <w:tcPr>
            <w:tcW w:w="1701" w:type="dxa"/>
          </w:tcPr>
          <w:p w:rsidR="00DD7B8E" w:rsidRDefault="00DD7B8E" w:rsidP="00C0666B">
            <w:pPr>
              <w:spacing w:line="360" w:lineRule="auto"/>
              <w:rPr>
                <w:sz w:val="18"/>
                <w:szCs w:val="18"/>
              </w:rPr>
            </w:pPr>
            <w:r>
              <w:rPr>
                <w:sz w:val="18"/>
                <w:szCs w:val="18"/>
              </w:rPr>
              <w:t>Message: Original Password display</w:t>
            </w:r>
          </w:p>
        </w:tc>
        <w:tc>
          <w:tcPr>
            <w:tcW w:w="851" w:type="dxa"/>
          </w:tcPr>
          <w:p w:rsidR="00DD7B8E" w:rsidRDefault="00DD7B8E" w:rsidP="00C0666B">
            <w:pPr>
              <w:spacing w:line="360" w:lineRule="auto"/>
              <w:rPr>
                <w:sz w:val="18"/>
                <w:szCs w:val="18"/>
              </w:rPr>
            </w:pPr>
            <w:r>
              <w:rPr>
                <w:sz w:val="18"/>
                <w:szCs w:val="18"/>
              </w:rPr>
              <w:t xml:space="preserve">Invalid </w:t>
            </w:r>
            <w:proofErr w:type="spellStart"/>
            <w:r>
              <w:rPr>
                <w:sz w:val="18"/>
                <w:szCs w:val="18"/>
              </w:rPr>
              <w:t>DateTime</w:t>
            </w:r>
            <w:proofErr w:type="spellEnd"/>
          </w:p>
        </w:tc>
        <w:tc>
          <w:tcPr>
            <w:tcW w:w="1440" w:type="dxa"/>
          </w:tcPr>
          <w:p w:rsidR="00DD7B8E" w:rsidRDefault="00DD7B8E" w:rsidP="00C0666B">
            <w:pPr>
              <w:spacing w:line="360" w:lineRule="auto"/>
              <w:rPr>
                <w:sz w:val="18"/>
                <w:szCs w:val="18"/>
              </w:rPr>
            </w:pPr>
            <w:r>
              <w:rPr>
                <w:sz w:val="18"/>
                <w:szCs w:val="18"/>
              </w:rPr>
              <w:t>Message: “admin”-actual password</w:t>
            </w:r>
          </w:p>
        </w:tc>
      </w:tr>
      <w:tr w:rsidR="00DD7B8E" w:rsidTr="000869BD">
        <w:trPr>
          <w:trHeight w:val="761"/>
        </w:trPr>
        <w:tc>
          <w:tcPr>
            <w:tcW w:w="1152" w:type="dxa"/>
          </w:tcPr>
          <w:p w:rsidR="00DD7B8E" w:rsidRDefault="00DD7B8E" w:rsidP="00C0666B">
            <w:pPr>
              <w:spacing w:line="360" w:lineRule="auto"/>
              <w:rPr>
                <w:sz w:val="18"/>
                <w:szCs w:val="18"/>
              </w:rPr>
            </w:pPr>
            <w:r>
              <w:rPr>
                <w:sz w:val="18"/>
                <w:szCs w:val="18"/>
              </w:rPr>
              <w:t>2</w:t>
            </w:r>
          </w:p>
        </w:tc>
        <w:tc>
          <w:tcPr>
            <w:tcW w:w="1701" w:type="dxa"/>
          </w:tcPr>
          <w:p w:rsidR="00DD7B8E" w:rsidRDefault="00DD7B8E" w:rsidP="00C0666B">
            <w:pPr>
              <w:spacing w:line="360" w:lineRule="auto"/>
              <w:rPr>
                <w:sz w:val="18"/>
                <w:szCs w:val="18"/>
              </w:rPr>
            </w:pPr>
            <w:r>
              <w:rPr>
                <w:sz w:val="18"/>
                <w:szCs w:val="18"/>
              </w:rPr>
              <w:t>WorkingSet1</w:t>
            </w:r>
          </w:p>
          <w:p w:rsidR="00DD7B8E" w:rsidRDefault="00DD7B8E" w:rsidP="00C0666B">
            <w:pPr>
              <w:spacing w:line="360" w:lineRule="auto"/>
              <w:rPr>
                <w:sz w:val="18"/>
                <w:szCs w:val="18"/>
              </w:rPr>
            </w:pPr>
          </w:p>
        </w:tc>
        <w:tc>
          <w:tcPr>
            <w:tcW w:w="851" w:type="dxa"/>
          </w:tcPr>
          <w:p w:rsidR="00DD7B8E" w:rsidRDefault="00DD7B8E" w:rsidP="00C0666B">
            <w:pPr>
              <w:spacing w:line="360" w:lineRule="auto"/>
              <w:rPr>
                <w:sz w:val="18"/>
                <w:szCs w:val="18"/>
              </w:rPr>
            </w:pPr>
            <w:r>
              <w:rPr>
                <w:sz w:val="18"/>
                <w:szCs w:val="18"/>
              </w:rPr>
              <w:t>Standard</w:t>
            </w:r>
          </w:p>
        </w:tc>
        <w:tc>
          <w:tcPr>
            <w:tcW w:w="1134" w:type="dxa"/>
          </w:tcPr>
          <w:p w:rsidR="00DD7B8E" w:rsidRDefault="00DD7B8E" w:rsidP="00C0666B">
            <w:pPr>
              <w:spacing w:line="360" w:lineRule="auto"/>
              <w:rPr>
                <w:sz w:val="18"/>
                <w:szCs w:val="18"/>
              </w:rPr>
            </w:pPr>
            <w:r>
              <w:rPr>
                <w:sz w:val="18"/>
                <w:szCs w:val="18"/>
              </w:rPr>
              <w:t>Pass</w:t>
            </w:r>
          </w:p>
        </w:tc>
        <w:tc>
          <w:tcPr>
            <w:tcW w:w="1984" w:type="dxa"/>
          </w:tcPr>
          <w:p w:rsidR="00DD7B8E" w:rsidRDefault="00DD7B8E" w:rsidP="00C0666B">
            <w:pPr>
              <w:spacing w:line="360" w:lineRule="auto"/>
              <w:rPr>
                <w:sz w:val="18"/>
                <w:szCs w:val="18"/>
              </w:rPr>
            </w:pPr>
            <w:r>
              <w:rPr>
                <w:sz w:val="18"/>
                <w:szCs w:val="18"/>
              </w:rPr>
              <w:t>Generation of grid view</w:t>
            </w:r>
          </w:p>
        </w:tc>
        <w:tc>
          <w:tcPr>
            <w:tcW w:w="1134" w:type="dxa"/>
          </w:tcPr>
          <w:p w:rsidR="00DD7B8E" w:rsidRDefault="00DD7B8E" w:rsidP="00C0666B">
            <w:pPr>
              <w:spacing w:line="360" w:lineRule="auto"/>
              <w:rPr>
                <w:sz w:val="18"/>
                <w:szCs w:val="18"/>
              </w:rPr>
            </w:pPr>
            <w:r>
              <w:rPr>
                <w:sz w:val="18"/>
                <w:szCs w:val="18"/>
              </w:rPr>
              <w:t>Click Search button after entering pattern in textbox</w:t>
            </w:r>
          </w:p>
        </w:tc>
        <w:tc>
          <w:tcPr>
            <w:tcW w:w="1701" w:type="dxa"/>
          </w:tcPr>
          <w:p w:rsidR="00DD7B8E" w:rsidRDefault="00DD7B8E" w:rsidP="00C0666B">
            <w:pPr>
              <w:spacing w:line="360" w:lineRule="auto"/>
              <w:rPr>
                <w:sz w:val="18"/>
                <w:szCs w:val="18"/>
              </w:rPr>
            </w:pPr>
            <w:r>
              <w:rPr>
                <w:sz w:val="18"/>
                <w:szCs w:val="18"/>
              </w:rPr>
              <w:t xml:space="preserve">Display of grid view with </w:t>
            </w:r>
            <w:proofErr w:type="spellStart"/>
            <w:r>
              <w:rPr>
                <w:sz w:val="18"/>
                <w:szCs w:val="18"/>
              </w:rPr>
              <w:t>Name,Contact</w:t>
            </w:r>
            <w:proofErr w:type="spellEnd"/>
          </w:p>
        </w:tc>
        <w:tc>
          <w:tcPr>
            <w:tcW w:w="851" w:type="dxa"/>
          </w:tcPr>
          <w:p w:rsidR="00DD7B8E" w:rsidRDefault="00DD7B8E" w:rsidP="00C0666B">
            <w:pPr>
              <w:spacing w:line="360" w:lineRule="auto"/>
              <w:rPr>
                <w:sz w:val="18"/>
                <w:szCs w:val="18"/>
              </w:rPr>
            </w:pPr>
            <w:r>
              <w:rPr>
                <w:sz w:val="18"/>
                <w:szCs w:val="18"/>
              </w:rPr>
              <w:t xml:space="preserve">Invalid </w:t>
            </w:r>
            <w:proofErr w:type="spellStart"/>
            <w:r>
              <w:rPr>
                <w:sz w:val="18"/>
                <w:szCs w:val="18"/>
              </w:rPr>
              <w:t>DateTime</w:t>
            </w:r>
            <w:proofErr w:type="spellEnd"/>
          </w:p>
        </w:tc>
        <w:tc>
          <w:tcPr>
            <w:tcW w:w="1440" w:type="dxa"/>
          </w:tcPr>
          <w:p w:rsidR="00DD7B8E" w:rsidRDefault="00DD7B8E" w:rsidP="00C0666B">
            <w:pPr>
              <w:spacing w:line="360" w:lineRule="auto"/>
              <w:rPr>
                <w:sz w:val="18"/>
                <w:szCs w:val="18"/>
              </w:rPr>
            </w:pPr>
            <w:r>
              <w:rPr>
                <w:sz w:val="18"/>
                <w:szCs w:val="18"/>
              </w:rPr>
              <w:t xml:space="preserve">Display of grid view with </w:t>
            </w:r>
            <w:proofErr w:type="spellStart"/>
            <w:r>
              <w:rPr>
                <w:sz w:val="18"/>
                <w:szCs w:val="18"/>
              </w:rPr>
              <w:t>Name,Contact</w:t>
            </w:r>
            <w:proofErr w:type="spellEnd"/>
          </w:p>
        </w:tc>
      </w:tr>
      <w:tr w:rsidR="00DD7B8E" w:rsidTr="000869BD">
        <w:trPr>
          <w:trHeight w:val="761"/>
        </w:trPr>
        <w:tc>
          <w:tcPr>
            <w:tcW w:w="1152" w:type="dxa"/>
          </w:tcPr>
          <w:p w:rsidR="00DD7B8E" w:rsidRDefault="00DD7B8E" w:rsidP="00C0666B">
            <w:pPr>
              <w:spacing w:line="360" w:lineRule="auto"/>
              <w:rPr>
                <w:sz w:val="18"/>
                <w:szCs w:val="18"/>
              </w:rPr>
            </w:pPr>
            <w:r>
              <w:rPr>
                <w:sz w:val="18"/>
                <w:szCs w:val="18"/>
              </w:rPr>
              <w:t>1</w:t>
            </w:r>
          </w:p>
        </w:tc>
        <w:tc>
          <w:tcPr>
            <w:tcW w:w="1701" w:type="dxa"/>
          </w:tcPr>
          <w:p w:rsidR="00DD7B8E" w:rsidRDefault="00DD7B8E" w:rsidP="00C0666B">
            <w:pPr>
              <w:spacing w:line="360" w:lineRule="auto"/>
              <w:rPr>
                <w:sz w:val="18"/>
                <w:szCs w:val="18"/>
              </w:rPr>
            </w:pPr>
            <w:r>
              <w:rPr>
                <w:sz w:val="18"/>
                <w:szCs w:val="18"/>
              </w:rPr>
              <w:t>WorkingSet1</w:t>
            </w:r>
          </w:p>
          <w:p w:rsidR="00DD7B8E" w:rsidRDefault="00DD7B8E" w:rsidP="00C0666B">
            <w:pPr>
              <w:spacing w:line="360" w:lineRule="auto"/>
              <w:rPr>
                <w:sz w:val="18"/>
                <w:szCs w:val="18"/>
              </w:rPr>
            </w:pPr>
          </w:p>
        </w:tc>
        <w:tc>
          <w:tcPr>
            <w:tcW w:w="851" w:type="dxa"/>
          </w:tcPr>
          <w:p w:rsidR="00DD7B8E" w:rsidRDefault="00DD7B8E" w:rsidP="00C0666B">
            <w:pPr>
              <w:spacing w:line="360" w:lineRule="auto"/>
              <w:rPr>
                <w:sz w:val="18"/>
                <w:szCs w:val="18"/>
              </w:rPr>
            </w:pPr>
            <w:r>
              <w:rPr>
                <w:sz w:val="18"/>
                <w:szCs w:val="18"/>
              </w:rPr>
              <w:t>Standard</w:t>
            </w:r>
          </w:p>
        </w:tc>
        <w:tc>
          <w:tcPr>
            <w:tcW w:w="1134" w:type="dxa"/>
          </w:tcPr>
          <w:p w:rsidR="00DD7B8E" w:rsidRDefault="00DD7B8E" w:rsidP="00C0666B">
            <w:pPr>
              <w:spacing w:line="360" w:lineRule="auto"/>
              <w:rPr>
                <w:sz w:val="18"/>
                <w:szCs w:val="18"/>
              </w:rPr>
            </w:pPr>
            <w:r>
              <w:rPr>
                <w:sz w:val="18"/>
                <w:szCs w:val="18"/>
              </w:rPr>
              <w:t>Pass</w:t>
            </w:r>
          </w:p>
        </w:tc>
        <w:tc>
          <w:tcPr>
            <w:tcW w:w="1984" w:type="dxa"/>
          </w:tcPr>
          <w:p w:rsidR="00DD7B8E" w:rsidRDefault="00DD7B8E" w:rsidP="00C0666B">
            <w:pPr>
              <w:spacing w:line="360" w:lineRule="auto"/>
              <w:rPr>
                <w:sz w:val="18"/>
                <w:szCs w:val="18"/>
              </w:rPr>
            </w:pPr>
            <w:r>
              <w:rPr>
                <w:sz w:val="18"/>
                <w:szCs w:val="18"/>
              </w:rPr>
              <w:t>Integrated test for login navigation</w:t>
            </w:r>
          </w:p>
        </w:tc>
        <w:tc>
          <w:tcPr>
            <w:tcW w:w="1134" w:type="dxa"/>
          </w:tcPr>
          <w:p w:rsidR="00DD7B8E" w:rsidRDefault="00DD7B8E" w:rsidP="00C0666B">
            <w:pPr>
              <w:spacing w:line="360" w:lineRule="auto"/>
              <w:rPr>
                <w:sz w:val="18"/>
                <w:szCs w:val="18"/>
              </w:rPr>
            </w:pPr>
            <w:r>
              <w:rPr>
                <w:sz w:val="18"/>
                <w:szCs w:val="18"/>
              </w:rPr>
              <w:t>Click login button on the login page after entering username and password</w:t>
            </w:r>
          </w:p>
        </w:tc>
        <w:tc>
          <w:tcPr>
            <w:tcW w:w="1701" w:type="dxa"/>
          </w:tcPr>
          <w:p w:rsidR="00DD7B8E" w:rsidRDefault="00DD7B8E" w:rsidP="00C0666B">
            <w:pPr>
              <w:spacing w:line="360" w:lineRule="auto"/>
              <w:rPr>
                <w:sz w:val="18"/>
                <w:szCs w:val="18"/>
              </w:rPr>
            </w:pPr>
            <w:r>
              <w:rPr>
                <w:sz w:val="18"/>
                <w:szCs w:val="18"/>
              </w:rPr>
              <w:t>Move to Profile page.</w:t>
            </w:r>
          </w:p>
        </w:tc>
        <w:tc>
          <w:tcPr>
            <w:tcW w:w="851" w:type="dxa"/>
          </w:tcPr>
          <w:p w:rsidR="00DD7B8E" w:rsidRDefault="00DD7B8E" w:rsidP="00C0666B">
            <w:pPr>
              <w:spacing w:line="360" w:lineRule="auto"/>
              <w:rPr>
                <w:sz w:val="18"/>
                <w:szCs w:val="18"/>
              </w:rPr>
            </w:pPr>
            <w:r>
              <w:rPr>
                <w:sz w:val="18"/>
                <w:szCs w:val="18"/>
              </w:rPr>
              <w:t xml:space="preserve">Invalid </w:t>
            </w:r>
            <w:proofErr w:type="spellStart"/>
            <w:r>
              <w:rPr>
                <w:sz w:val="18"/>
                <w:szCs w:val="18"/>
              </w:rPr>
              <w:t>DateTime</w:t>
            </w:r>
            <w:proofErr w:type="spellEnd"/>
          </w:p>
        </w:tc>
        <w:tc>
          <w:tcPr>
            <w:tcW w:w="1440" w:type="dxa"/>
          </w:tcPr>
          <w:p w:rsidR="00DD7B8E" w:rsidRDefault="00DD7B8E" w:rsidP="00C0666B">
            <w:pPr>
              <w:spacing w:line="360" w:lineRule="auto"/>
              <w:rPr>
                <w:sz w:val="18"/>
                <w:szCs w:val="18"/>
              </w:rPr>
            </w:pPr>
            <w:r>
              <w:rPr>
                <w:sz w:val="18"/>
                <w:szCs w:val="18"/>
              </w:rPr>
              <w:t>Move to Profile page.</w:t>
            </w:r>
          </w:p>
        </w:tc>
      </w:tr>
    </w:tbl>
    <w:p w:rsidR="00C32311" w:rsidRDefault="00C32311" w:rsidP="00C0666B">
      <w:pPr>
        <w:tabs>
          <w:tab w:val="left" w:pos="480"/>
        </w:tabs>
        <w:spacing w:line="360" w:lineRule="auto"/>
      </w:pPr>
    </w:p>
    <w:p w:rsidR="00DD7B8E" w:rsidRPr="000F4A9D" w:rsidRDefault="000F4A9D" w:rsidP="00C0666B">
      <w:pPr>
        <w:tabs>
          <w:tab w:val="left" w:pos="480"/>
        </w:tabs>
        <w:spacing w:line="360" w:lineRule="auto"/>
        <w:jc w:val="center"/>
        <w:rPr>
          <w:b/>
          <w:bCs/>
        </w:rPr>
      </w:pPr>
      <w:r w:rsidRPr="000F4A9D">
        <w:rPr>
          <w:b/>
          <w:bCs/>
        </w:rPr>
        <w:t>Table 5.2 Integration test cases</w:t>
      </w:r>
    </w:p>
    <w:p w:rsidR="00C32311" w:rsidRPr="00DD7B8E" w:rsidRDefault="000F4A9D" w:rsidP="00C0666B">
      <w:pPr>
        <w:tabs>
          <w:tab w:val="left" w:pos="480"/>
        </w:tabs>
        <w:spacing w:line="360" w:lineRule="auto"/>
        <w:rPr>
          <w:b/>
          <w:bCs/>
          <w:sz w:val="28"/>
          <w:szCs w:val="28"/>
        </w:rPr>
      </w:pPr>
      <w:r>
        <w:rPr>
          <w:b/>
          <w:bCs/>
          <w:sz w:val="28"/>
          <w:szCs w:val="28"/>
        </w:rPr>
        <w:t>5.</w:t>
      </w:r>
      <w:r w:rsidR="00DD7B8E" w:rsidRPr="00DD7B8E">
        <w:rPr>
          <w:b/>
          <w:bCs/>
          <w:sz w:val="28"/>
          <w:szCs w:val="28"/>
        </w:rPr>
        <w:t>3 System Testing</w:t>
      </w:r>
    </w:p>
    <w:p w:rsidR="00C32311" w:rsidRDefault="00C32311" w:rsidP="00C0666B">
      <w:pPr>
        <w:spacing w:line="360" w:lineRule="auto"/>
        <w:jc w:val="both"/>
      </w:pPr>
    </w:p>
    <w:tbl>
      <w:tblPr>
        <w:tblpPr w:leftFromText="180" w:rightFromText="180" w:vertAnchor="text" w:horzAnchor="page" w:tblpX="1" w:tblpY="388"/>
        <w:tblW w:w="11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701"/>
        <w:gridCol w:w="851"/>
        <w:gridCol w:w="1134"/>
        <w:gridCol w:w="1984"/>
        <w:gridCol w:w="1134"/>
        <w:gridCol w:w="1701"/>
        <w:gridCol w:w="851"/>
        <w:gridCol w:w="1008"/>
      </w:tblGrid>
      <w:tr w:rsidR="00DD7B8E" w:rsidTr="00DD7B8E">
        <w:trPr>
          <w:tblHeader/>
        </w:trPr>
        <w:tc>
          <w:tcPr>
            <w:tcW w:w="1384" w:type="dxa"/>
            <w:shd w:val="pct15" w:color="auto" w:fill="FFFFFF"/>
          </w:tcPr>
          <w:p w:rsidR="00DD7B8E" w:rsidRDefault="00DD7B8E" w:rsidP="00C0666B">
            <w:pPr>
              <w:spacing w:line="360" w:lineRule="auto"/>
              <w:jc w:val="center"/>
              <w:rPr>
                <w:b/>
                <w:bCs/>
                <w:color w:val="000080"/>
              </w:rPr>
            </w:pPr>
            <w:r>
              <w:rPr>
                <w:b/>
                <w:bCs/>
                <w:color w:val="000080"/>
              </w:rPr>
              <w:lastRenderedPageBreak/>
              <w:t>Name</w:t>
            </w:r>
          </w:p>
        </w:tc>
        <w:tc>
          <w:tcPr>
            <w:tcW w:w="1701" w:type="dxa"/>
            <w:shd w:val="pct15" w:color="auto" w:fill="FFFFFF"/>
          </w:tcPr>
          <w:p w:rsidR="00DD7B8E" w:rsidRDefault="00DD7B8E" w:rsidP="00C0666B">
            <w:pPr>
              <w:spacing w:line="360" w:lineRule="auto"/>
              <w:jc w:val="center"/>
              <w:rPr>
                <w:b/>
                <w:bCs/>
                <w:color w:val="000080"/>
              </w:rPr>
            </w:pPr>
            <w:r>
              <w:rPr>
                <w:b/>
                <w:bCs/>
                <w:color w:val="000080"/>
              </w:rPr>
              <w:t>Object</w:t>
            </w:r>
          </w:p>
        </w:tc>
        <w:tc>
          <w:tcPr>
            <w:tcW w:w="851" w:type="dxa"/>
            <w:shd w:val="pct15" w:color="auto" w:fill="FFFFFF"/>
          </w:tcPr>
          <w:p w:rsidR="00DD7B8E" w:rsidRDefault="00DD7B8E" w:rsidP="00C0666B">
            <w:pPr>
              <w:spacing w:line="360" w:lineRule="auto"/>
              <w:jc w:val="center"/>
              <w:rPr>
                <w:b/>
                <w:bCs/>
                <w:color w:val="000080"/>
              </w:rPr>
            </w:pPr>
            <w:r>
              <w:rPr>
                <w:b/>
                <w:bCs/>
                <w:color w:val="000080"/>
              </w:rPr>
              <w:t>Test Type</w:t>
            </w:r>
          </w:p>
        </w:tc>
        <w:tc>
          <w:tcPr>
            <w:tcW w:w="1134" w:type="dxa"/>
            <w:shd w:val="pct15" w:color="auto" w:fill="FFFFFF"/>
          </w:tcPr>
          <w:p w:rsidR="00DD7B8E" w:rsidRDefault="00DD7B8E" w:rsidP="00C0666B">
            <w:pPr>
              <w:spacing w:line="360" w:lineRule="auto"/>
              <w:jc w:val="center"/>
              <w:rPr>
                <w:b/>
                <w:bCs/>
                <w:color w:val="000080"/>
              </w:rPr>
            </w:pPr>
            <w:r>
              <w:rPr>
                <w:b/>
                <w:bCs/>
                <w:color w:val="000080"/>
              </w:rPr>
              <w:t>Current Status</w:t>
            </w:r>
          </w:p>
        </w:tc>
        <w:tc>
          <w:tcPr>
            <w:tcW w:w="1984" w:type="dxa"/>
            <w:shd w:val="pct15" w:color="auto" w:fill="FFFFFF"/>
          </w:tcPr>
          <w:p w:rsidR="00DD7B8E" w:rsidRDefault="00DD7B8E" w:rsidP="00C0666B">
            <w:pPr>
              <w:spacing w:line="360" w:lineRule="auto"/>
              <w:jc w:val="center"/>
              <w:rPr>
                <w:b/>
                <w:bCs/>
                <w:color w:val="000080"/>
              </w:rPr>
            </w:pPr>
            <w:r>
              <w:rPr>
                <w:b/>
                <w:bCs/>
                <w:color w:val="000080"/>
              </w:rPr>
              <w:t>Description</w:t>
            </w:r>
          </w:p>
        </w:tc>
        <w:tc>
          <w:tcPr>
            <w:tcW w:w="1134" w:type="dxa"/>
            <w:shd w:val="pct15" w:color="auto" w:fill="FFFFFF"/>
          </w:tcPr>
          <w:p w:rsidR="00DD7B8E" w:rsidRDefault="00DD7B8E" w:rsidP="00C0666B">
            <w:pPr>
              <w:spacing w:line="360" w:lineRule="auto"/>
              <w:jc w:val="center"/>
              <w:rPr>
                <w:b/>
                <w:bCs/>
                <w:color w:val="000080"/>
              </w:rPr>
            </w:pPr>
            <w:r>
              <w:rPr>
                <w:b/>
                <w:bCs/>
                <w:color w:val="000080"/>
              </w:rPr>
              <w:t>Input</w:t>
            </w:r>
          </w:p>
        </w:tc>
        <w:tc>
          <w:tcPr>
            <w:tcW w:w="1701" w:type="dxa"/>
            <w:shd w:val="pct15" w:color="auto" w:fill="FFFFFF"/>
          </w:tcPr>
          <w:p w:rsidR="00DD7B8E" w:rsidRDefault="00DD7B8E" w:rsidP="00C0666B">
            <w:pPr>
              <w:spacing w:line="360" w:lineRule="auto"/>
              <w:jc w:val="center"/>
              <w:rPr>
                <w:b/>
                <w:bCs/>
                <w:color w:val="000080"/>
              </w:rPr>
            </w:pPr>
            <w:r>
              <w:rPr>
                <w:b/>
                <w:bCs/>
                <w:color w:val="000080"/>
              </w:rPr>
              <w:t>Acceptance Criteria</w:t>
            </w:r>
          </w:p>
        </w:tc>
        <w:tc>
          <w:tcPr>
            <w:tcW w:w="851" w:type="dxa"/>
            <w:shd w:val="pct15" w:color="auto" w:fill="FFFFFF"/>
          </w:tcPr>
          <w:p w:rsidR="00DD7B8E" w:rsidRDefault="00DD7B8E" w:rsidP="00C0666B">
            <w:pPr>
              <w:spacing w:line="360" w:lineRule="auto"/>
              <w:jc w:val="center"/>
              <w:rPr>
                <w:b/>
                <w:bCs/>
                <w:color w:val="000080"/>
              </w:rPr>
            </w:pPr>
            <w:r>
              <w:rPr>
                <w:b/>
                <w:bCs/>
                <w:color w:val="000080"/>
              </w:rPr>
              <w:t>Last Run</w:t>
            </w:r>
          </w:p>
        </w:tc>
        <w:tc>
          <w:tcPr>
            <w:tcW w:w="1008" w:type="dxa"/>
            <w:shd w:val="pct15" w:color="auto" w:fill="FFFFFF"/>
          </w:tcPr>
          <w:p w:rsidR="00DD7B8E" w:rsidRDefault="00DD7B8E" w:rsidP="00C0666B">
            <w:pPr>
              <w:spacing w:line="360" w:lineRule="auto"/>
              <w:jc w:val="center"/>
              <w:rPr>
                <w:b/>
                <w:bCs/>
                <w:color w:val="000080"/>
              </w:rPr>
            </w:pPr>
            <w:r>
              <w:rPr>
                <w:b/>
                <w:bCs/>
                <w:color w:val="000080"/>
              </w:rPr>
              <w:t>Result Details</w:t>
            </w:r>
          </w:p>
        </w:tc>
      </w:tr>
      <w:tr w:rsidR="00DD7B8E" w:rsidTr="00DD7B8E">
        <w:trPr>
          <w:trHeight w:val="761"/>
        </w:trPr>
        <w:tc>
          <w:tcPr>
            <w:tcW w:w="1384" w:type="dxa"/>
          </w:tcPr>
          <w:p w:rsidR="00DD7B8E" w:rsidRDefault="00DD7B8E" w:rsidP="00C0666B">
            <w:pPr>
              <w:spacing w:line="360" w:lineRule="auto"/>
              <w:rPr>
                <w:sz w:val="18"/>
                <w:szCs w:val="18"/>
              </w:rPr>
            </w:pPr>
            <w:r>
              <w:rPr>
                <w:sz w:val="18"/>
                <w:szCs w:val="18"/>
              </w:rPr>
              <w:t>1</w:t>
            </w:r>
          </w:p>
        </w:tc>
        <w:tc>
          <w:tcPr>
            <w:tcW w:w="1701" w:type="dxa"/>
          </w:tcPr>
          <w:p w:rsidR="00DD7B8E" w:rsidRDefault="00DD7B8E" w:rsidP="00C0666B">
            <w:pPr>
              <w:spacing w:line="360" w:lineRule="auto"/>
              <w:rPr>
                <w:sz w:val="18"/>
                <w:szCs w:val="18"/>
              </w:rPr>
            </w:pPr>
            <w:r>
              <w:rPr>
                <w:sz w:val="18"/>
                <w:szCs w:val="18"/>
              </w:rPr>
              <w:t>WorkingSet1</w:t>
            </w:r>
          </w:p>
          <w:p w:rsidR="00DD7B8E" w:rsidRDefault="00DD7B8E" w:rsidP="00C0666B">
            <w:pPr>
              <w:spacing w:line="360" w:lineRule="auto"/>
              <w:rPr>
                <w:sz w:val="18"/>
                <w:szCs w:val="18"/>
              </w:rPr>
            </w:pPr>
          </w:p>
        </w:tc>
        <w:tc>
          <w:tcPr>
            <w:tcW w:w="851" w:type="dxa"/>
          </w:tcPr>
          <w:p w:rsidR="00DD7B8E" w:rsidRDefault="00DD7B8E" w:rsidP="00C0666B">
            <w:pPr>
              <w:spacing w:line="360" w:lineRule="auto"/>
              <w:rPr>
                <w:sz w:val="18"/>
                <w:szCs w:val="18"/>
              </w:rPr>
            </w:pPr>
            <w:r>
              <w:rPr>
                <w:sz w:val="18"/>
                <w:szCs w:val="18"/>
              </w:rPr>
              <w:t>Standard</w:t>
            </w:r>
          </w:p>
        </w:tc>
        <w:tc>
          <w:tcPr>
            <w:tcW w:w="1134" w:type="dxa"/>
          </w:tcPr>
          <w:p w:rsidR="00DD7B8E" w:rsidRDefault="00DD7B8E" w:rsidP="00C0666B">
            <w:pPr>
              <w:spacing w:line="360" w:lineRule="auto"/>
              <w:rPr>
                <w:sz w:val="18"/>
                <w:szCs w:val="18"/>
              </w:rPr>
            </w:pPr>
            <w:r>
              <w:rPr>
                <w:sz w:val="18"/>
                <w:szCs w:val="18"/>
              </w:rPr>
              <w:t>Pass</w:t>
            </w:r>
          </w:p>
        </w:tc>
        <w:tc>
          <w:tcPr>
            <w:tcW w:w="1984" w:type="dxa"/>
          </w:tcPr>
          <w:p w:rsidR="00DD7B8E" w:rsidRDefault="00DD7B8E" w:rsidP="00C0666B">
            <w:pPr>
              <w:spacing w:line="360" w:lineRule="auto"/>
              <w:rPr>
                <w:sz w:val="18"/>
                <w:szCs w:val="18"/>
              </w:rPr>
            </w:pPr>
            <w:r>
              <w:rPr>
                <w:sz w:val="18"/>
                <w:szCs w:val="18"/>
              </w:rPr>
              <w:t>Overall system check</w:t>
            </w:r>
          </w:p>
        </w:tc>
        <w:tc>
          <w:tcPr>
            <w:tcW w:w="1134" w:type="dxa"/>
          </w:tcPr>
          <w:p w:rsidR="00DD7B8E" w:rsidRDefault="00DD7B8E" w:rsidP="00C0666B">
            <w:pPr>
              <w:spacing w:line="360" w:lineRule="auto"/>
              <w:rPr>
                <w:sz w:val="18"/>
                <w:szCs w:val="18"/>
              </w:rPr>
            </w:pPr>
            <w:r>
              <w:rPr>
                <w:sz w:val="18"/>
                <w:szCs w:val="18"/>
              </w:rPr>
              <w:t xml:space="preserve">Data entered through  forms </w:t>
            </w:r>
          </w:p>
        </w:tc>
        <w:tc>
          <w:tcPr>
            <w:tcW w:w="1701" w:type="dxa"/>
          </w:tcPr>
          <w:p w:rsidR="00DD7B8E" w:rsidRDefault="00DD7B8E" w:rsidP="00C0666B">
            <w:pPr>
              <w:spacing w:line="360" w:lineRule="auto"/>
              <w:rPr>
                <w:sz w:val="18"/>
                <w:szCs w:val="18"/>
              </w:rPr>
            </w:pPr>
            <w:r>
              <w:rPr>
                <w:sz w:val="18"/>
                <w:szCs w:val="18"/>
              </w:rPr>
              <w:t>Updated data  displayed in generated reports</w:t>
            </w:r>
          </w:p>
        </w:tc>
        <w:tc>
          <w:tcPr>
            <w:tcW w:w="851" w:type="dxa"/>
          </w:tcPr>
          <w:p w:rsidR="00DD7B8E" w:rsidRDefault="00DD7B8E" w:rsidP="00C0666B">
            <w:pPr>
              <w:spacing w:line="360" w:lineRule="auto"/>
              <w:rPr>
                <w:sz w:val="18"/>
                <w:szCs w:val="18"/>
              </w:rPr>
            </w:pPr>
            <w:r>
              <w:rPr>
                <w:sz w:val="18"/>
                <w:szCs w:val="18"/>
              </w:rPr>
              <w:t xml:space="preserve">Invalid </w:t>
            </w:r>
            <w:proofErr w:type="spellStart"/>
            <w:r>
              <w:rPr>
                <w:sz w:val="18"/>
                <w:szCs w:val="18"/>
              </w:rPr>
              <w:t>DateTime</w:t>
            </w:r>
            <w:proofErr w:type="spellEnd"/>
          </w:p>
        </w:tc>
        <w:tc>
          <w:tcPr>
            <w:tcW w:w="1008" w:type="dxa"/>
          </w:tcPr>
          <w:p w:rsidR="00DD7B8E" w:rsidRDefault="00DD7B8E" w:rsidP="00C0666B">
            <w:pPr>
              <w:spacing w:line="360" w:lineRule="auto"/>
              <w:rPr>
                <w:sz w:val="18"/>
                <w:szCs w:val="18"/>
              </w:rPr>
            </w:pPr>
            <w:r>
              <w:rPr>
                <w:sz w:val="18"/>
                <w:szCs w:val="18"/>
              </w:rPr>
              <w:t>Updated data  displayed in generated reports</w:t>
            </w:r>
          </w:p>
        </w:tc>
      </w:tr>
    </w:tbl>
    <w:p w:rsidR="000F4360" w:rsidRPr="000F4A9D" w:rsidRDefault="000F4360" w:rsidP="00C0666B">
      <w:pPr>
        <w:pStyle w:val="Heading1"/>
        <w:numPr>
          <w:ilvl w:val="0"/>
          <w:numId w:val="0"/>
        </w:numPr>
        <w:tabs>
          <w:tab w:val="left" w:pos="8640"/>
        </w:tabs>
        <w:spacing w:before="0" w:after="0" w:line="360" w:lineRule="auto"/>
        <w:ind w:left="360"/>
        <w:jc w:val="center"/>
        <w:rPr>
          <w:rFonts w:ascii="Times New Roman" w:hAnsi="Times New Roman" w:cs="Times New Roman"/>
          <w:color w:val="auto"/>
          <w:sz w:val="24"/>
          <w:szCs w:val="24"/>
        </w:rPr>
      </w:pPr>
      <w:r w:rsidRPr="000F4A9D">
        <w:rPr>
          <w:rFonts w:ascii="Times New Roman" w:hAnsi="Times New Roman" w:cs="Times New Roman"/>
          <w:color w:val="auto"/>
          <w:sz w:val="24"/>
          <w:szCs w:val="24"/>
        </w:rPr>
        <w:t>Table 5.3 System test case</w:t>
      </w:r>
    </w:p>
    <w:p w:rsidR="00DD7B8E" w:rsidRDefault="00DD7B8E" w:rsidP="00C0666B">
      <w:pPr>
        <w:spacing w:line="360" w:lineRule="auto"/>
        <w:jc w:val="both"/>
        <w:sectPr w:rsidR="00DD7B8E">
          <w:type w:val="continuous"/>
          <w:pgSz w:w="11906" w:h="16838"/>
          <w:pgMar w:top="1080" w:right="1080" w:bottom="1080" w:left="1440" w:header="720" w:footer="720" w:gutter="0"/>
          <w:cols w:space="720"/>
          <w:docGrid w:linePitch="240" w:charSpace="32768"/>
        </w:sectPr>
      </w:pPr>
    </w:p>
    <w:p w:rsidR="00E74678" w:rsidRPr="00E74678" w:rsidRDefault="00E74678" w:rsidP="00C0666B">
      <w:pPr>
        <w:pStyle w:val="Heading1"/>
        <w:tabs>
          <w:tab w:val="left" w:pos="8640"/>
        </w:tabs>
        <w:spacing w:before="0" w:after="0" w:line="360" w:lineRule="auto"/>
        <w:ind w:left="0"/>
        <w:jc w:val="right"/>
        <w:rPr>
          <w:sz w:val="32"/>
          <w:szCs w:val="32"/>
        </w:rPr>
      </w:pPr>
    </w:p>
    <w:p w:rsidR="00DD7B8E" w:rsidRPr="00DD7B8E" w:rsidRDefault="00DD7B8E" w:rsidP="00C0666B">
      <w:pPr>
        <w:pStyle w:val="Heading1"/>
        <w:tabs>
          <w:tab w:val="left" w:pos="8640"/>
        </w:tabs>
        <w:spacing w:before="0" w:after="0" w:line="360" w:lineRule="auto"/>
        <w:ind w:left="0"/>
        <w:jc w:val="right"/>
        <w:rPr>
          <w:sz w:val="32"/>
          <w:szCs w:val="32"/>
        </w:rPr>
      </w:pPr>
    </w:p>
    <w:p w:rsidR="00DD7B8E" w:rsidRPr="00DD7B8E" w:rsidRDefault="00DD7B8E" w:rsidP="00C0666B">
      <w:pPr>
        <w:pStyle w:val="Heading1"/>
        <w:tabs>
          <w:tab w:val="left" w:pos="8640"/>
        </w:tabs>
        <w:spacing w:before="0" w:after="0" w:line="360" w:lineRule="auto"/>
        <w:ind w:left="0"/>
        <w:jc w:val="right"/>
        <w:rPr>
          <w:sz w:val="32"/>
          <w:szCs w:val="32"/>
        </w:rPr>
      </w:pPr>
    </w:p>
    <w:p w:rsidR="00DD7B8E" w:rsidRPr="00DD7B8E" w:rsidRDefault="00DD7B8E" w:rsidP="00C0666B">
      <w:pPr>
        <w:pStyle w:val="Heading1"/>
        <w:tabs>
          <w:tab w:val="left" w:pos="8640"/>
        </w:tabs>
        <w:spacing w:before="0" w:after="0" w:line="360" w:lineRule="auto"/>
        <w:ind w:left="0"/>
        <w:jc w:val="right"/>
        <w:rPr>
          <w:sz w:val="32"/>
          <w:szCs w:val="32"/>
        </w:rPr>
      </w:pPr>
    </w:p>
    <w:p w:rsidR="00DD7B8E" w:rsidRPr="00DD7B8E" w:rsidRDefault="00DD7B8E" w:rsidP="00C0666B">
      <w:pPr>
        <w:pStyle w:val="Heading1"/>
        <w:tabs>
          <w:tab w:val="left" w:pos="8640"/>
        </w:tabs>
        <w:spacing w:before="0" w:after="0" w:line="360" w:lineRule="auto"/>
        <w:ind w:left="0"/>
        <w:jc w:val="right"/>
        <w:rPr>
          <w:sz w:val="32"/>
          <w:szCs w:val="32"/>
        </w:rPr>
      </w:pPr>
    </w:p>
    <w:p w:rsidR="00DD7B8E" w:rsidRPr="00DD7B8E" w:rsidRDefault="00DD7B8E" w:rsidP="00C0666B">
      <w:pPr>
        <w:pStyle w:val="Heading1"/>
        <w:tabs>
          <w:tab w:val="left" w:pos="8640"/>
        </w:tabs>
        <w:spacing w:before="0" w:after="0" w:line="360" w:lineRule="auto"/>
        <w:ind w:left="0"/>
        <w:jc w:val="right"/>
        <w:rPr>
          <w:sz w:val="32"/>
          <w:szCs w:val="32"/>
        </w:rPr>
      </w:pPr>
    </w:p>
    <w:p w:rsidR="00DD7B8E" w:rsidRPr="00DD7B8E" w:rsidRDefault="00DD7B8E" w:rsidP="00C0666B">
      <w:pPr>
        <w:pStyle w:val="Heading1"/>
        <w:tabs>
          <w:tab w:val="left" w:pos="8640"/>
        </w:tabs>
        <w:spacing w:before="0" w:after="0" w:line="360" w:lineRule="auto"/>
        <w:ind w:left="0"/>
        <w:jc w:val="right"/>
        <w:rPr>
          <w:sz w:val="32"/>
          <w:szCs w:val="32"/>
        </w:rPr>
      </w:pPr>
    </w:p>
    <w:p w:rsidR="000F4A9D" w:rsidRDefault="000F4A9D" w:rsidP="00C0666B">
      <w:pPr>
        <w:pStyle w:val="Heading1"/>
        <w:numPr>
          <w:ilvl w:val="0"/>
          <w:numId w:val="0"/>
        </w:numPr>
        <w:tabs>
          <w:tab w:val="left" w:pos="8640"/>
        </w:tabs>
        <w:spacing w:before="0" w:after="0" w:line="360" w:lineRule="auto"/>
        <w:jc w:val="center"/>
        <w:rPr>
          <w:sz w:val="32"/>
          <w:szCs w:val="32"/>
        </w:rPr>
      </w:pPr>
    </w:p>
    <w:p w:rsidR="000F4360" w:rsidRDefault="000F4360" w:rsidP="00C0666B">
      <w:pPr>
        <w:pStyle w:val="BodyText"/>
        <w:spacing w:line="360" w:lineRule="auto"/>
      </w:pPr>
    </w:p>
    <w:p w:rsidR="000F4360" w:rsidRPr="000F4360" w:rsidRDefault="000F4360" w:rsidP="00C0666B">
      <w:pPr>
        <w:pStyle w:val="BodyText"/>
        <w:spacing w:line="360" w:lineRule="auto"/>
      </w:pPr>
    </w:p>
    <w:p w:rsidR="00DD7B8E" w:rsidRPr="000F4360" w:rsidRDefault="00DD7B8E" w:rsidP="00C0666B">
      <w:pPr>
        <w:spacing w:line="360" w:lineRule="auto"/>
        <w:jc w:val="right"/>
        <w:rPr>
          <w:b/>
        </w:rPr>
      </w:pPr>
      <w:r w:rsidRPr="00DD7B8E">
        <w:rPr>
          <w:b/>
        </w:rPr>
        <w:t>Chapter 6</w:t>
      </w:r>
    </w:p>
    <w:p w:rsidR="00DD7B8E" w:rsidRPr="00DD7B8E" w:rsidRDefault="00DD7B8E" w:rsidP="00C0666B">
      <w:pPr>
        <w:spacing w:line="360" w:lineRule="auto"/>
        <w:jc w:val="center"/>
        <w:rPr>
          <w:b/>
          <w:sz w:val="32"/>
          <w:szCs w:val="32"/>
        </w:rPr>
      </w:pPr>
      <w:r w:rsidRPr="00DD7B8E">
        <w:rPr>
          <w:b/>
          <w:sz w:val="32"/>
          <w:szCs w:val="32"/>
        </w:rPr>
        <w:t>RESULTS</w:t>
      </w:r>
    </w:p>
    <w:p w:rsidR="00DD7B8E" w:rsidRPr="00DD7B8E" w:rsidRDefault="00DD7B8E" w:rsidP="00C0666B">
      <w:pPr>
        <w:spacing w:line="360" w:lineRule="auto"/>
        <w:rPr>
          <w:sz w:val="30"/>
          <w:szCs w:val="30"/>
        </w:rPr>
      </w:pPr>
      <w:r w:rsidRPr="00DD7B8E">
        <w:rPr>
          <w:b/>
          <w:sz w:val="30"/>
          <w:szCs w:val="30"/>
        </w:rPr>
        <w:t>6.1 Snapshots</w:t>
      </w:r>
    </w:p>
    <w:p w:rsidR="00DD7B8E" w:rsidRPr="00DA783F" w:rsidRDefault="00DD7B8E" w:rsidP="00C0666B">
      <w:pPr>
        <w:spacing w:line="360" w:lineRule="auto"/>
        <w:ind w:left="720"/>
        <w:jc w:val="center"/>
        <w:rPr>
          <w:b/>
        </w:rPr>
      </w:pPr>
      <w:r>
        <w:rPr>
          <w:b/>
        </w:rPr>
        <w:t>Figure 6</w:t>
      </w:r>
      <w:r w:rsidRPr="00DA783F">
        <w:rPr>
          <w:b/>
        </w:rPr>
        <w:t>.1 Snapshot of Login page</w:t>
      </w:r>
    </w:p>
    <w:p w:rsidR="00DD7B8E" w:rsidRPr="00DA783F" w:rsidRDefault="003656D7" w:rsidP="00C0666B">
      <w:pPr>
        <w:spacing w:line="360" w:lineRule="auto"/>
        <w:jc w:val="center"/>
      </w:pPr>
      <w:r>
        <w:rPr>
          <w:noProof/>
          <w:lang w:val="en-IN" w:eastAsia="en-IN"/>
        </w:rPr>
        <w:lastRenderedPageBreak/>
        <w:drawing>
          <wp:inline distT="0" distB="0" distL="0" distR="0">
            <wp:extent cx="5248275" cy="2952750"/>
            <wp:effectExtent l="19050" t="0" r="9525" b="0"/>
            <wp:docPr id="97" name="Picture 2" descr="E:\Users\deepak shankar\Downloads\college_site-2015-04-10\college sit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deepak shankar\Downloads\college_site-2015-04-10\college site\login.png"/>
                    <pic:cNvPicPr>
                      <a:picLocks noChangeAspect="1" noChangeArrowheads="1"/>
                    </pic:cNvPicPr>
                  </pic:nvPicPr>
                  <pic:blipFill>
                    <a:blip r:embed="rId46" cstate="print"/>
                    <a:srcRect/>
                    <a:stretch>
                      <a:fillRect/>
                    </a:stretch>
                  </pic:blipFill>
                  <pic:spPr bwMode="auto">
                    <a:xfrm>
                      <a:off x="0" y="0"/>
                      <a:ext cx="5248275" cy="2952750"/>
                    </a:xfrm>
                    <a:prstGeom prst="rect">
                      <a:avLst/>
                    </a:prstGeom>
                    <a:noFill/>
                    <a:ln w="9525">
                      <a:noFill/>
                      <a:miter lim="800000"/>
                      <a:headEnd/>
                      <a:tailEnd/>
                    </a:ln>
                  </pic:spPr>
                </pic:pic>
              </a:graphicData>
            </a:graphic>
          </wp:inline>
        </w:drawing>
      </w:r>
    </w:p>
    <w:p w:rsidR="000F4A9D" w:rsidRDefault="000F4A9D" w:rsidP="00C0666B">
      <w:pPr>
        <w:tabs>
          <w:tab w:val="left" w:pos="480"/>
        </w:tabs>
        <w:spacing w:line="360" w:lineRule="auto"/>
        <w:jc w:val="center"/>
        <w:rPr>
          <w:b/>
        </w:rPr>
      </w:pPr>
    </w:p>
    <w:p w:rsidR="00DD7B8E" w:rsidRPr="00DA783F" w:rsidRDefault="00DD7B8E" w:rsidP="00C0666B">
      <w:pPr>
        <w:tabs>
          <w:tab w:val="left" w:pos="480"/>
        </w:tabs>
        <w:spacing w:line="360" w:lineRule="auto"/>
        <w:jc w:val="center"/>
        <w:rPr>
          <w:b/>
        </w:rPr>
      </w:pPr>
      <w:r>
        <w:rPr>
          <w:b/>
        </w:rPr>
        <w:t>Figure 6</w:t>
      </w:r>
      <w:r w:rsidRPr="00DA783F">
        <w:rPr>
          <w:b/>
        </w:rPr>
        <w:t>.2 Snapshot of Registration page</w:t>
      </w:r>
    </w:p>
    <w:p w:rsidR="00DD7B8E" w:rsidRPr="00DA783F" w:rsidRDefault="003656D7" w:rsidP="00C0666B">
      <w:pPr>
        <w:tabs>
          <w:tab w:val="left" w:pos="480"/>
        </w:tabs>
        <w:spacing w:line="360" w:lineRule="auto"/>
        <w:jc w:val="center"/>
        <w:rPr>
          <w:b/>
        </w:rPr>
      </w:pPr>
      <w:r>
        <w:rPr>
          <w:b/>
          <w:noProof/>
          <w:lang w:val="en-IN" w:eastAsia="en-IN"/>
        </w:rPr>
        <w:drawing>
          <wp:inline distT="0" distB="0" distL="0" distR="0">
            <wp:extent cx="5286375" cy="2971800"/>
            <wp:effectExtent l="19050" t="0" r="9525" b="0"/>
            <wp:docPr id="98" name="Picture 3" descr="E:\Users\deepak shankar\Downloads\college_site-2015-04-10\college sit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deepak shankar\Downloads\college_site-2015-04-10\college site\register.png"/>
                    <pic:cNvPicPr>
                      <a:picLocks noChangeAspect="1" noChangeArrowheads="1"/>
                    </pic:cNvPicPr>
                  </pic:nvPicPr>
                  <pic:blipFill>
                    <a:blip r:embed="rId47" cstate="print"/>
                    <a:srcRect/>
                    <a:stretch>
                      <a:fillRect/>
                    </a:stretch>
                  </pic:blipFill>
                  <pic:spPr bwMode="auto">
                    <a:xfrm>
                      <a:off x="0" y="0"/>
                      <a:ext cx="5286375" cy="2971800"/>
                    </a:xfrm>
                    <a:prstGeom prst="rect">
                      <a:avLst/>
                    </a:prstGeom>
                    <a:noFill/>
                    <a:ln w="9525">
                      <a:noFill/>
                      <a:miter lim="800000"/>
                      <a:headEnd/>
                      <a:tailEnd/>
                    </a:ln>
                  </pic:spPr>
                </pic:pic>
              </a:graphicData>
            </a:graphic>
          </wp:inline>
        </w:drawing>
      </w:r>
    </w:p>
    <w:p w:rsidR="00DD7B8E" w:rsidRDefault="00DD7B8E" w:rsidP="00C0666B">
      <w:pPr>
        <w:tabs>
          <w:tab w:val="left" w:pos="480"/>
        </w:tabs>
        <w:spacing w:line="360" w:lineRule="auto"/>
        <w:jc w:val="center"/>
        <w:rPr>
          <w:b/>
        </w:rPr>
      </w:pPr>
    </w:p>
    <w:p w:rsidR="00DD7B8E" w:rsidRDefault="00DD7B8E" w:rsidP="00C0666B">
      <w:pPr>
        <w:tabs>
          <w:tab w:val="left" w:pos="480"/>
        </w:tabs>
        <w:spacing w:line="360" w:lineRule="auto"/>
        <w:jc w:val="center"/>
        <w:rPr>
          <w:b/>
        </w:rPr>
      </w:pPr>
    </w:p>
    <w:p w:rsidR="00DD7B8E" w:rsidRDefault="00DD7B8E" w:rsidP="00C0666B">
      <w:pPr>
        <w:tabs>
          <w:tab w:val="left" w:pos="480"/>
        </w:tabs>
        <w:spacing w:line="360" w:lineRule="auto"/>
        <w:jc w:val="center"/>
        <w:rPr>
          <w:b/>
        </w:rPr>
      </w:pPr>
    </w:p>
    <w:p w:rsidR="00DD7B8E" w:rsidRDefault="00DD7B8E" w:rsidP="00C0666B">
      <w:pPr>
        <w:tabs>
          <w:tab w:val="left" w:pos="480"/>
        </w:tabs>
        <w:spacing w:line="360" w:lineRule="auto"/>
        <w:jc w:val="center"/>
        <w:rPr>
          <w:b/>
        </w:rPr>
      </w:pPr>
    </w:p>
    <w:p w:rsidR="00DD7B8E" w:rsidRDefault="00DD7B8E" w:rsidP="00C0666B">
      <w:pPr>
        <w:tabs>
          <w:tab w:val="left" w:pos="480"/>
        </w:tabs>
        <w:spacing w:line="360" w:lineRule="auto"/>
        <w:jc w:val="center"/>
        <w:rPr>
          <w:b/>
        </w:rPr>
      </w:pPr>
    </w:p>
    <w:p w:rsidR="00DD7B8E" w:rsidRDefault="00DD7B8E" w:rsidP="00C0666B">
      <w:pPr>
        <w:tabs>
          <w:tab w:val="left" w:pos="480"/>
        </w:tabs>
        <w:spacing w:line="360" w:lineRule="auto"/>
        <w:jc w:val="center"/>
        <w:rPr>
          <w:b/>
        </w:rPr>
      </w:pPr>
    </w:p>
    <w:p w:rsidR="00DD7B8E" w:rsidRDefault="00DD7B8E" w:rsidP="00C0666B">
      <w:pPr>
        <w:tabs>
          <w:tab w:val="left" w:pos="480"/>
        </w:tabs>
        <w:spacing w:line="360" w:lineRule="auto"/>
        <w:jc w:val="center"/>
        <w:rPr>
          <w:b/>
        </w:rPr>
      </w:pPr>
    </w:p>
    <w:p w:rsidR="00DD7B8E" w:rsidRDefault="00DD7B8E" w:rsidP="00C0666B">
      <w:pPr>
        <w:tabs>
          <w:tab w:val="left" w:pos="480"/>
        </w:tabs>
        <w:spacing w:line="360" w:lineRule="auto"/>
        <w:jc w:val="center"/>
        <w:rPr>
          <w:b/>
        </w:rPr>
      </w:pPr>
    </w:p>
    <w:p w:rsidR="00DD7B8E" w:rsidRDefault="00DD7B8E" w:rsidP="00C0666B">
      <w:pPr>
        <w:tabs>
          <w:tab w:val="left" w:pos="480"/>
        </w:tabs>
        <w:spacing w:line="360" w:lineRule="auto"/>
        <w:jc w:val="center"/>
        <w:rPr>
          <w:b/>
        </w:rPr>
      </w:pPr>
    </w:p>
    <w:p w:rsidR="00DD7B8E" w:rsidRPr="008B5221" w:rsidRDefault="00DD7B8E" w:rsidP="00C0666B">
      <w:pPr>
        <w:tabs>
          <w:tab w:val="left" w:pos="480"/>
        </w:tabs>
        <w:spacing w:line="360" w:lineRule="auto"/>
        <w:jc w:val="center"/>
        <w:rPr>
          <w:b/>
        </w:rPr>
      </w:pPr>
      <w:r>
        <w:rPr>
          <w:b/>
        </w:rPr>
        <w:t>Figure 6</w:t>
      </w:r>
      <w:r w:rsidRPr="00DA783F">
        <w:rPr>
          <w:b/>
        </w:rPr>
        <w:t>.3 Snapshot of overview page</w:t>
      </w:r>
    </w:p>
    <w:p w:rsidR="00DD7B8E" w:rsidRDefault="003656D7" w:rsidP="00C0666B">
      <w:pPr>
        <w:tabs>
          <w:tab w:val="left" w:pos="480"/>
        </w:tabs>
        <w:spacing w:line="360" w:lineRule="auto"/>
        <w:jc w:val="center"/>
      </w:pPr>
      <w:r>
        <w:rPr>
          <w:noProof/>
          <w:lang w:val="en-IN" w:eastAsia="en-IN"/>
        </w:rPr>
        <w:lastRenderedPageBreak/>
        <w:drawing>
          <wp:inline distT="0" distB="0" distL="0" distR="0">
            <wp:extent cx="5943600" cy="3343275"/>
            <wp:effectExtent l="19050" t="0" r="0" b="0"/>
            <wp:docPr id="99" name="Picture 4" descr="E:\Users\deepak shankar\Downloads\college_site-2015-04-10\college site\award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deepak shankar\Downloads\college_site-2015-04-10\college site\award_overview.png"/>
                    <pic:cNvPicPr>
                      <a:picLocks noChangeAspect="1" noChangeArrowheads="1"/>
                    </pic:cNvPicPr>
                  </pic:nvPicPr>
                  <pic:blipFill>
                    <a:blip r:embed="rId4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D7B8E" w:rsidRDefault="00DD7B8E" w:rsidP="00C0666B">
      <w:pPr>
        <w:tabs>
          <w:tab w:val="left" w:pos="480"/>
        </w:tabs>
        <w:spacing w:line="360" w:lineRule="auto"/>
        <w:jc w:val="center"/>
        <w:rPr>
          <w:b/>
        </w:rPr>
      </w:pPr>
    </w:p>
    <w:p w:rsidR="00DD7B8E" w:rsidRDefault="00DD7B8E" w:rsidP="00C0666B">
      <w:pPr>
        <w:tabs>
          <w:tab w:val="left" w:pos="480"/>
        </w:tabs>
        <w:spacing w:line="360" w:lineRule="auto"/>
        <w:jc w:val="center"/>
        <w:rPr>
          <w:b/>
        </w:rPr>
      </w:pPr>
    </w:p>
    <w:p w:rsidR="00DD7B8E" w:rsidRPr="00DA783F" w:rsidRDefault="00DD7B8E" w:rsidP="00C0666B">
      <w:pPr>
        <w:tabs>
          <w:tab w:val="left" w:pos="480"/>
        </w:tabs>
        <w:spacing w:line="360" w:lineRule="auto"/>
        <w:jc w:val="center"/>
      </w:pPr>
      <w:r>
        <w:rPr>
          <w:b/>
        </w:rPr>
        <w:t>Figure 6</w:t>
      </w:r>
      <w:r w:rsidRPr="00DA783F">
        <w:rPr>
          <w:b/>
        </w:rPr>
        <w:t>.4 Snapshot of insertion page</w:t>
      </w:r>
    </w:p>
    <w:p w:rsidR="00DD7B8E" w:rsidRPr="00DA783F" w:rsidRDefault="003656D7" w:rsidP="00C0666B">
      <w:pPr>
        <w:spacing w:line="360" w:lineRule="auto"/>
      </w:pPr>
      <w:r>
        <w:rPr>
          <w:noProof/>
          <w:lang w:val="en-IN" w:eastAsia="en-IN"/>
        </w:rPr>
        <w:drawing>
          <wp:inline distT="0" distB="0" distL="0" distR="0">
            <wp:extent cx="5943600" cy="3343275"/>
            <wp:effectExtent l="19050" t="0" r="0" b="0"/>
            <wp:docPr id="100" name="Picture 5" descr="E:\Users\deepak shankar\Downloads\college_site-2015-04-10\college site\award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deepak shankar\Downloads\college_site-2015-04-10\college site\award_insert.png"/>
                    <pic:cNvPicPr>
                      <a:picLocks noChangeAspect="1" noChangeArrowheads="1"/>
                    </pic:cNvPicPr>
                  </pic:nvPicPr>
                  <pic:blipFill>
                    <a:blip r:embed="rId4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D7B8E" w:rsidRPr="00DA783F" w:rsidRDefault="00DD7B8E" w:rsidP="00C0666B">
      <w:pPr>
        <w:spacing w:line="360" w:lineRule="auto"/>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rPr>
          <w:b/>
        </w:rPr>
      </w:pPr>
    </w:p>
    <w:p w:rsidR="00DD7B8E" w:rsidRDefault="00DD7B8E" w:rsidP="00C0666B">
      <w:pPr>
        <w:spacing w:line="360" w:lineRule="auto"/>
        <w:jc w:val="center"/>
        <w:rPr>
          <w:b/>
        </w:rPr>
      </w:pPr>
    </w:p>
    <w:p w:rsidR="00DD7B8E" w:rsidRPr="00DA783F" w:rsidRDefault="00DD7B8E" w:rsidP="00C0666B">
      <w:pPr>
        <w:spacing w:line="360" w:lineRule="auto"/>
        <w:jc w:val="center"/>
      </w:pPr>
      <w:r>
        <w:rPr>
          <w:b/>
        </w:rPr>
        <w:t>Figure 6</w:t>
      </w:r>
      <w:r w:rsidR="000F4A9D">
        <w:rPr>
          <w:b/>
        </w:rPr>
        <w:t>.5 Snapshot of update</w:t>
      </w:r>
      <w:r w:rsidRPr="00DA783F">
        <w:rPr>
          <w:b/>
        </w:rPr>
        <w:t xml:space="preserve"> page</w:t>
      </w:r>
    </w:p>
    <w:p w:rsidR="00DD7B8E" w:rsidRPr="00DA783F" w:rsidRDefault="00DD7B8E" w:rsidP="00C0666B">
      <w:pPr>
        <w:spacing w:line="360" w:lineRule="auto"/>
      </w:pPr>
    </w:p>
    <w:p w:rsidR="00DD7B8E" w:rsidRPr="00DA783F" w:rsidRDefault="003656D7" w:rsidP="00C0666B">
      <w:pPr>
        <w:spacing w:line="360" w:lineRule="auto"/>
      </w:pPr>
      <w:r>
        <w:rPr>
          <w:noProof/>
          <w:lang w:val="en-IN" w:eastAsia="en-IN"/>
        </w:rPr>
        <w:drawing>
          <wp:inline distT="0" distB="0" distL="0" distR="0">
            <wp:extent cx="5943600" cy="3343275"/>
            <wp:effectExtent l="19050" t="0" r="0" b="0"/>
            <wp:docPr id="101" name="Picture 6" descr="E:\Users\deepak shankar\Downloads\college_site-2015-04-10\college site\award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deepak shankar\Downloads\college_site-2015-04-10\college site\award_update.png"/>
                    <pic:cNvPicPr>
                      <a:picLocks noChangeAspect="1" noChangeArrowheads="1"/>
                    </pic:cNvPicPr>
                  </pic:nvPicPr>
                  <pic:blipFill>
                    <a:blip r:embed="rId5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D7B8E" w:rsidRPr="00DA783F" w:rsidRDefault="00DD7B8E" w:rsidP="00C0666B">
      <w:pPr>
        <w:spacing w:line="360" w:lineRule="auto"/>
      </w:pPr>
    </w:p>
    <w:p w:rsidR="00DD7B8E" w:rsidRDefault="00DD7B8E" w:rsidP="00C0666B">
      <w:pPr>
        <w:spacing w:line="360" w:lineRule="auto"/>
        <w:jc w:val="center"/>
        <w:rPr>
          <w:b/>
        </w:rPr>
      </w:pPr>
    </w:p>
    <w:p w:rsidR="00DD7B8E" w:rsidRDefault="00DD7B8E" w:rsidP="00C0666B">
      <w:pPr>
        <w:spacing w:line="360" w:lineRule="auto"/>
        <w:jc w:val="center"/>
        <w:rPr>
          <w:b/>
        </w:rPr>
      </w:pPr>
      <w:r>
        <w:rPr>
          <w:b/>
        </w:rPr>
        <w:t>Figure 6</w:t>
      </w:r>
      <w:r w:rsidRPr="00DA783F">
        <w:rPr>
          <w:b/>
        </w:rPr>
        <w:t>.6 Snapshot of deletion page</w:t>
      </w:r>
    </w:p>
    <w:p w:rsidR="00DD7B8E" w:rsidRPr="00DA783F" w:rsidRDefault="00DD7B8E" w:rsidP="00C0666B">
      <w:pPr>
        <w:spacing w:line="360" w:lineRule="auto"/>
        <w:jc w:val="center"/>
        <w:rPr>
          <w:b/>
        </w:rPr>
      </w:pPr>
    </w:p>
    <w:p w:rsidR="00DD7B8E" w:rsidRPr="008B5221" w:rsidRDefault="003656D7" w:rsidP="00C0666B">
      <w:pPr>
        <w:spacing w:line="360" w:lineRule="auto"/>
        <w:jc w:val="center"/>
        <w:rPr>
          <w:b/>
        </w:rPr>
      </w:pPr>
      <w:r>
        <w:rPr>
          <w:b/>
          <w:noProof/>
          <w:lang w:val="en-IN" w:eastAsia="en-IN"/>
        </w:rPr>
        <w:drawing>
          <wp:inline distT="0" distB="0" distL="0" distR="0">
            <wp:extent cx="5943600" cy="3343275"/>
            <wp:effectExtent l="19050" t="0" r="0" b="0"/>
            <wp:docPr id="102" name="Picture 7" descr="E:\Users\deepak shankar\Downloads\college_site-2015-04-10\college site\award_de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deepak shankar\Downloads\college_site-2015-04-10\college site\award_delete1.png"/>
                    <pic:cNvPicPr>
                      <a:picLocks noChangeAspect="1" noChangeArrowheads="1"/>
                    </pic:cNvPicPr>
                  </pic:nvPicPr>
                  <pic:blipFill>
                    <a:blip r:embed="rId5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r>
        <w:rPr>
          <w:b/>
        </w:rPr>
        <w:t>Figure 6</w:t>
      </w:r>
      <w:r w:rsidRPr="00DA783F">
        <w:rPr>
          <w:b/>
        </w:rPr>
        <w:t>.7 Snapshot of report generation page</w:t>
      </w:r>
    </w:p>
    <w:p w:rsidR="00DD7B8E" w:rsidRPr="00DA783F" w:rsidRDefault="00DD7B8E" w:rsidP="00C0666B">
      <w:pPr>
        <w:spacing w:line="360" w:lineRule="auto"/>
        <w:jc w:val="center"/>
        <w:rPr>
          <w:b/>
        </w:rPr>
      </w:pPr>
    </w:p>
    <w:p w:rsidR="00DD7B8E" w:rsidRPr="00DA783F" w:rsidRDefault="003656D7" w:rsidP="00C0666B">
      <w:pPr>
        <w:spacing w:line="360" w:lineRule="auto"/>
        <w:jc w:val="center"/>
        <w:rPr>
          <w:b/>
        </w:rPr>
      </w:pPr>
      <w:r>
        <w:rPr>
          <w:b/>
          <w:noProof/>
          <w:lang w:val="en-IN" w:eastAsia="en-IN"/>
        </w:rPr>
        <w:drawing>
          <wp:inline distT="0" distB="0" distL="0" distR="0">
            <wp:extent cx="5553075" cy="3124200"/>
            <wp:effectExtent l="19050" t="0" r="9525" b="0"/>
            <wp:docPr id="103" name="Picture 8" descr="E:\Users\deepak shankar\Downloads\college_site-2015-04-10\college site\award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deepak shankar\Downloads\college_site-2015-04-10\college site\award_report.png"/>
                    <pic:cNvPicPr>
                      <a:picLocks noChangeAspect="1" noChangeArrowheads="1"/>
                    </pic:cNvPicPr>
                  </pic:nvPicPr>
                  <pic:blipFill>
                    <a:blip r:embed="rId52" cstate="print"/>
                    <a:srcRect/>
                    <a:stretch>
                      <a:fillRect/>
                    </a:stretch>
                  </pic:blipFill>
                  <pic:spPr bwMode="auto">
                    <a:xfrm>
                      <a:off x="0" y="0"/>
                      <a:ext cx="5553075" cy="3124200"/>
                    </a:xfrm>
                    <a:prstGeom prst="rect">
                      <a:avLst/>
                    </a:prstGeom>
                    <a:noFill/>
                    <a:ln w="9525">
                      <a:noFill/>
                      <a:miter lim="800000"/>
                      <a:headEnd/>
                      <a:tailEnd/>
                    </a:ln>
                  </pic:spPr>
                </pic:pic>
              </a:graphicData>
            </a:graphic>
          </wp:inline>
        </w:drawing>
      </w:r>
    </w:p>
    <w:p w:rsidR="00DD7B8E" w:rsidRPr="00DA783F" w:rsidRDefault="00DD7B8E" w:rsidP="00C0666B">
      <w:pPr>
        <w:spacing w:line="360" w:lineRule="auto"/>
        <w:jc w:val="center"/>
        <w:rPr>
          <w:b/>
        </w:rPr>
      </w:pPr>
    </w:p>
    <w:p w:rsidR="00DD7B8E" w:rsidRPr="00DA783F" w:rsidRDefault="00DD7B8E" w:rsidP="00C0666B">
      <w:pPr>
        <w:spacing w:line="360" w:lineRule="auto"/>
        <w:jc w:val="center"/>
        <w:rPr>
          <w:b/>
        </w:rPr>
      </w:pPr>
      <w:r>
        <w:rPr>
          <w:b/>
        </w:rPr>
        <w:t>Figure 6</w:t>
      </w:r>
      <w:r w:rsidRPr="00DA783F">
        <w:rPr>
          <w:b/>
        </w:rPr>
        <w:t>.8 Snapshot of report generated</w:t>
      </w:r>
    </w:p>
    <w:p w:rsidR="00DD7B8E" w:rsidRPr="00DA783F" w:rsidRDefault="00DD7B8E" w:rsidP="00C0666B">
      <w:pPr>
        <w:spacing w:line="360" w:lineRule="auto"/>
        <w:jc w:val="center"/>
        <w:rPr>
          <w:b/>
        </w:rPr>
      </w:pPr>
    </w:p>
    <w:p w:rsidR="00DD7B8E" w:rsidRPr="00DA783F" w:rsidRDefault="003656D7" w:rsidP="00C0666B">
      <w:pPr>
        <w:spacing w:line="360" w:lineRule="auto"/>
        <w:jc w:val="center"/>
        <w:rPr>
          <w:b/>
        </w:rPr>
      </w:pPr>
      <w:r>
        <w:rPr>
          <w:b/>
          <w:noProof/>
          <w:lang w:val="en-IN" w:eastAsia="en-IN"/>
        </w:rPr>
        <w:drawing>
          <wp:inline distT="0" distB="0" distL="0" distR="0">
            <wp:extent cx="5400675" cy="3038475"/>
            <wp:effectExtent l="19050" t="0" r="9525" b="0"/>
            <wp:docPr id="104" name="Picture 9" descr="E:\Users\deepak shankar\Downloads\college_site-2015-04-10\college site\award_report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deepak shankar\Downloads\college_site-2015-04-10\college site\award_report_pdf.png"/>
                    <pic:cNvPicPr>
                      <a:picLocks noChangeAspect="1" noChangeArrowheads="1"/>
                    </pic:cNvPicPr>
                  </pic:nvPicPr>
                  <pic:blipFill>
                    <a:blip r:embed="rId53" cstate="print"/>
                    <a:srcRect/>
                    <a:stretch>
                      <a:fillRect/>
                    </a:stretch>
                  </pic:blipFill>
                  <pic:spPr bwMode="auto">
                    <a:xfrm>
                      <a:off x="0" y="0"/>
                      <a:ext cx="5400675" cy="3038475"/>
                    </a:xfrm>
                    <a:prstGeom prst="rect">
                      <a:avLst/>
                    </a:prstGeom>
                    <a:noFill/>
                    <a:ln w="9525">
                      <a:noFill/>
                      <a:miter lim="800000"/>
                      <a:headEnd/>
                      <a:tailEnd/>
                    </a:ln>
                  </pic:spPr>
                </pic:pic>
              </a:graphicData>
            </a:graphic>
          </wp:inline>
        </w:drawing>
      </w:r>
    </w:p>
    <w:p w:rsidR="00DD7B8E" w:rsidRPr="00DA783F" w:rsidRDefault="00DD7B8E" w:rsidP="00C0666B">
      <w:pPr>
        <w:spacing w:line="360" w:lineRule="auto"/>
        <w:jc w:val="center"/>
        <w:rPr>
          <w:b/>
        </w:rPr>
      </w:pPr>
    </w:p>
    <w:p w:rsidR="00DD7B8E" w:rsidRPr="00DA783F"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p>
    <w:p w:rsidR="00DD7B8E" w:rsidRDefault="00DD7B8E" w:rsidP="00C0666B">
      <w:pPr>
        <w:spacing w:line="360" w:lineRule="auto"/>
        <w:jc w:val="center"/>
        <w:rPr>
          <w:b/>
        </w:rPr>
      </w:pPr>
      <w:r>
        <w:rPr>
          <w:b/>
        </w:rPr>
        <w:t>Figure 6.9</w:t>
      </w:r>
      <w:r w:rsidRPr="00DA783F">
        <w:rPr>
          <w:b/>
        </w:rPr>
        <w:t xml:space="preserve"> Snapshot of verification email</w:t>
      </w:r>
    </w:p>
    <w:p w:rsidR="00DD7B8E" w:rsidRPr="00DA783F" w:rsidRDefault="00DD7B8E" w:rsidP="00C0666B">
      <w:pPr>
        <w:spacing w:line="360" w:lineRule="auto"/>
        <w:jc w:val="center"/>
        <w:rPr>
          <w:b/>
        </w:rPr>
      </w:pPr>
    </w:p>
    <w:p w:rsidR="00DD7B8E" w:rsidRPr="00DA783F" w:rsidRDefault="003656D7" w:rsidP="00C0666B">
      <w:pPr>
        <w:spacing w:line="360" w:lineRule="auto"/>
        <w:jc w:val="center"/>
        <w:rPr>
          <w:b/>
        </w:rPr>
      </w:pPr>
      <w:r>
        <w:rPr>
          <w:b/>
          <w:noProof/>
          <w:lang w:val="en-IN" w:eastAsia="en-IN"/>
        </w:rPr>
        <w:drawing>
          <wp:inline distT="0" distB="0" distL="0" distR="0">
            <wp:extent cx="5181600" cy="2914650"/>
            <wp:effectExtent l="19050" t="0" r="0" b="0"/>
            <wp:docPr id="105" name="Picture 10" descr="E:\Users\deepak shankar\Downloads\college_site-2015-04-10\college site\forgot_pass_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ers\deepak shankar\Downloads\college_site-2015-04-10\college site\forgot_pass_mail.png"/>
                    <pic:cNvPicPr>
                      <a:picLocks noChangeAspect="1" noChangeArrowheads="1"/>
                    </pic:cNvPicPr>
                  </pic:nvPicPr>
                  <pic:blipFill>
                    <a:blip r:embed="rId54" cstate="print"/>
                    <a:srcRect/>
                    <a:stretch>
                      <a:fillRect/>
                    </a:stretch>
                  </pic:blipFill>
                  <pic:spPr bwMode="auto">
                    <a:xfrm>
                      <a:off x="0" y="0"/>
                      <a:ext cx="5181600" cy="2914650"/>
                    </a:xfrm>
                    <a:prstGeom prst="rect">
                      <a:avLst/>
                    </a:prstGeom>
                    <a:noFill/>
                    <a:ln w="9525">
                      <a:noFill/>
                      <a:miter lim="800000"/>
                      <a:headEnd/>
                      <a:tailEnd/>
                    </a:ln>
                  </pic:spPr>
                </pic:pic>
              </a:graphicData>
            </a:graphic>
          </wp:inline>
        </w:drawing>
      </w:r>
    </w:p>
    <w:p w:rsidR="00DD7B8E" w:rsidRPr="00DA783F" w:rsidRDefault="00DD7B8E" w:rsidP="00C0666B">
      <w:pPr>
        <w:spacing w:line="360" w:lineRule="auto"/>
        <w:jc w:val="center"/>
      </w:pPr>
    </w:p>
    <w:p w:rsidR="00DD7B8E" w:rsidRPr="00DA783F" w:rsidRDefault="00DD7B8E" w:rsidP="00C0666B">
      <w:pPr>
        <w:spacing w:line="360" w:lineRule="auto"/>
      </w:pPr>
    </w:p>
    <w:p w:rsidR="00DD7B8E" w:rsidRPr="00DA783F" w:rsidRDefault="00DD7B8E" w:rsidP="00C0666B">
      <w:pPr>
        <w:tabs>
          <w:tab w:val="left" w:pos="480"/>
        </w:tabs>
        <w:spacing w:line="360" w:lineRule="auto"/>
        <w:rPr>
          <w:b/>
          <w:sz w:val="28"/>
          <w:szCs w:val="28"/>
        </w:rPr>
      </w:pPr>
      <w:r>
        <w:rPr>
          <w:b/>
          <w:sz w:val="28"/>
          <w:szCs w:val="28"/>
        </w:rPr>
        <w:t>6</w:t>
      </w:r>
      <w:r w:rsidRPr="00DA783F">
        <w:rPr>
          <w:b/>
          <w:sz w:val="28"/>
          <w:szCs w:val="28"/>
        </w:rPr>
        <w:t>.2 Advantages of the project</w:t>
      </w:r>
    </w:p>
    <w:p w:rsidR="00DD7B8E" w:rsidRPr="00DA783F" w:rsidRDefault="00DD7B8E" w:rsidP="00C0666B">
      <w:pPr>
        <w:spacing w:line="360" w:lineRule="auto"/>
      </w:pPr>
      <w:r w:rsidRPr="00DA783F">
        <w:t>This project is built to provide the following advantages.</w:t>
      </w:r>
    </w:p>
    <w:p w:rsidR="00DD7B8E" w:rsidRPr="00DA783F" w:rsidRDefault="00DD7B8E" w:rsidP="00C0666B">
      <w:pPr>
        <w:numPr>
          <w:ilvl w:val="0"/>
          <w:numId w:val="36"/>
        </w:numPr>
        <w:suppressAutoHyphens w:val="0"/>
        <w:spacing w:after="200" w:line="360" w:lineRule="auto"/>
        <w:ind w:left="426" w:firstLine="0"/>
      </w:pPr>
      <w:r w:rsidRPr="00DA783F">
        <w:t>The FMP is created to keep track of all faculty data.</w:t>
      </w:r>
    </w:p>
    <w:p w:rsidR="00DD7B8E" w:rsidRPr="00DA783F" w:rsidRDefault="00DD7B8E" w:rsidP="00C0666B">
      <w:pPr>
        <w:numPr>
          <w:ilvl w:val="0"/>
          <w:numId w:val="36"/>
        </w:numPr>
        <w:suppressAutoHyphens w:val="0"/>
        <w:spacing w:after="200" w:line="360" w:lineRule="auto"/>
        <w:ind w:left="426" w:firstLine="0"/>
      </w:pPr>
      <w:r w:rsidRPr="00DA783F">
        <w:lastRenderedPageBreak/>
        <w:t>FMP module provides the facility of username and password for each faculty so that they can easily access or modify their info without taking help of administrator.</w:t>
      </w:r>
    </w:p>
    <w:p w:rsidR="00DD7B8E" w:rsidRPr="00DA783F" w:rsidRDefault="00DD7B8E" w:rsidP="00C0666B">
      <w:pPr>
        <w:numPr>
          <w:ilvl w:val="0"/>
          <w:numId w:val="36"/>
        </w:numPr>
        <w:suppressAutoHyphens w:val="0"/>
        <w:spacing w:after="200" w:line="360" w:lineRule="auto"/>
        <w:ind w:left="426" w:firstLine="0"/>
        <w:rPr>
          <w:b/>
          <w:bCs/>
        </w:rPr>
      </w:pPr>
      <w:r w:rsidRPr="00DA783F">
        <w:t>The FMP is one place where the faculty manage all their data</w:t>
      </w:r>
    </w:p>
    <w:p w:rsidR="00DD7B8E" w:rsidRPr="00DA783F" w:rsidRDefault="00DD7B8E" w:rsidP="00C0666B">
      <w:pPr>
        <w:numPr>
          <w:ilvl w:val="0"/>
          <w:numId w:val="36"/>
        </w:numPr>
        <w:suppressAutoHyphens w:val="0"/>
        <w:spacing w:after="200" w:line="360" w:lineRule="auto"/>
        <w:ind w:left="426" w:firstLine="0"/>
        <w:rPr>
          <w:b/>
          <w:bCs/>
        </w:rPr>
      </w:pPr>
      <w:r w:rsidRPr="00DA783F">
        <w:t xml:space="preserve">The FMP module provides the Faculty to view their various </w:t>
      </w:r>
      <w:proofErr w:type="spellStart"/>
      <w:r w:rsidRPr="00DA783F">
        <w:t>acheivments</w:t>
      </w:r>
      <w:proofErr w:type="spellEnd"/>
      <w:r w:rsidRPr="00DA783F">
        <w:t>.</w:t>
      </w:r>
    </w:p>
    <w:p w:rsidR="00DD7B8E" w:rsidRPr="00DA783F" w:rsidRDefault="00DD7B8E" w:rsidP="00C0666B">
      <w:pPr>
        <w:numPr>
          <w:ilvl w:val="0"/>
          <w:numId w:val="36"/>
        </w:numPr>
        <w:suppressAutoHyphens w:val="0"/>
        <w:spacing w:after="200" w:line="360" w:lineRule="auto"/>
        <w:ind w:left="426" w:firstLine="0"/>
        <w:rPr>
          <w:b/>
          <w:bCs/>
        </w:rPr>
      </w:pPr>
      <w:r w:rsidRPr="00DA783F">
        <w:t>Verification mail is sent to verify the user</w:t>
      </w:r>
    </w:p>
    <w:p w:rsidR="00DD7B8E" w:rsidRPr="00DA783F" w:rsidRDefault="00DD7B8E" w:rsidP="00C0666B">
      <w:pPr>
        <w:numPr>
          <w:ilvl w:val="0"/>
          <w:numId w:val="36"/>
        </w:numPr>
        <w:suppressAutoHyphens w:val="0"/>
        <w:spacing w:after="200" w:line="360" w:lineRule="auto"/>
        <w:ind w:left="426" w:firstLine="0"/>
        <w:rPr>
          <w:b/>
          <w:bCs/>
        </w:rPr>
      </w:pPr>
      <w:r w:rsidRPr="00DA783F">
        <w:t>FMP module also provides report generations.</w:t>
      </w:r>
    </w:p>
    <w:p w:rsidR="00DD7B8E" w:rsidRPr="00DA783F" w:rsidRDefault="00DD7B8E" w:rsidP="00C0666B">
      <w:pPr>
        <w:numPr>
          <w:ilvl w:val="0"/>
          <w:numId w:val="36"/>
        </w:numPr>
        <w:suppressAutoHyphens w:val="0"/>
        <w:spacing w:after="200" w:line="360" w:lineRule="auto"/>
        <w:ind w:left="426" w:firstLine="0"/>
        <w:rPr>
          <w:b/>
          <w:bCs/>
        </w:rPr>
      </w:pPr>
      <w:r w:rsidRPr="00DA783F">
        <w:t>FMP allows the person to update the data once it is entered</w:t>
      </w:r>
    </w:p>
    <w:p w:rsidR="00DD7B8E" w:rsidRPr="00DA783F" w:rsidRDefault="00DD7B8E" w:rsidP="00C0666B">
      <w:pPr>
        <w:spacing w:line="360" w:lineRule="auto"/>
        <w:rPr>
          <w:b/>
          <w:bCs/>
        </w:rPr>
      </w:pPr>
    </w:p>
    <w:p w:rsidR="00DD7B8E" w:rsidRPr="00DA783F" w:rsidRDefault="00DD7B8E" w:rsidP="00C0666B">
      <w:pPr>
        <w:spacing w:line="360" w:lineRule="auto"/>
        <w:rPr>
          <w:b/>
          <w:bCs/>
          <w:sz w:val="28"/>
          <w:szCs w:val="28"/>
        </w:rPr>
      </w:pPr>
      <w:r>
        <w:rPr>
          <w:b/>
          <w:bCs/>
          <w:sz w:val="28"/>
          <w:szCs w:val="28"/>
        </w:rPr>
        <w:t>6</w:t>
      </w:r>
      <w:r w:rsidRPr="00DA783F">
        <w:rPr>
          <w:b/>
          <w:bCs/>
          <w:sz w:val="28"/>
          <w:szCs w:val="28"/>
        </w:rPr>
        <w:t>.3 Limitations of the project</w:t>
      </w:r>
    </w:p>
    <w:p w:rsidR="00DD7B8E" w:rsidRPr="00DA783F" w:rsidRDefault="00DD7B8E" w:rsidP="00C0666B">
      <w:pPr>
        <w:spacing w:line="360" w:lineRule="auto"/>
        <w:rPr>
          <w:bCs/>
        </w:rPr>
      </w:pPr>
      <w:r w:rsidRPr="00DA783F">
        <w:rPr>
          <w:bCs/>
        </w:rPr>
        <w:t>The project has its own limitations</w:t>
      </w:r>
    </w:p>
    <w:p w:rsidR="00DD7B8E" w:rsidRPr="00DA783F" w:rsidRDefault="00DD7B8E" w:rsidP="00C0666B">
      <w:pPr>
        <w:numPr>
          <w:ilvl w:val="0"/>
          <w:numId w:val="35"/>
        </w:numPr>
        <w:suppressAutoHyphens w:val="0"/>
        <w:spacing w:after="200" w:line="360" w:lineRule="auto"/>
        <w:rPr>
          <w:bCs/>
        </w:rPr>
      </w:pPr>
      <w:r w:rsidRPr="00DA783F">
        <w:rPr>
          <w:bCs/>
        </w:rPr>
        <w:t>FMP does not provide the functionality to generate customized reports.</w:t>
      </w:r>
    </w:p>
    <w:p w:rsidR="00DD7B8E" w:rsidRPr="00DA783F" w:rsidRDefault="00DD7B8E" w:rsidP="00C0666B">
      <w:pPr>
        <w:numPr>
          <w:ilvl w:val="0"/>
          <w:numId w:val="35"/>
        </w:numPr>
        <w:suppressAutoHyphens w:val="0"/>
        <w:spacing w:after="200" w:line="360" w:lineRule="auto"/>
        <w:rPr>
          <w:bCs/>
        </w:rPr>
      </w:pPr>
      <w:r w:rsidRPr="00DA783F">
        <w:rPr>
          <w:bCs/>
        </w:rPr>
        <w:t>FMP doesn’t allow the user to manage their college transactions and salary.</w:t>
      </w:r>
    </w:p>
    <w:p w:rsidR="00C32311" w:rsidRDefault="00C32311" w:rsidP="00C0666B">
      <w:pPr>
        <w:spacing w:line="360" w:lineRule="auto"/>
        <w:sectPr w:rsidR="00C32311">
          <w:type w:val="continuous"/>
          <w:pgSz w:w="11906" w:h="16838"/>
          <w:pgMar w:top="1080" w:right="1080" w:bottom="1080" w:left="1440" w:header="720" w:footer="720" w:gutter="0"/>
          <w:cols w:space="720"/>
          <w:docGrid w:linePitch="240" w:charSpace="32768"/>
        </w:sectPr>
      </w:pPr>
    </w:p>
    <w:p w:rsidR="00DD7B8E" w:rsidRPr="00DA783F" w:rsidRDefault="00DD7B8E" w:rsidP="00C0666B">
      <w:pPr>
        <w:spacing w:line="360" w:lineRule="auto"/>
        <w:jc w:val="right"/>
        <w:rPr>
          <w:b/>
          <w:sz w:val="28"/>
          <w:szCs w:val="28"/>
        </w:rPr>
      </w:pPr>
      <w:r>
        <w:rPr>
          <w:b/>
          <w:sz w:val="28"/>
          <w:szCs w:val="28"/>
        </w:rPr>
        <w:lastRenderedPageBreak/>
        <w:t>Chapter 7</w:t>
      </w:r>
    </w:p>
    <w:p w:rsidR="00DD7B8E" w:rsidRPr="00DA783F" w:rsidRDefault="00DD7B8E" w:rsidP="00C0666B">
      <w:pPr>
        <w:spacing w:line="360" w:lineRule="auto"/>
        <w:jc w:val="center"/>
        <w:rPr>
          <w:b/>
          <w:sz w:val="32"/>
          <w:szCs w:val="32"/>
        </w:rPr>
      </w:pPr>
      <w:r w:rsidRPr="00DA783F">
        <w:rPr>
          <w:b/>
          <w:sz w:val="32"/>
          <w:szCs w:val="32"/>
        </w:rPr>
        <w:t>CONCLUSION</w:t>
      </w:r>
    </w:p>
    <w:p w:rsidR="00DD7B8E" w:rsidRPr="00DA783F" w:rsidRDefault="00DD7B8E" w:rsidP="00C0666B">
      <w:pPr>
        <w:spacing w:line="360" w:lineRule="auto"/>
        <w:jc w:val="both"/>
      </w:pPr>
      <w:r w:rsidRPr="00DA783F">
        <w:rPr>
          <w:rStyle w:val="apple-style-span"/>
        </w:rPr>
        <w:t xml:space="preserve">The Faculty Management for R V College of Engineering focuses on reducing the human efforts for details of the faculties of the college. Thus FMS module gives customized results all the time, as by giving the </w:t>
      </w:r>
      <w:proofErr w:type="spellStart"/>
      <w:r w:rsidRPr="00DA783F">
        <w:rPr>
          <w:rStyle w:val="apple-style-span"/>
        </w:rPr>
        <w:t>pdf</w:t>
      </w:r>
      <w:proofErr w:type="spellEnd"/>
      <w:r w:rsidRPr="00DA783F">
        <w:rPr>
          <w:rStyle w:val="apple-style-span"/>
        </w:rPr>
        <w:t xml:space="preserve"> of the selected data. The FMS module is tested and re-tested to ensure its effectiveness and provide error free functionality to end user.</w:t>
      </w:r>
      <w:r w:rsidRPr="00DA783F">
        <w:t xml:space="preserve"> The AR module hence assures saving of time in finding resources in </w:t>
      </w:r>
      <w:proofErr w:type="gramStart"/>
      <w:r w:rsidRPr="00DA783F">
        <w:t>a</w:t>
      </w:r>
      <w:proofErr w:type="gramEnd"/>
      <w:r w:rsidRPr="00DA783F">
        <w:t xml:space="preserve"> appropriate way.</w:t>
      </w:r>
    </w:p>
    <w:p w:rsidR="00DD7B8E" w:rsidRPr="00DA783F" w:rsidRDefault="00DD7B8E" w:rsidP="00C0666B">
      <w:pPr>
        <w:spacing w:line="360" w:lineRule="auto"/>
      </w:pPr>
    </w:p>
    <w:p w:rsidR="00DD7B8E" w:rsidRPr="00DA783F" w:rsidRDefault="00DD7B8E" w:rsidP="00C0666B">
      <w:pPr>
        <w:tabs>
          <w:tab w:val="left" w:pos="6705"/>
        </w:tabs>
        <w:spacing w:line="360" w:lineRule="auto"/>
        <w:rPr>
          <w:b/>
          <w:sz w:val="28"/>
          <w:szCs w:val="28"/>
        </w:rPr>
      </w:pPr>
      <w:r>
        <w:rPr>
          <w:b/>
          <w:sz w:val="28"/>
          <w:szCs w:val="28"/>
        </w:rPr>
        <w:t>7</w:t>
      </w:r>
      <w:r w:rsidRPr="00DA783F">
        <w:rPr>
          <w:b/>
          <w:sz w:val="28"/>
          <w:szCs w:val="28"/>
        </w:rPr>
        <w:t>.1 Future Enhancement</w:t>
      </w:r>
    </w:p>
    <w:p w:rsidR="00DD7B8E" w:rsidRPr="00DA783F" w:rsidRDefault="00615511" w:rsidP="00C0666B">
      <w:pPr>
        <w:spacing w:line="360" w:lineRule="auto"/>
        <w:jc w:val="both"/>
        <w:rPr>
          <w:bCs/>
        </w:rPr>
      </w:pPr>
      <w:r>
        <w:rPr>
          <w:bCs/>
        </w:rPr>
        <w:t>The Faculty Management</w:t>
      </w:r>
      <w:r w:rsidR="00DD7B8E" w:rsidRPr="00DA783F">
        <w:rPr>
          <w:bCs/>
        </w:rPr>
        <w:t xml:space="preserve"> module can overcome the previously stated limitations by adding few extra features to it such as</w:t>
      </w:r>
    </w:p>
    <w:p w:rsidR="00615511" w:rsidRDefault="00615511" w:rsidP="00C0666B">
      <w:pPr>
        <w:numPr>
          <w:ilvl w:val="0"/>
          <w:numId w:val="37"/>
        </w:numPr>
        <w:suppressAutoHyphens w:val="0"/>
        <w:spacing w:after="200" w:line="360" w:lineRule="auto"/>
        <w:contextualSpacing/>
        <w:jc w:val="both"/>
        <w:rPr>
          <w:bCs/>
        </w:rPr>
      </w:pPr>
      <w:r w:rsidRPr="00615511">
        <w:rPr>
          <w:bCs/>
        </w:rPr>
        <w:t>FMS</w:t>
      </w:r>
      <w:r w:rsidR="00DD7B8E" w:rsidRPr="00615511">
        <w:rPr>
          <w:bCs/>
        </w:rPr>
        <w:t xml:space="preserve"> will advance in a spam c</w:t>
      </w:r>
      <w:r w:rsidRPr="00615511">
        <w:rPr>
          <w:bCs/>
        </w:rPr>
        <w:t>ontrol for non authorized users.</w:t>
      </w:r>
    </w:p>
    <w:p w:rsidR="00DD7B8E" w:rsidRPr="00DA783F" w:rsidRDefault="00DD7B8E" w:rsidP="00C0666B">
      <w:pPr>
        <w:spacing w:line="360" w:lineRule="auto"/>
      </w:pPr>
    </w:p>
    <w:p w:rsidR="00C32311" w:rsidRDefault="00C32311" w:rsidP="00C0666B">
      <w:pPr>
        <w:spacing w:after="200" w:line="360" w:lineRule="auto"/>
        <w:jc w:val="both"/>
        <w:rPr>
          <w:bCs/>
        </w:rPr>
      </w:pPr>
    </w:p>
    <w:p w:rsidR="00C32311" w:rsidRDefault="00C32311" w:rsidP="00C0666B">
      <w:pPr>
        <w:spacing w:after="200" w:line="360" w:lineRule="auto"/>
        <w:jc w:val="both"/>
        <w:rPr>
          <w:bCs/>
        </w:rPr>
      </w:pPr>
    </w:p>
    <w:p w:rsidR="00C32311" w:rsidRDefault="00C32311" w:rsidP="00C0666B">
      <w:pPr>
        <w:spacing w:after="200" w:line="360" w:lineRule="auto"/>
        <w:jc w:val="both"/>
        <w:rPr>
          <w:bCs/>
        </w:rPr>
      </w:pPr>
    </w:p>
    <w:p w:rsidR="00C32311" w:rsidRDefault="00C32311" w:rsidP="00C0666B">
      <w:pPr>
        <w:pStyle w:val="Heading1"/>
        <w:tabs>
          <w:tab w:val="left" w:pos="3817"/>
          <w:tab w:val="left" w:pos="4860"/>
          <w:tab w:val="right" w:pos="8730"/>
        </w:tabs>
        <w:spacing w:before="120" w:after="120" w:line="360" w:lineRule="auto"/>
        <w:ind w:left="0"/>
        <w:rPr>
          <w:rFonts w:ascii="Times New Roman" w:hAnsi="Times New Roman" w:cs="Times New Roman"/>
          <w:caps/>
          <w:color w:val="auto"/>
          <w:sz w:val="36"/>
          <w:szCs w:val="36"/>
        </w:rPr>
      </w:pPr>
      <w:r>
        <w:rPr>
          <w:rFonts w:ascii="Times New Roman" w:hAnsi="Times New Roman" w:cs="Times New Roman"/>
          <w:caps/>
          <w:color w:val="auto"/>
          <w:sz w:val="36"/>
          <w:szCs w:val="36"/>
        </w:rPr>
        <w:tab/>
      </w:r>
    </w:p>
    <w:p w:rsidR="00C32311" w:rsidRDefault="00C32311" w:rsidP="00C0666B">
      <w:pPr>
        <w:pStyle w:val="Heading1"/>
        <w:tabs>
          <w:tab w:val="left" w:pos="4860"/>
          <w:tab w:val="right" w:pos="8730"/>
        </w:tabs>
        <w:spacing w:before="120" w:after="120" w:line="360" w:lineRule="auto"/>
        <w:ind w:left="0"/>
        <w:jc w:val="center"/>
        <w:rPr>
          <w:rFonts w:ascii="Times New Roman" w:hAnsi="Times New Roman" w:cs="Times New Roman"/>
          <w:caps/>
          <w:color w:val="auto"/>
          <w:sz w:val="36"/>
          <w:szCs w:val="36"/>
        </w:rPr>
      </w:pPr>
    </w:p>
    <w:p w:rsidR="00C32311" w:rsidRDefault="00C32311" w:rsidP="00C0666B">
      <w:pPr>
        <w:pStyle w:val="Heading1"/>
        <w:tabs>
          <w:tab w:val="left" w:pos="4860"/>
          <w:tab w:val="right" w:pos="8730"/>
        </w:tabs>
        <w:spacing w:before="120" w:after="120" w:line="360" w:lineRule="auto"/>
        <w:ind w:left="0"/>
        <w:jc w:val="center"/>
        <w:rPr>
          <w:rFonts w:ascii="Times New Roman" w:hAnsi="Times New Roman" w:cs="Times New Roman"/>
          <w:caps/>
          <w:color w:val="auto"/>
          <w:sz w:val="36"/>
          <w:szCs w:val="36"/>
        </w:rPr>
      </w:pPr>
    </w:p>
    <w:p w:rsidR="00C32311" w:rsidRDefault="00C32311" w:rsidP="00C0666B">
      <w:pPr>
        <w:pStyle w:val="Heading1"/>
        <w:tabs>
          <w:tab w:val="left" w:pos="4860"/>
          <w:tab w:val="right" w:pos="8730"/>
        </w:tabs>
        <w:spacing w:before="120" w:after="120" w:line="360" w:lineRule="auto"/>
        <w:ind w:left="0"/>
        <w:jc w:val="center"/>
        <w:rPr>
          <w:rFonts w:ascii="Times New Roman" w:hAnsi="Times New Roman" w:cs="Times New Roman"/>
          <w:caps/>
          <w:color w:val="auto"/>
          <w:sz w:val="36"/>
          <w:szCs w:val="36"/>
        </w:rPr>
      </w:pPr>
    </w:p>
    <w:p w:rsidR="00C32311" w:rsidRDefault="00C32311" w:rsidP="00C0666B">
      <w:pPr>
        <w:pStyle w:val="Heading1"/>
        <w:tabs>
          <w:tab w:val="left" w:pos="4860"/>
          <w:tab w:val="right" w:pos="8730"/>
        </w:tabs>
        <w:spacing w:before="120" w:after="120" w:line="360" w:lineRule="auto"/>
        <w:ind w:left="0"/>
        <w:jc w:val="center"/>
        <w:rPr>
          <w:rFonts w:ascii="Times New Roman" w:hAnsi="Times New Roman" w:cs="Times New Roman"/>
          <w:caps/>
          <w:color w:val="auto"/>
          <w:sz w:val="36"/>
          <w:szCs w:val="36"/>
        </w:rPr>
      </w:pPr>
    </w:p>
    <w:p w:rsidR="00C32311" w:rsidRDefault="00C32311" w:rsidP="00C0666B">
      <w:pPr>
        <w:pStyle w:val="Heading1"/>
        <w:tabs>
          <w:tab w:val="left" w:pos="4860"/>
          <w:tab w:val="right" w:pos="8730"/>
        </w:tabs>
        <w:spacing w:before="120" w:after="120" w:line="360" w:lineRule="auto"/>
        <w:ind w:left="0"/>
        <w:jc w:val="center"/>
        <w:rPr>
          <w:rFonts w:ascii="Times New Roman" w:hAnsi="Times New Roman" w:cs="Times New Roman"/>
          <w:caps/>
          <w:color w:val="auto"/>
          <w:sz w:val="36"/>
          <w:szCs w:val="36"/>
        </w:rPr>
      </w:pPr>
    </w:p>
    <w:p w:rsidR="00C32311" w:rsidRDefault="00C32311" w:rsidP="00C0666B">
      <w:pPr>
        <w:pStyle w:val="Heading1"/>
        <w:numPr>
          <w:ilvl w:val="0"/>
          <w:numId w:val="0"/>
        </w:numPr>
        <w:tabs>
          <w:tab w:val="left" w:pos="4860"/>
          <w:tab w:val="right" w:pos="8730"/>
        </w:tabs>
        <w:spacing w:before="120" w:after="120" w:line="360" w:lineRule="auto"/>
        <w:ind w:left="360"/>
        <w:jc w:val="center"/>
        <w:rPr>
          <w:rFonts w:ascii="Times New Roman" w:hAnsi="Times New Roman" w:cs="Times New Roman"/>
          <w:caps/>
          <w:color w:val="auto"/>
          <w:sz w:val="36"/>
          <w:szCs w:val="36"/>
        </w:rPr>
      </w:pPr>
    </w:p>
    <w:p w:rsidR="006475AF" w:rsidRDefault="006475AF" w:rsidP="00C0666B">
      <w:pPr>
        <w:pStyle w:val="BodyText"/>
        <w:spacing w:line="360" w:lineRule="auto"/>
      </w:pPr>
    </w:p>
    <w:p w:rsidR="006475AF" w:rsidRDefault="006475AF" w:rsidP="00C0666B">
      <w:pPr>
        <w:pStyle w:val="BodyText"/>
        <w:spacing w:line="360" w:lineRule="auto"/>
      </w:pPr>
    </w:p>
    <w:p w:rsidR="006475AF" w:rsidRDefault="006475AF" w:rsidP="00C0666B">
      <w:pPr>
        <w:pStyle w:val="BodyText"/>
        <w:spacing w:line="360" w:lineRule="auto"/>
      </w:pPr>
    </w:p>
    <w:p w:rsidR="006475AF" w:rsidRDefault="006475AF" w:rsidP="00C0666B">
      <w:pPr>
        <w:pStyle w:val="BodyText"/>
        <w:spacing w:line="360" w:lineRule="auto"/>
      </w:pPr>
    </w:p>
    <w:p w:rsidR="006475AF" w:rsidRPr="006475AF" w:rsidRDefault="006475AF" w:rsidP="00C0666B">
      <w:pPr>
        <w:pStyle w:val="BodyText"/>
        <w:spacing w:line="360" w:lineRule="auto"/>
      </w:pPr>
    </w:p>
    <w:p w:rsidR="00C32311" w:rsidRPr="000F4A9D" w:rsidRDefault="00C32311" w:rsidP="00C0666B">
      <w:pPr>
        <w:pStyle w:val="Heading1"/>
        <w:tabs>
          <w:tab w:val="left" w:pos="4860"/>
          <w:tab w:val="right" w:pos="8730"/>
        </w:tabs>
        <w:spacing w:before="120" w:after="120" w:line="360" w:lineRule="auto"/>
        <w:ind w:left="0"/>
        <w:jc w:val="center"/>
        <w:rPr>
          <w:rFonts w:ascii="Times New Roman" w:hAnsi="Times New Roman" w:cs="Times New Roman"/>
          <w:caps/>
          <w:color w:val="auto"/>
          <w:sz w:val="36"/>
          <w:szCs w:val="36"/>
        </w:rPr>
        <w:sectPr w:rsidR="00C32311" w:rsidRPr="000F4A9D">
          <w:headerReference w:type="even" r:id="rId55"/>
          <w:headerReference w:type="default" r:id="rId56"/>
          <w:footerReference w:type="even" r:id="rId57"/>
          <w:footerReference w:type="default" r:id="rId58"/>
          <w:headerReference w:type="first" r:id="rId59"/>
          <w:footerReference w:type="first" r:id="rId60"/>
          <w:pgSz w:w="11906" w:h="16838"/>
          <w:pgMar w:top="1080" w:right="1080" w:bottom="1080" w:left="1440" w:header="720" w:footer="720" w:gutter="0"/>
          <w:cols w:space="720"/>
          <w:docGrid w:linePitch="240" w:charSpace="32768"/>
        </w:sectPr>
      </w:pPr>
    </w:p>
    <w:p w:rsidR="001A6C02" w:rsidRPr="00B34131" w:rsidRDefault="001A6C02" w:rsidP="00C0666B">
      <w:pPr>
        <w:pStyle w:val="Heading1"/>
        <w:tabs>
          <w:tab w:val="left" w:pos="4860"/>
          <w:tab w:val="right" w:pos="8730"/>
        </w:tabs>
        <w:spacing w:before="120" w:after="120" w:line="360" w:lineRule="auto"/>
        <w:ind w:left="0"/>
        <w:jc w:val="center"/>
        <w:rPr>
          <w:rFonts w:ascii="Times New Roman" w:hAnsi="Times New Roman"/>
          <w:caps/>
          <w:color w:val="auto"/>
          <w:sz w:val="36"/>
          <w:szCs w:val="36"/>
        </w:rPr>
      </w:pPr>
      <w:r w:rsidRPr="00B34131">
        <w:rPr>
          <w:rFonts w:ascii="Times New Roman" w:hAnsi="Times New Roman"/>
          <w:caps/>
          <w:color w:val="auto"/>
          <w:sz w:val="36"/>
          <w:szCs w:val="36"/>
        </w:rPr>
        <w:lastRenderedPageBreak/>
        <w:t>References</w:t>
      </w:r>
    </w:p>
    <w:p w:rsidR="001A6C02" w:rsidRDefault="001A6C02" w:rsidP="00C0666B">
      <w:pPr>
        <w:tabs>
          <w:tab w:val="left" w:pos="2865"/>
        </w:tabs>
        <w:spacing w:line="360" w:lineRule="auto"/>
      </w:pPr>
      <w:r>
        <w:t xml:space="preserve">[1] </w:t>
      </w:r>
      <w:proofErr w:type="spellStart"/>
      <w:r>
        <w:t>Elmasri</w:t>
      </w:r>
      <w:proofErr w:type="spellEnd"/>
      <w:r>
        <w:t xml:space="preserve"> and </w:t>
      </w:r>
      <w:proofErr w:type="spellStart"/>
      <w:r>
        <w:t>Navathe</w:t>
      </w:r>
      <w:proofErr w:type="spellEnd"/>
      <w:r>
        <w:t>,</w:t>
      </w:r>
      <w:r>
        <w:rPr>
          <w:rStyle w:val="apple-converted-space"/>
        </w:rPr>
        <w:t> </w:t>
      </w:r>
      <w:r>
        <w:rPr>
          <w:i/>
          <w:iCs/>
        </w:rPr>
        <w:t>Fundamentals of Database Systems,</w:t>
      </w:r>
      <w:r>
        <w:rPr>
          <w:rStyle w:val="apple-converted-space"/>
        </w:rPr>
        <w:t> </w:t>
      </w:r>
      <w:r>
        <w:t>5</w:t>
      </w:r>
      <w:r>
        <w:rPr>
          <w:vertAlign w:val="superscript"/>
        </w:rPr>
        <w:t>th</w:t>
      </w:r>
      <w:r>
        <w:rPr>
          <w:rStyle w:val="apple-converted-space"/>
        </w:rPr>
        <w:t> </w:t>
      </w:r>
      <w:r>
        <w:t>edition, Addison-Wesley, 2007.</w:t>
      </w:r>
    </w:p>
    <w:p w:rsidR="001A6C02" w:rsidRDefault="001A6C02" w:rsidP="00C0666B">
      <w:pPr>
        <w:tabs>
          <w:tab w:val="left" w:pos="2865"/>
        </w:tabs>
        <w:spacing w:line="360" w:lineRule="auto"/>
      </w:pPr>
    </w:p>
    <w:p w:rsidR="001A6C02" w:rsidRDefault="001A6C02" w:rsidP="00C0666B">
      <w:pPr>
        <w:pStyle w:val="NormalWeb"/>
        <w:spacing w:line="360" w:lineRule="auto"/>
      </w:pPr>
      <w:r>
        <w:t>[2]</w:t>
      </w:r>
      <w:r w:rsidRPr="006C28A8">
        <w:t xml:space="preserve"> </w:t>
      </w:r>
      <w:proofErr w:type="spellStart"/>
      <w:r>
        <w:t>Raghu</w:t>
      </w:r>
      <w:proofErr w:type="spellEnd"/>
      <w:r>
        <w:t xml:space="preserve"> </w:t>
      </w:r>
      <w:proofErr w:type="spellStart"/>
      <w:r>
        <w:t>Ramakrishnan</w:t>
      </w:r>
      <w:proofErr w:type="spellEnd"/>
      <w:r>
        <w:t xml:space="preserve"> and Johannes </w:t>
      </w:r>
      <w:proofErr w:type="spellStart"/>
      <w:r>
        <w:t>Gehrke</w:t>
      </w:r>
      <w:proofErr w:type="spellEnd"/>
      <w:r>
        <w:t>,</w:t>
      </w:r>
      <w:r>
        <w:rPr>
          <w:rStyle w:val="apple-converted-space"/>
        </w:rPr>
        <w:t> </w:t>
      </w:r>
      <w:r>
        <w:rPr>
          <w:i/>
          <w:iCs/>
        </w:rPr>
        <w:t>Database Management Systems</w:t>
      </w:r>
      <w:r>
        <w:t xml:space="preserve">, 3rd edition, </w:t>
      </w:r>
    </w:p>
    <w:p w:rsidR="001A6C02" w:rsidRDefault="001A6C02" w:rsidP="00C0666B">
      <w:pPr>
        <w:pStyle w:val="NormalWeb"/>
        <w:spacing w:line="360" w:lineRule="auto"/>
        <w:rPr>
          <w:sz w:val="27"/>
          <w:szCs w:val="27"/>
        </w:rPr>
      </w:pPr>
      <w:proofErr w:type="gramStart"/>
      <w:r>
        <w:t>McGraw-Hill, 2003.</w:t>
      </w:r>
      <w:proofErr w:type="gramEnd"/>
    </w:p>
    <w:p w:rsidR="001A6C02" w:rsidRDefault="001A6C02" w:rsidP="00C0666B">
      <w:pPr>
        <w:pStyle w:val="NormalWeb"/>
        <w:spacing w:line="360" w:lineRule="auto"/>
        <w:rPr>
          <w:sz w:val="27"/>
          <w:szCs w:val="27"/>
        </w:rPr>
      </w:pPr>
      <w:r>
        <w:t xml:space="preserve">[3] </w:t>
      </w:r>
      <w:proofErr w:type="spellStart"/>
      <w:r>
        <w:t>Silberschatz</w:t>
      </w:r>
      <w:proofErr w:type="spellEnd"/>
      <w:r>
        <w:t xml:space="preserve">, </w:t>
      </w:r>
      <w:proofErr w:type="spellStart"/>
      <w:r>
        <w:t>Korth</w:t>
      </w:r>
      <w:proofErr w:type="spellEnd"/>
      <w:r>
        <w:t xml:space="preserve"> and </w:t>
      </w:r>
      <w:proofErr w:type="spellStart"/>
      <w:r>
        <w:t>Sudharshan</w:t>
      </w:r>
      <w:proofErr w:type="spellEnd"/>
      <w:r>
        <w:t>,</w:t>
      </w:r>
      <w:r>
        <w:rPr>
          <w:rStyle w:val="apple-converted-space"/>
        </w:rPr>
        <w:t> </w:t>
      </w:r>
      <w:r>
        <w:rPr>
          <w:i/>
          <w:iCs/>
        </w:rPr>
        <w:t>Database System Concepts</w:t>
      </w:r>
      <w:r>
        <w:t>, 5th Edition, McGraw-Hill 2006.</w:t>
      </w:r>
    </w:p>
    <w:p w:rsidR="001A6C02" w:rsidRDefault="001A6C02" w:rsidP="00C0666B">
      <w:pPr>
        <w:pStyle w:val="Heading1"/>
        <w:shd w:val="clear" w:color="auto" w:fill="FFFFFF"/>
        <w:spacing w:before="0" w:after="0" w:line="360" w:lineRule="auto"/>
        <w:ind w:left="0"/>
        <w:rPr>
          <w:rFonts w:ascii="Times New Roman" w:hAnsi="Times New Roman"/>
          <w:b w:val="0"/>
          <w:bCs w:val="0"/>
          <w:color w:val="auto"/>
          <w:sz w:val="24"/>
          <w:szCs w:val="24"/>
        </w:rPr>
      </w:pPr>
      <w:r w:rsidRPr="006C28A8">
        <w:rPr>
          <w:rFonts w:ascii="Times New Roman" w:hAnsi="Times New Roman"/>
          <w:b w:val="0"/>
          <w:color w:val="auto"/>
          <w:sz w:val="24"/>
          <w:szCs w:val="24"/>
        </w:rPr>
        <w:t xml:space="preserve">[4] </w:t>
      </w:r>
      <w:r>
        <w:rPr>
          <w:rFonts w:ascii="Times New Roman" w:hAnsi="Times New Roman"/>
          <w:b w:val="0"/>
          <w:color w:val="auto"/>
          <w:sz w:val="24"/>
          <w:szCs w:val="24"/>
        </w:rPr>
        <w:t xml:space="preserve">Eric T Freeman, Elizabeth Freeman, Elizabeth Robson, </w:t>
      </w:r>
      <w:r w:rsidRPr="00212A37">
        <w:rPr>
          <w:rFonts w:ascii="Times New Roman" w:hAnsi="Times New Roman"/>
          <w:b w:val="0"/>
          <w:bCs w:val="0"/>
          <w:i/>
          <w:color w:val="auto"/>
          <w:sz w:val="24"/>
          <w:szCs w:val="24"/>
        </w:rPr>
        <w:t>Head First HTML with CSS &amp; XHTML</w:t>
      </w:r>
      <w:r>
        <w:rPr>
          <w:rFonts w:ascii="Times New Roman" w:hAnsi="Times New Roman"/>
          <w:b w:val="0"/>
          <w:bCs w:val="0"/>
          <w:i/>
          <w:color w:val="auto"/>
          <w:sz w:val="24"/>
          <w:szCs w:val="24"/>
        </w:rPr>
        <w:t>,</w:t>
      </w:r>
      <w:r>
        <w:rPr>
          <w:rFonts w:ascii="Times New Roman" w:hAnsi="Times New Roman"/>
          <w:b w:val="0"/>
          <w:bCs w:val="0"/>
          <w:color w:val="auto"/>
          <w:sz w:val="24"/>
          <w:szCs w:val="24"/>
        </w:rPr>
        <w:t xml:space="preserve"> </w:t>
      </w:r>
      <w:proofErr w:type="spellStart"/>
      <w:r>
        <w:rPr>
          <w:rFonts w:ascii="Times New Roman" w:hAnsi="Times New Roman"/>
          <w:b w:val="0"/>
          <w:bCs w:val="0"/>
          <w:color w:val="auto"/>
          <w:sz w:val="24"/>
          <w:szCs w:val="24"/>
        </w:rPr>
        <w:t>OReilly</w:t>
      </w:r>
      <w:proofErr w:type="spellEnd"/>
      <w:r>
        <w:rPr>
          <w:rFonts w:ascii="Times New Roman" w:hAnsi="Times New Roman"/>
          <w:b w:val="0"/>
          <w:bCs w:val="0"/>
          <w:color w:val="auto"/>
          <w:sz w:val="24"/>
          <w:szCs w:val="24"/>
        </w:rPr>
        <w:t>’</w:t>
      </w:r>
    </w:p>
    <w:p w:rsidR="001A6C02" w:rsidRDefault="001A6C02" w:rsidP="00C0666B">
      <w:pPr>
        <w:pStyle w:val="NormalWeb"/>
        <w:spacing w:line="360" w:lineRule="auto"/>
      </w:pPr>
      <w:r>
        <w:t xml:space="preserve">[5] </w:t>
      </w:r>
      <w:proofErr w:type="spellStart"/>
      <w:r>
        <w:t>C.J.Date</w:t>
      </w:r>
      <w:proofErr w:type="spellEnd"/>
      <w:r>
        <w:t xml:space="preserve">, </w:t>
      </w:r>
      <w:proofErr w:type="spellStart"/>
      <w:r>
        <w:t>A.Kannan</w:t>
      </w:r>
      <w:proofErr w:type="spellEnd"/>
      <w:r>
        <w:t xml:space="preserve">, </w:t>
      </w:r>
      <w:proofErr w:type="spellStart"/>
      <w:r>
        <w:t>S.Swamynatham</w:t>
      </w:r>
      <w:proofErr w:type="spellEnd"/>
      <w:r>
        <w:t>,</w:t>
      </w:r>
      <w:r>
        <w:rPr>
          <w:rStyle w:val="apple-converted-space"/>
        </w:rPr>
        <w:t> </w:t>
      </w:r>
      <w:r>
        <w:rPr>
          <w:i/>
          <w:iCs/>
        </w:rPr>
        <w:t>A Introduction to Database Systems</w:t>
      </w:r>
      <w:r>
        <w:t xml:space="preserve">, 8th edition, </w:t>
      </w:r>
    </w:p>
    <w:p w:rsidR="001A6C02" w:rsidRPr="00687F55" w:rsidRDefault="001A6C02" w:rsidP="00C0666B">
      <w:pPr>
        <w:pStyle w:val="NormalWeb"/>
        <w:spacing w:line="360" w:lineRule="auto"/>
      </w:pPr>
      <w:proofErr w:type="gramStart"/>
      <w:r>
        <w:t>Pearson Education, 2006.</w:t>
      </w:r>
      <w:proofErr w:type="gramEnd"/>
    </w:p>
    <w:p w:rsidR="001A6C02" w:rsidRPr="00212A37" w:rsidRDefault="001A6C02" w:rsidP="00C0666B">
      <w:pPr>
        <w:pStyle w:val="BodyText"/>
        <w:spacing w:line="360" w:lineRule="auto"/>
      </w:pPr>
      <w:r>
        <w:t xml:space="preserve">[6] </w:t>
      </w:r>
      <w:hyperlink r:id="rId61" w:history="1">
        <w:r w:rsidRPr="0024799D">
          <w:rPr>
            <w:rStyle w:val="Hyperlink"/>
          </w:rPr>
          <w:t>www.w3schools.com</w:t>
        </w:r>
      </w:hyperlink>
      <w:r>
        <w:t xml:space="preserve"> for online tutorials on PHP, HTML, CSS, </w:t>
      </w:r>
      <w:proofErr w:type="spellStart"/>
      <w:r>
        <w:t>MySQL</w:t>
      </w:r>
      <w:proofErr w:type="spellEnd"/>
      <w:r>
        <w:t>.</w:t>
      </w:r>
    </w:p>
    <w:p w:rsidR="00C32311" w:rsidRDefault="00C32311" w:rsidP="00C0666B">
      <w:pPr>
        <w:spacing w:after="240" w:line="360" w:lineRule="auto"/>
        <w:jc w:val="both"/>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C32311" w:rsidRDefault="00C32311" w:rsidP="00C0666B">
      <w:pPr>
        <w:autoSpaceDE w:val="0"/>
        <w:spacing w:line="360" w:lineRule="auto"/>
        <w:jc w:val="right"/>
        <w:rPr>
          <w:b/>
        </w:rPr>
      </w:pPr>
    </w:p>
    <w:p w:rsidR="000F4A9D" w:rsidRDefault="000F4A9D" w:rsidP="00C0666B">
      <w:pPr>
        <w:autoSpaceDE w:val="0"/>
        <w:spacing w:line="360" w:lineRule="auto"/>
        <w:jc w:val="right"/>
        <w:rPr>
          <w:b/>
        </w:rPr>
      </w:pPr>
    </w:p>
    <w:p w:rsidR="000F4A9D" w:rsidRDefault="000F4A9D" w:rsidP="00C0666B">
      <w:pPr>
        <w:autoSpaceDE w:val="0"/>
        <w:spacing w:line="360" w:lineRule="auto"/>
        <w:jc w:val="right"/>
        <w:rPr>
          <w:b/>
        </w:rPr>
      </w:pPr>
    </w:p>
    <w:p w:rsidR="000F4A9D" w:rsidRDefault="000F4A9D" w:rsidP="00C0666B">
      <w:pPr>
        <w:autoSpaceDE w:val="0"/>
        <w:spacing w:line="360" w:lineRule="auto"/>
        <w:jc w:val="right"/>
        <w:rPr>
          <w:b/>
        </w:rPr>
      </w:pPr>
    </w:p>
    <w:p w:rsidR="000F4A9D" w:rsidRDefault="000F4A9D" w:rsidP="00C0666B">
      <w:pPr>
        <w:autoSpaceDE w:val="0"/>
        <w:spacing w:line="360" w:lineRule="auto"/>
        <w:jc w:val="right"/>
        <w:rPr>
          <w:b/>
        </w:rPr>
      </w:pPr>
    </w:p>
    <w:p w:rsidR="000F4A9D" w:rsidRDefault="000F4A9D" w:rsidP="00C0666B">
      <w:pPr>
        <w:autoSpaceDE w:val="0"/>
        <w:spacing w:line="360" w:lineRule="auto"/>
        <w:jc w:val="right"/>
        <w:rPr>
          <w:b/>
        </w:rPr>
      </w:pPr>
    </w:p>
    <w:p w:rsidR="000F4A9D" w:rsidRDefault="000F4A9D" w:rsidP="00C0666B">
      <w:pPr>
        <w:autoSpaceDE w:val="0"/>
        <w:spacing w:line="360" w:lineRule="auto"/>
        <w:jc w:val="right"/>
        <w:rPr>
          <w:b/>
        </w:rPr>
      </w:pPr>
    </w:p>
    <w:p w:rsidR="000F4A9D" w:rsidRDefault="000F4A9D" w:rsidP="00C0666B">
      <w:pPr>
        <w:autoSpaceDE w:val="0"/>
        <w:spacing w:line="360" w:lineRule="auto"/>
        <w:jc w:val="right"/>
        <w:rPr>
          <w:b/>
        </w:rPr>
      </w:pPr>
    </w:p>
    <w:p w:rsidR="000F4A9D" w:rsidRDefault="000F4A9D" w:rsidP="00C0666B">
      <w:pPr>
        <w:autoSpaceDE w:val="0"/>
        <w:spacing w:line="360" w:lineRule="auto"/>
        <w:rPr>
          <w:b/>
        </w:rPr>
      </w:pPr>
    </w:p>
    <w:p w:rsidR="000F4A9D" w:rsidRDefault="000F4A9D" w:rsidP="00C0666B">
      <w:pPr>
        <w:autoSpaceDE w:val="0"/>
        <w:spacing w:line="360" w:lineRule="auto"/>
        <w:jc w:val="right"/>
        <w:rPr>
          <w:b/>
        </w:rPr>
      </w:pPr>
    </w:p>
    <w:p w:rsidR="006475AF" w:rsidRDefault="006475AF" w:rsidP="00C0666B">
      <w:pPr>
        <w:autoSpaceDE w:val="0"/>
        <w:spacing w:line="360" w:lineRule="auto"/>
        <w:jc w:val="right"/>
        <w:rPr>
          <w:b/>
        </w:rPr>
      </w:pPr>
    </w:p>
    <w:p w:rsidR="006475AF" w:rsidRDefault="006475AF" w:rsidP="00C0666B">
      <w:pPr>
        <w:autoSpaceDE w:val="0"/>
        <w:spacing w:line="360" w:lineRule="auto"/>
        <w:jc w:val="right"/>
        <w:rPr>
          <w:b/>
        </w:rPr>
      </w:pPr>
    </w:p>
    <w:p w:rsidR="006475AF" w:rsidRDefault="006475AF" w:rsidP="00C0666B">
      <w:pPr>
        <w:autoSpaceDE w:val="0"/>
        <w:spacing w:line="360" w:lineRule="auto"/>
        <w:jc w:val="right"/>
        <w:rPr>
          <w:b/>
        </w:rPr>
      </w:pPr>
    </w:p>
    <w:p w:rsidR="00C32311" w:rsidRDefault="00C32311" w:rsidP="00C0666B">
      <w:pPr>
        <w:autoSpaceDE w:val="0"/>
        <w:spacing w:line="360" w:lineRule="auto"/>
        <w:jc w:val="right"/>
        <w:sectPr w:rsidR="00C32311">
          <w:type w:val="continuous"/>
          <w:pgSz w:w="11906" w:h="16838"/>
          <w:pgMar w:top="1080" w:right="1080" w:bottom="1080" w:left="1440" w:header="720" w:footer="720" w:gutter="0"/>
          <w:cols w:space="720"/>
          <w:docGrid w:linePitch="240" w:charSpace="32768"/>
        </w:sectPr>
      </w:pPr>
      <w:r>
        <w:rPr>
          <w:b/>
        </w:rPr>
        <w:t>Appendix-A</w:t>
      </w:r>
    </w:p>
    <w:p w:rsidR="00C32311" w:rsidRDefault="00C32311" w:rsidP="00C0666B">
      <w:pPr>
        <w:spacing w:line="360" w:lineRule="auto"/>
      </w:pPr>
    </w:p>
    <w:p w:rsidR="00C32311" w:rsidRDefault="00C32311" w:rsidP="00C0666B">
      <w:pPr>
        <w:tabs>
          <w:tab w:val="left" w:pos="2940"/>
        </w:tabs>
        <w:spacing w:line="360" w:lineRule="auto"/>
        <w:jc w:val="center"/>
        <w:rPr>
          <w:sz w:val="20"/>
          <w:szCs w:val="20"/>
        </w:rPr>
      </w:pPr>
      <w:r>
        <w:rPr>
          <w:b/>
          <w:sz w:val="36"/>
          <w:szCs w:val="36"/>
        </w:rPr>
        <w:t xml:space="preserve">LIST OF ACRONYMS </w:t>
      </w:r>
    </w:p>
    <w:p w:rsidR="00C32311" w:rsidRDefault="00C32311" w:rsidP="00C0666B">
      <w:pPr>
        <w:tabs>
          <w:tab w:val="left" w:pos="3510"/>
        </w:tabs>
        <w:spacing w:line="360" w:lineRule="auto"/>
        <w:jc w:val="both"/>
      </w:pPr>
      <w:r>
        <w:rPr>
          <w:sz w:val="20"/>
          <w:szCs w:val="20"/>
        </w:rPr>
        <w:tab/>
      </w:r>
    </w:p>
    <w:p w:rsidR="00C32311" w:rsidRDefault="000F4A9D" w:rsidP="00C0666B">
      <w:pPr>
        <w:numPr>
          <w:ilvl w:val="0"/>
          <w:numId w:val="13"/>
        </w:numPr>
        <w:tabs>
          <w:tab w:val="left" w:pos="3510"/>
        </w:tabs>
        <w:suppressAutoHyphens w:val="0"/>
        <w:spacing w:line="360" w:lineRule="auto"/>
        <w:jc w:val="both"/>
      </w:pPr>
      <w:r>
        <w:t>F</w:t>
      </w:r>
      <w:r w:rsidR="00C32311">
        <w:t xml:space="preserve">MS: </w:t>
      </w:r>
      <w:r>
        <w:t>Faculty</w:t>
      </w:r>
      <w:r w:rsidR="00C32311">
        <w:t xml:space="preserve"> Management System</w:t>
      </w:r>
    </w:p>
    <w:p w:rsidR="00C32311" w:rsidRDefault="00C32311" w:rsidP="00C0666B">
      <w:pPr>
        <w:numPr>
          <w:ilvl w:val="0"/>
          <w:numId w:val="13"/>
        </w:numPr>
        <w:tabs>
          <w:tab w:val="left" w:pos="3510"/>
        </w:tabs>
        <w:suppressAutoHyphens w:val="0"/>
        <w:spacing w:line="360" w:lineRule="auto"/>
        <w:jc w:val="both"/>
      </w:pPr>
      <w:r>
        <w:t>SRS: Software Requirement Specifications</w:t>
      </w:r>
    </w:p>
    <w:p w:rsidR="00C32311" w:rsidRDefault="00C32311" w:rsidP="00C0666B">
      <w:pPr>
        <w:numPr>
          <w:ilvl w:val="0"/>
          <w:numId w:val="13"/>
        </w:numPr>
        <w:suppressAutoHyphens w:val="0"/>
        <w:spacing w:line="360" w:lineRule="auto"/>
        <w:jc w:val="both"/>
      </w:pPr>
      <w:r>
        <w:t>ER: Entity Relationship</w:t>
      </w:r>
    </w:p>
    <w:p w:rsidR="00C32311" w:rsidRDefault="00C32311" w:rsidP="00C0666B">
      <w:pPr>
        <w:numPr>
          <w:ilvl w:val="0"/>
          <w:numId w:val="13"/>
        </w:numPr>
        <w:tabs>
          <w:tab w:val="left" w:pos="3510"/>
        </w:tabs>
        <w:suppressAutoHyphens w:val="0"/>
        <w:spacing w:line="360" w:lineRule="auto"/>
        <w:jc w:val="both"/>
      </w:pPr>
      <w:r>
        <w:t>OS: Operating System</w:t>
      </w:r>
    </w:p>
    <w:p w:rsidR="00C32311" w:rsidRDefault="00C32311" w:rsidP="00C0666B">
      <w:pPr>
        <w:numPr>
          <w:ilvl w:val="0"/>
          <w:numId w:val="13"/>
        </w:numPr>
        <w:tabs>
          <w:tab w:val="left" w:pos="3510"/>
        </w:tabs>
        <w:suppressAutoHyphens w:val="0"/>
        <w:spacing w:line="360" w:lineRule="auto"/>
        <w:jc w:val="both"/>
      </w:pPr>
      <w:r>
        <w:t>RAM: Random Access Memory</w:t>
      </w:r>
    </w:p>
    <w:p w:rsidR="00C32311" w:rsidRDefault="00C32311" w:rsidP="00C0666B">
      <w:pPr>
        <w:numPr>
          <w:ilvl w:val="0"/>
          <w:numId w:val="13"/>
        </w:numPr>
        <w:suppressAutoHyphens w:val="0"/>
        <w:spacing w:line="360" w:lineRule="auto"/>
        <w:jc w:val="both"/>
      </w:pPr>
      <w:r>
        <w:t>SQL: Structured Query Language</w:t>
      </w:r>
    </w:p>
    <w:p w:rsidR="00C32311" w:rsidRDefault="00C32311" w:rsidP="00C0666B">
      <w:pPr>
        <w:numPr>
          <w:ilvl w:val="0"/>
          <w:numId w:val="13"/>
        </w:numPr>
        <w:tabs>
          <w:tab w:val="left" w:pos="3510"/>
        </w:tabs>
        <w:suppressAutoHyphens w:val="0"/>
        <w:spacing w:line="360" w:lineRule="auto"/>
        <w:jc w:val="both"/>
      </w:pPr>
      <w:r>
        <w:t>PHP: Hypertext Preprocessor(Personal Home Page)</w:t>
      </w:r>
    </w:p>
    <w:p w:rsidR="00C32311" w:rsidRDefault="00C32311" w:rsidP="00C0666B">
      <w:pPr>
        <w:numPr>
          <w:ilvl w:val="0"/>
          <w:numId w:val="13"/>
        </w:numPr>
        <w:tabs>
          <w:tab w:val="left" w:pos="3510"/>
        </w:tabs>
        <w:suppressAutoHyphens w:val="0"/>
        <w:spacing w:line="360" w:lineRule="auto"/>
        <w:jc w:val="both"/>
      </w:pPr>
      <w:r>
        <w:t>RDBMS: Relational Database management system</w:t>
      </w: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C32311" w:rsidRDefault="00C32311" w:rsidP="00C0666B">
      <w:pPr>
        <w:spacing w:line="360" w:lineRule="auto"/>
      </w:pPr>
    </w:p>
    <w:p w:rsidR="00615511" w:rsidRPr="00EC79EE" w:rsidRDefault="00615511" w:rsidP="00C0666B">
      <w:pPr>
        <w:spacing w:line="360" w:lineRule="auto"/>
        <w:jc w:val="right"/>
        <w:rPr>
          <w:b/>
        </w:rPr>
      </w:pPr>
      <w:r w:rsidRPr="00EC79EE">
        <w:rPr>
          <w:b/>
        </w:rPr>
        <w:t>Appendix-B</w:t>
      </w:r>
    </w:p>
    <w:p w:rsidR="00615511" w:rsidRPr="00411427" w:rsidRDefault="00615511" w:rsidP="00C0666B">
      <w:pPr>
        <w:spacing w:line="360" w:lineRule="auto"/>
        <w:jc w:val="center"/>
        <w:rPr>
          <w:b/>
          <w:sz w:val="36"/>
          <w:szCs w:val="36"/>
        </w:rPr>
      </w:pPr>
      <w:r w:rsidRPr="00411427">
        <w:rPr>
          <w:b/>
          <w:sz w:val="36"/>
          <w:szCs w:val="36"/>
        </w:rPr>
        <w:t>CODING</w:t>
      </w:r>
    </w:p>
    <w:p w:rsidR="00615511" w:rsidRDefault="00615511" w:rsidP="00C0666B">
      <w:pPr>
        <w:spacing w:line="360" w:lineRule="auto"/>
        <w:rPr>
          <w:b/>
          <w:sz w:val="32"/>
          <w:szCs w:val="32"/>
        </w:rPr>
      </w:pPr>
    </w:p>
    <w:p w:rsidR="00615511" w:rsidRDefault="00615511" w:rsidP="00C0666B">
      <w:pPr>
        <w:spacing w:line="360" w:lineRule="auto"/>
        <w:rPr>
          <w:b/>
          <w:sz w:val="28"/>
          <w:szCs w:val="28"/>
        </w:rPr>
      </w:pPr>
      <w:r>
        <w:rPr>
          <w:b/>
          <w:sz w:val="28"/>
          <w:szCs w:val="28"/>
        </w:rPr>
        <w:t>Coding For Login Page</w:t>
      </w:r>
    </w:p>
    <w:p w:rsidR="00615511" w:rsidRDefault="00615511" w:rsidP="00C0666B">
      <w:pPr>
        <w:suppressAutoHyphens w:val="0"/>
        <w:autoSpaceDE w:val="0"/>
        <w:autoSpaceDN w:val="0"/>
        <w:adjustRightInd w:val="0"/>
        <w:spacing w:line="360" w:lineRule="auto"/>
        <w:rPr>
          <w:rFonts w:ascii="Consolas" w:hAnsi="Consolas" w:cs="Consolas"/>
          <w:color w:val="0000FF"/>
          <w:kern w:val="0"/>
          <w:sz w:val="19"/>
          <w:szCs w:val="19"/>
          <w:lang w:val="en-IN" w:eastAsia="en-IN"/>
        </w:rPr>
      </w:pPr>
    </w:p>
    <w:p w:rsidR="00615511" w:rsidRDefault="00615511" w:rsidP="00C0666B">
      <w:pPr>
        <w:tabs>
          <w:tab w:val="left" w:pos="2865"/>
        </w:tabs>
        <w:spacing w:line="360" w:lineRule="auto"/>
      </w:pPr>
      <w:proofErr w:type="gramStart"/>
      <w:r>
        <w:t>&lt;!DOCTYPE</w:t>
      </w:r>
      <w:proofErr w:type="gramEnd"/>
      <w:r>
        <w:t xml:space="preserve"> html&gt;</w:t>
      </w:r>
    </w:p>
    <w:p w:rsidR="00615511" w:rsidRDefault="00615511" w:rsidP="00C0666B">
      <w:pPr>
        <w:tabs>
          <w:tab w:val="left" w:pos="2865"/>
        </w:tabs>
        <w:spacing w:line="360" w:lineRule="auto"/>
      </w:pPr>
      <w:r>
        <w:t>&lt;</w:t>
      </w:r>
      <w:proofErr w:type="gramStart"/>
      <w:r>
        <w:t>html</w:t>
      </w:r>
      <w:proofErr w:type="gramEnd"/>
      <w:r>
        <w:t>&gt;</w:t>
      </w:r>
    </w:p>
    <w:p w:rsidR="00615511" w:rsidRDefault="00615511" w:rsidP="00C0666B">
      <w:pPr>
        <w:tabs>
          <w:tab w:val="left" w:pos="2865"/>
        </w:tabs>
        <w:spacing w:line="360" w:lineRule="auto"/>
      </w:pPr>
      <w:r>
        <w:t xml:space="preserve">  &lt;</w:t>
      </w:r>
      <w:proofErr w:type="gramStart"/>
      <w:r>
        <w:t>head</w:t>
      </w:r>
      <w:proofErr w:type="gramEnd"/>
      <w:r>
        <w:t>&gt;</w:t>
      </w:r>
    </w:p>
    <w:p w:rsidR="00615511" w:rsidRDefault="00615511" w:rsidP="00C0666B">
      <w:pPr>
        <w:tabs>
          <w:tab w:val="left" w:pos="2865"/>
        </w:tabs>
        <w:spacing w:line="360" w:lineRule="auto"/>
      </w:pPr>
      <w:r>
        <w:t xml:space="preserve">    &lt;</w:t>
      </w:r>
      <w:proofErr w:type="gramStart"/>
      <w:r>
        <w:t>title&gt;</w:t>
      </w:r>
      <w:proofErr w:type="gramEnd"/>
      <w:r>
        <w:t>Admin Login&lt;/title&gt;</w:t>
      </w:r>
    </w:p>
    <w:p w:rsidR="00615511" w:rsidRDefault="00615511" w:rsidP="00C0666B">
      <w:pPr>
        <w:tabs>
          <w:tab w:val="left" w:pos="2865"/>
        </w:tabs>
        <w:spacing w:line="360" w:lineRule="auto"/>
      </w:pPr>
      <w:r>
        <w:t xml:space="preserve">    &lt;</w:t>
      </w:r>
      <w:proofErr w:type="gramStart"/>
      <w:r>
        <w:t>meta</w:t>
      </w:r>
      <w:proofErr w:type="gramEnd"/>
      <w:r>
        <w:t xml:space="preserve"> name="viewport" content="width=device-width, initial-scale=1.0"&gt;</w:t>
      </w:r>
    </w:p>
    <w:p w:rsidR="00615511" w:rsidRDefault="00615511" w:rsidP="00C0666B">
      <w:pPr>
        <w:tabs>
          <w:tab w:val="left" w:pos="2865"/>
        </w:tabs>
        <w:spacing w:line="360" w:lineRule="auto"/>
      </w:pPr>
      <w:r>
        <w:t xml:space="preserve">    &lt;</w:t>
      </w:r>
      <w:proofErr w:type="gramStart"/>
      <w:r>
        <w:t>meta</w:t>
      </w:r>
      <w:proofErr w:type="gramEnd"/>
      <w:r>
        <w:t xml:space="preserve"> </w:t>
      </w:r>
      <w:proofErr w:type="spellStart"/>
      <w:r>
        <w:t>charset</w:t>
      </w:r>
      <w:proofErr w:type="spellEnd"/>
      <w:r>
        <w:t>="utf-8"&gt;</w:t>
      </w:r>
    </w:p>
    <w:p w:rsidR="00615511" w:rsidRDefault="00615511" w:rsidP="00C0666B">
      <w:pPr>
        <w:tabs>
          <w:tab w:val="left" w:pos="2865"/>
        </w:tabs>
        <w:spacing w:line="360" w:lineRule="auto"/>
      </w:pPr>
      <w:r>
        <w:tab/>
        <w:t xml:space="preserve">&lt;link </w:t>
      </w:r>
      <w:proofErr w:type="spellStart"/>
      <w:r>
        <w:t>href</w:t>
      </w:r>
      <w:proofErr w:type="spellEnd"/>
      <w:r>
        <w:t xml:space="preserve">="event.css" </w:t>
      </w:r>
      <w:proofErr w:type="spellStart"/>
      <w:r>
        <w:t>rel</w:t>
      </w:r>
      <w:proofErr w:type="spellEnd"/>
      <w:r>
        <w:t>="</w:t>
      </w:r>
      <w:proofErr w:type="spellStart"/>
      <w:r>
        <w:t>stylesheet</w:t>
      </w:r>
      <w:proofErr w:type="spellEnd"/>
      <w:r>
        <w:t>" type="text/</w:t>
      </w:r>
      <w:proofErr w:type="spellStart"/>
      <w:r>
        <w:t>css</w:t>
      </w:r>
      <w:proofErr w:type="spellEnd"/>
      <w:r>
        <w:t>"&gt;</w:t>
      </w:r>
    </w:p>
    <w:p w:rsidR="00615511" w:rsidRDefault="00615511" w:rsidP="00C0666B">
      <w:pPr>
        <w:tabs>
          <w:tab w:val="left" w:pos="2865"/>
        </w:tabs>
        <w:spacing w:line="360" w:lineRule="auto"/>
      </w:pPr>
      <w:r>
        <w:t xml:space="preserve">  &lt;/head&gt;</w:t>
      </w:r>
    </w:p>
    <w:p w:rsidR="00615511" w:rsidRDefault="00615511" w:rsidP="00C0666B">
      <w:pPr>
        <w:tabs>
          <w:tab w:val="left" w:pos="2865"/>
        </w:tabs>
        <w:spacing w:line="360" w:lineRule="auto"/>
      </w:pPr>
      <w:r>
        <w:lastRenderedPageBreak/>
        <w:t>&lt;</w:t>
      </w:r>
      <w:proofErr w:type="gramStart"/>
      <w:r>
        <w:t>body</w:t>
      </w:r>
      <w:proofErr w:type="gramEnd"/>
      <w:r>
        <w:t>&gt;</w:t>
      </w:r>
    </w:p>
    <w:p w:rsidR="00615511" w:rsidRDefault="00615511" w:rsidP="00C0666B">
      <w:pPr>
        <w:tabs>
          <w:tab w:val="left" w:pos="2865"/>
        </w:tabs>
        <w:spacing w:line="360" w:lineRule="auto"/>
      </w:pPr>
      <w:r>
        <w:t>&lt;</w:t>
      </w:r>
      <w:proofErr w:type="spellStart"/>
      <w:proofErr w:type="gramStart"/>
      <w:r>
        <w:t>br</w:t>
      </w:r>
      <w:proofErr w:type="spellEnd"/>
      <w:proofErr w:type="gramEnd"/>
      <w:r>
        <w:t xml:space="preserve"> &gt;</w:t>
      </w:r>
    </w:p>
    <w:p w:rsidR="00615511" w:rsidRDefault="00615511" w:rsidP="00C0666B">
      <w:pPr>
        <w:tabs>
          <w:tab w:val="left" w:pos="2865"/>
        </w:tabs>
        <w:spacing w:line="360" w:lineRule="auto"/>
      </w:pPr>
      <w:r>
        <w:t>&lt;div align=center&gt;&lt;font color="FF0000"&gt;</w:t>
      </w:r>
    </w:p>
    <w:p w:rsidR="00615511" w:rsidRDefault="00615511" w:rsidP="00C0666B">
      <w:pPr>
        <w:tabs>
          <w:tab w:val="left" w:pos="2865"/>
        </w:tabs>
        <w:spacing w:line="360" w:lineRule="auto"/>
      </w:pPr>
      <w:proofErr w:type="gramStart"/>
      <w:r>
        <w:t>&lt;?</w:t>
      </w:r>
      <w:proofErr w:type="spellStart"/>
      <w:r>
        <w:t>php</w:t>
      </w:r>
      <w:proofErr w:type="spellEnd"/>
      <w:proofErr w:type="gramEnd"/>
    </w:p>
    <w:p w:rsidR="00615511" w:rsidRDefault="00615511" w:rsidP="00C0666B">
      <w:pPr>
        <w:tabs>
          <w:tab w:val="left" w:pos="2865"/>
        </w:tabs>
        <w:spacing w:line="360" w:lineRule="auto"/>
      </w:pPr>
      <w:r>
        <w:t xml:space="preserve"> </w:t>
      </w:r>
      <w:proofErr w:type="spellStart"/>
      <w:r>
        <w:t>session_</w:t>
      </w:r>
      <w:proofErr w:type="gramStart"/>
      <w:r>
        <w:t>start</w:t>
      </w:r>
      <w:proofErr w:type="spellEnd"/>
      <w:r>
        <w:t>(</w:t>
      </w:r>
      <w:proofErr w:type="gramEnd"/>
      <w:r>
        <w:t>);</w:t>
      </w:r>
    </w:p>
    <w:p w:rsidR="00615511" w:rsidRDefault="00615511" w:rsidP="00C0666B">
      <w:pPr>
        <w:tabs>
          <w:tab w:val="left" w:pos="2865"/>
        </w:tabs>
        <w:spacing w:line="360" w:lineRule="auto"/>
      </w:pPr>
      <w:r>
        <w:t>$host="</w:t>
      </w:r>
      <w:proofErr w:type="spellStart"/>
      <w:r>
        <w:t>localhost</w:t>
      </w:r>
      <w:proofErr w:type="spellEnd"/>
      <w:r>
        <w:t>"; // Host name</w:t>
      </w:r>
    </w:p>
    <w:p w:rsidR="00615511" w:rsidRDefault="00615511" w:rsidP="00C0666B">
      <w:pPr>
        <w:tabs>
          <w:tab w:val="left" w:pos="2865"/>
        </w:tabs>
        <w:spacing w:line="360" w:lineRule="auto"/>
      </w:pPr>
      <w:r>
        <w:t xml:space="preserve">$username="root"; // </w:t>
      </w:r>
      <w:proofErr w:type="spellStart"/>
      <w:r>
        <w:t>Mysql</w:t>
      </w:r>
      <w:proofErr w:type="spellEnd"/>
      <w:r>
        <w:t xml:space="preserve"> username</w:t>
      </w:r>
    </w:p>
    <w:p w:rsidR="00615511" w:rsidRDefault="00615511" w:rsidP="00C0666B">
      <w:pPr>
        <w:tabs>
          <w:tab w:val="left" w:pos="2865"/>
        </w:tabs>
        <w:spacing w:line="360" w:lineRule="auto"/>
      </w:pPr>
      <w:r>
        <w:t xml:space="preserve">$password=""; // </w:t>
      </w:r>
      <w:proofErr w:type="spellStart"/>
      <w:r>
        <w:t>Mysql</w:t>
      </w:r>
      <w:proofErr w:type="spellEnd"/>
      <w:r>
        <w:t xml:space="preserve"> password</w:t>
      </w:r>
    </w:p>
    <w:p w:rsidR="00615511" w:rsidRDefault="00615511" w:rsidP="00C0666B">
      <w:pPr>
        <w:tabs>
          <w:tab w:val="left" w:pos="2865"/>
        </w:tabs>
        <w:spacing w:line="360" w:lineRule="auto"/>
      </w:pPr>
      <w:r>
        <w:t>$</w:t>
      </w:r>
      <w:proofErr w:type="spellStart"/>
      <w:r>
        <w:t>db_name</w:t>
      </w:r>
      <w:proofErr w:type="spellEnd"/>
      <w:r>
        <w:t>="</w:t>
      </w:r>
      <w:proofErr w:type="spellStart"/>
      <w:r>
        <w:t>studentadmission</w:t>
      </w:r>
      <w:proofErr w:type="spellEnd"/>
      <w:r>
        <w:t>"; // Database name</w:t>
      </w:r>
    </w:p>
    <w:p w:rsidR="00615511" w:rsidRDefault="00615511" w:rsidP="00C0666B">
      <w:pPr>
        <w:tabs>
          <w:tab w:val="left" w:pos="2865"/>
        </w:tabs>
        <w:spacing w:line="360" w:lineRule="auto"/>
      </w:pPr>
      <w:r>
        <w:t>$</w:t>
      </w:r>
      <w:proofErr w:type="spellStart"/>
      <w:r>
        <w:t>tbl_name</w:t>
      </w:r>
      <w:proofErr w:type="spellEnd"/>
      <w:r>
        <w:t>="student"; // Table name</w:t>
      </w:r>
    </w:p>
    <w:p w:rsidR="00615511" w:rsidRDefault="00615511" w:rsidP="00C0666B">
      <w:pPr>
        <w:tabs>
          <w:tab w:val="left" w:pos="2865"/>
        </w:tabs>
        <w:spacing w:line="360" w:lineRule="auto"/>
      </w:pPr>
      <w:r>
        <w:t>$</w:t>
      </w:r>
      <w:proofErr w:type="spellStart"/>
      <w:r>
        <w:t>f_email_id</w:t>
      </w:r>
      <w:proofErr w:type="spellEnd"/>
      <w:r>
        <w:t>="";</w:t>
      </w:r>
    </w:p>
    <w:p w:rsidR="00615511" w:rsidRDefault="00615511" w:rsidP="00C0666B">
      <w:pPr>
        <w:tabs>
          <w:tab w:val="left" w:pos="2865"/>
        </w:tabs>
        <w:spacing w:line="360" w:lineRule="auto"/>
      </w:pPr>
      <w:r>
        <w:t>$</w:t>
      </w:r>
      <w:proofErr w:type="spellStart"/>
      <w:r>
        <w:t>f_mobile_number</w:t>
      </w:r>
      <w:proofErr w:type="spellEnd"/>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$con=</w:t>
      </w:r>
      <w:proofErr w:type="spellStart"/>
      <w:r>
        <w:t>mysqli_</w:t>
      </w:r>
      <w:proofErr w:type="gramStart"/>
      <w:r>
        <w:t>connect</w:t>
      </w:r>
      <w:proofErr w:type="spellEnd"/>
      <w:r>
        <w:t>(</w:t>
      </w:r>
      <w:proofErr w:type="gramEnd"/>
      <w:r>
        <w:t>"$host", "$username", "$password","$</w:t>
      </w:r>
      <w:proofErr w:type="spellStart"/>
      <w:r>
        <w:t>db_name</w:t>
      </w:r>
      <w:proofErr w:type="spellEnd"/>
      <w:r>
        <w:t>")or die("cannot connect");</w:t>
      </w:r>
    </w:p>
    <w:p w:rsidR="00615511" w:rsidRDefault="00615511" w:rsidP="00C0666B">
      <w:pPr>
        <w:tabs>
          <w:tab w:val="left" w:pos="2865"/>
        </w:tabs>
        <w:spacing w:line="360" w:lineRule="auto"/>
      </w:pPr>
      <w:proofErr w:type="gramStart"/>
      <w:r>
        <w:t>if</w:t>
      </w:r>
      <w:proofErr w:type="gramEnd"/>
      <w:r>
        <w:t xml:space="preserve"> (</w:t>
      </w:r>
      <w:proofErr w:type="spellStart"/>
      <w:r>
        <w:t>mysqli_connect_errno</w:t>
      </w:r>
      <w:proofErr w:type="spellEnd"/>
      <w:r>
        <w:t>())</w:t>
      </w: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proofErr w:type="gramStart"/>
      <w:r>
        <w:t>echo</w:t>
      </w:r>
      <w:proofErr w:type="gramEnd"/>
      <w:r>
        <w:t xml:space="preserve"> "Failed to connect to </w:t>
      </w:r>
      <w:proofErr w:type="spellStart"/>
      <w:r>
        <w:t>MySQL</w:t>
      </w:r>
      <w:proofErr w:type="spellEnd"/>
      <w:r>
        <w:t xml:space="preserve">: " . </w:t>
      </w:r>
      <w:proofErr w:type="spellStart"/>
      <w:r>
        <w:t>mysqli_connect_</w:t>
      </w:r>
      <w:proofErr w:type="gramStart"/>
      <w:r>
        <w:t>error</w:t>
      </w:r>
      <w:proofErr w:type="spellEnd"/>
      <w:r>
        <w:t>(</w:t>
      </w:r>
      <w:proofErr w:type="gramEnd"/>
      <w:r>
        <w:t>);</w:t>
      </w: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 xml:space="preserve">   $username=$_</w:t>
      </w:r>
      <w:proofErr w:type="gramStart"/>
      <w:r>
        <w:t>POST[</w:t>
      </w:r>
      <w:proofErr w:type="gramEnd"/>
      <w:r>
        <w:t>'</w:t>
      </w:r>
      <w:proofErr w:type="spellStart"/>
      <w:r>
        <w:t>admusername</w:t>
      </w:r>
      <w:proofErr w:type="spellEnd"/>
      <w:r>
        <w:t>'];</w:t>
      </w:r>
    </w:p>
    <w:p w:rsidR="00615511" w:rsidRDefault="00615511" w:rsidP="00C0666B">
      <w:pPr>
        <w:tabs>
          <w:tab w:val="left" w:pos="2865"/>
        </w:tabs>
        <w:spacing w:line="360" w:lineRule="auto"/>
      </w:pPr>
      <w:r>
        <w:t>$password=$_</w:t>
      </w:r>
      <w:proofErr w:type="gramStart"/>
      <w:r>
        <w:t>POST[</w:t>
      </w:r>
      <w:proofErr w:type="gramEnd"/>
      <w:r>
        <w:t>'</w:t>
      </w:r>
      <w:proofErr w:type="spellStart"/>
      <w:r>
        <w:t>admpassword</w:t>
      </w:r>
      <w:proofErr w:type="spellEnd"/>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proofErr w:type="gramStart"/>
      <w:r>
        <w:t>if(</w:t>
      </w:r>
      <w:proofErr w:type="gramEnd"/>
      <w:r>
        <w:t>$username=="admin" &amp;&amp; $password=="admin")</w:t>
      </w:r>
      <w:r>
        <w:tab/>
        <w:t>{ echo("Login successful &lt;</w:t>
      </w:r>
      <w:proofErr w:type="spellStart"/>
      <w:r>
        <w:t>br</w:t>
      </w:r>
      <w:proofErr w:type="spellEnd"/>
      <w:r>
        <w:t xml:space="preserve">&gt; Click &lt;a </w:t>
      </w:r>
      <w:proofErr w:type="spellStart"/>
      <w:r>
        <w:t>href</w:t>
      </w:r>
      <w:proofErr w:type="spellEnd"/>
      <w:r>
        <w:t>=\"/AC/student_form.html\"&gt;here&lt;/a&gt; for the admission forms.&lt;</w:t>
      </w:r>
      <w:proofErr w:type="spellStart"/>
      <w:r>
        <w:t>br</w:t>
      </w:r>
      <w:proofErr w:type="spellEnd"/>
      <w:r>
        <w:t xml:space="preserve">&gt; Click &lt;a </w:t>
      </w:r>
      <w:proofErr w:type="spellStart"/>
      <w:r>
        <w:t>href</w:t>
      </w:r>
      <w:proofErr w:type="spellEnd"/>
      <w:r>
        <w:t>=\"/AC/student_update.html\"&gt;here&lt;/a&gt; for the updating forms.&lt;</w:t>
      </w:r>
      <w:proofErr w:type="spellStart"/>
      <w:r>
        <w:t>br</w:t>
      </w:r>
      <w:proofErr w:type="spellEnd"/>
      <w:r>
        <w:t>&gt;   ");</w:t>
      </w:r>
    </w:p>
    <w:p w:rsidR="00615511" w:rsidRDefault="00615511" w:rsidP="00C0666B">
      <w:pPr>
        <w:tabs>
          <w:tab w:val="left" w:pos="2865"/>
        </w:tabs>
        <w:spacing w:line="360" w:lineRule="auto"/>
      </w:pPr>
      <w:r>
        <w:tab/>
        <w:t xml:space="preserve">  }</w:t>
      </w:r>
    </w:p>
    <w:p w:rsidR="00615511" w:rsidRDefault="00615511" w:rsidP="00C0666B">
      <w:pPr>
        <w:tabs>
          <w:tab w:val="left" w:pos="2865"/>
        </w:tabs>
        <w:spacing w:line="360" w:lineRule="auto"/>
      </w:pPr>
      <w:r>
        <w:tab/>
      </w:r>
      <w:proofErr w:type="gramStart"/>
      <w:r>
        <w:t>else</w:t>
      </w:r>
      <w:proofErr w:type="gramEnd"/>
      <w:r>
        <w:t xml:space="preserve"> {</w:t>
      </w:r>
    </w:p>
    <w:p w:rsidR="00615511" w:rsidRDefault="00615511" w:rsidP="00C0666B">
      <w:pPr>
        <w:tabs>
          <w:tab w:val="left" w:pos="2865"/>
        </w:tabs>
        <w:spacing w:line="360" w:lineRule="auto"/>
      </w:pPr>
      <w:r>
        <w:tab/>
      </w:r>
      <w:r>
        <w:tab/>
      </w:r>
      <w:r>
        <w:tab/>
      </w:r>
      <w:proofErr w:type="gramStart"/>
      <w:r>
        <w:t>echo</w:t>
      </w:r>
      <w:proofErr w:type="gramEnd"/>
      <w:r>
        <w:t xml:space="preserve"> "Username and Password not found! You will be redirected to home";</w:t>
      </w:r>
    </w:p>
    <w:p w:rsidR="00615511" w:rsidRDefault="00615511" w:rsidP="00C0666B">
      <w:pPr>
        <w:tabs>
          <w:tab w:val="left" w:pos="2865"/>
        </w:tabs>
        <w:spacing w:line="360" w:lineRule="auto"/>
      </w:pPr>
      <w:r>
        <w:t xml:space="preserve">   </w:t>
      </w:r>
      <w:proofErr w:type="gramStart"/>
      <w:r>
        <w:t>echo(</w:t>
      </w:r>
      <w:proofErr w:type="gramEnd"/>
      <w:r>
        <w:t xml:space="preserve">"Click &lt;a </w:t>
      </w:r>
      <w:proofErr w:type="spellStart"/>
      <w:r>
        <w:t>href</w:t>
      </w:r>
      <w:proofErr w:type="spellEnd"/>
      <w:r>
        <w:t>=\"/AC/home1.html\"&gt;here&lt;/a&gt; to go back.&lt;</w:t>
      </w:r>
      <w:proofErr w:type="spellStart"/>
      <w:r>
        <w:t>br</w:t>
      </w:r>
      <w:proofErr w:type="spellEnd"/>
      <w:r>
        <w:t>&gt;");</w:t>
      </w:r>
    </w:p>
    <w:p w:rsidR="00615511" w:rsidRDefault="00615511" w:rsidP="00C0666B">
      <w:pPr>
        <w:tabs>
          <w:tab w:val="left" w:pos="2865"/>
        </w:tabs>
        <w:spacing w:line="360" w:lineRule="auto"/>
      </w:pPr>
      <w:r>
        <w:tab/>
      </w:r>
      <w:r>
        <w:tab/>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p>
    <w:p w:rsidR="00615511" w:rsidRDefault="00615511" w:rsidP="00C0666B">
      <w:pPr>
        <w:tabs>
          <w:tab w:val="left" w:pos="2865"/>
        </w:tabs>
        <w:spacing w:line="360" w:lineRule="auto"/>
      </w:pPr>
      <w:r>
        <w:t>?&gt;</w:t>
      </w:r>
    </w:p>
    <w:p w:rsidR="00615511" w:rsidRDefault="00615511" w:rsidP="00C0666B">
      <w:pPr>
        <w:tabs>
          <w:tab w:val="left" w:pos="2865"/>
        </w:tabs>
        <w:spacing w:line="360" w:lineRule="auto"/>
      </w:pPr>
    </w:p>
    <w:p w:rsidR="00615511" w:rsidRDefault="00615511" w:rsidP="00C0666B">
      <w:pPr>
        <w:spacing w:line="360" w:lineRule="auto"/>
      </w:pPr>
      <w:r>
        <w:lastRenderedPageBreak/>
        <w:t>Here Username and Password are being verified by the query if they are not correct then a label is turned on stating “Invalid username and Password”.</w:t>
      </w:r>
    </w:p>
    <w:p w:rsidR="00615511" w:rsidRDefault="00615511" w:rsidP="00C0666B">
      <w:pPr>
        <w:spacing w:line="360" w:lineRule="auto"/>
      </w:pPr>
      <w:r>
        <w:t>If they are correct a session is generated by passing ID of that user to next profile page.</w:t>
      </w:r>
    </w:p>
    <w:p w:rsidR="00615511" w:rsidRDefault="00615511" w:rsidP="00C0666B">
      <w:pPr>
        <w:tabs>
          <w:tab w:val="left" w:pos="2865"/>
        </w:tabs>
        <w:spacing w:line="360" w:lineRule="auto"/>
      </w:pPr>
    </w:p>
    <w:p w:rsidR="00615511" w:rsidRDefault="00615511" w:rsidP="00C0666B">
      <w:pPr>
        <w:spacing w:line="360" w:lineRule="auto"/>
        <w:rPr>
          <w:b/>
          <w:sz w:val="28"/>
          <w:szCs w:val="28"/>
        </w:rPr>
      </w:pPr>
      <w:r>
        <w:rPr>
          <w:b/>
          <w:sz w:val="28"/>
          <w:szCs w:val="28"/>
        </w:rPr>
        <w:t>Coding For Insertion in Registration Page</w:t>
      </w:r>
    </w:p>
    <w:p w:rsidR="00615511" w:rsidRDefault="00615511" w:rsidP="00C0666B">
      <w:pPr>
        <w:spacing w:line="360" w:lineRule="auto"/>
        <w:rPr>
          <w:b/>
          <w:sz w:val="28"/>
          <w:szCs w:val="28"/>
        </w:rPr>
      </w:pPr>
    </w:p>
    <w:p w:rsidR="00615511" w:rsidRDefault="00615511" w:rsidP="00C0666B">
      <w:pPr>
        <w:tabs>
          <w:tab w:val="left" w:pos="2865"/>
        </w:tabs>
        <w:spacing w:line="360" w:lineRule="auto"/>
      </w:pPr>
      <w:proofErr w:type="gramStart"/>
      <w:r>
        <w:t>&lt;!DOCTYPE</w:t>
      </w:r>
      <w:proofErr w:type="gramEnd"/>
      <w:r>
        <w:t xml:space="preserve"> html&gt;</w:t>
      </w:r>
    </w:p>
    <w:p w:rsidR="00615511" w:rsidRDefault="00615511" w:rsidP="00C0666B">
      <w:pPr>
        <w:tabs>
          <w:tab w:val="left" w:pos="2865"/>
        </w:tabs>
        <w:spacing w:line="360" w:lineRule="auto"/>
      </w:pPr>
      <w:r>
        <w:t>&lt;</w:t>
      </w:r>
      <w:proofErr w:type="gramStart"/>
      <w:r>
        <w:t>html</w:t>
      </w:r>
      <w:proofErr w:type="gramEnd"/>
      <w:r>
        <w:t>&gt;</w:t>
      </w:r>
    </w:p>
    <w:p w:rsidR="00615511" w:rsidRDefault="00615511" w:rsidP="00C0666B">
      <w:pPr>
        <w:tabs>
          <w:tab w:val="left" w:pos="2865"/>
        </w:tabs>
        <w:spacing w:line="360" w:lineRule="auto"/>
      </w:pPr>
      <w:r>
        <w:t xml:space="preserve">  &lt;</w:t>
      </w:r>
      <w:proofErr w:type="gramStart"/>
      <w:r>
        <w:t>head</w:t>
      </w:r>
      <w:proofErr w:type="gramEnd"/>
      <w:r>
        <w:t>&gt;</w:t>
      </w:r>
    </w:p>
    <w:p w:rsidR="00615511" w:rsidRDefault="00615511" w:rsidP="00C0666B">
      <w:pPr>
        <w:tabs>
          <w:tab w:val="left" w:pos="2865"/>
        </w:tabs>
        <w:spacing w:line="360" w:lineRule="auto"/>
      </w:pPr>
      <w:r>
        <w:t xml:space="preserve">    &lt;</w:t>
      </w:r>
      <w:proofErr w:type="gramStart"/>
      <w:r>
        <w:t>title&gt;</w:t>
      </w:r>
      <w:proofErr w:type="gramEnd"/>
      <w:r>
        <w:t>Applicant Registration&lt;/title&gt;</w:t>
      </w:r>
    </w:p>
    <w:p w:rsidR="00615511" w:rsidRDefault="00615511" w:rsidP="00C0666B">
      <w:pPr>
        <w:tabs>
          <w:tab w:val="left" w:pos="2865"/>
        </w:tabs>
        <w:spacing w:line="360" w:lineRule="auto"/>
      </w:pPr>
      <w:r>
        <w:t xml:space="preserve">    &lt;</w:t>
      </w:r>
      <w:proofErr w:type="gramStart"/>
      <w:r>
        <w:t>meta</w:t>
      </w:r>
      <w:proofErr w:type="gramEnd"/>
      <w:r>
        <w:t xml:space="preserve"> name="viewport" content="width=device-width, initial-scale=1.0"&gt;</w:t>
      </w:r>
    </w:p>
    <w:p w:rsidR="00615511" w:rsidRDefault="00615511" w:rsidP="00C0666B">
      <w:pPr>
        <w:tabs>
          <w:tab w:val="left" w:pos="2865"/>
        </w:tabs>
        <w:spacing w:line="360" w:lineRule="auto"/>
      </w:pPr>
      <w:r>
        <w:t xml:space="preserve">    &lt;</w:t>
      </w:r>
      <w:proofErr w:type="gramStart"/>
      <w:r>
        <w:t>meta</w:t>
      </w:r>
      <w:proofErr w:type="gramEnd"/>
      <w:r>
        <w:t xml:space="preserve"> </w:t>
      </w:r>
      <w:proofErr w:type="spellStart"/>
      <w:r>
        <w:t>charset</w:t>
      </w:r>
      <w:proofErr w:type="spellEnd"/>
      <w:r>
        <w:t>="utf-8"&gt;</w:t>
      </w:r>
    </w:p>
    <w:p w:rsidR="00615511" w:rsidRDefault="00615511" w:rsidP="00C0666B">
      <w:pPr>
        <w:tabs>
          <w:tab w:val="left" w:pos="2865"/>
        </w:tabs>
        <w:spacing w:line="360" w:lineRule="auto"/>
      </w:pPr>
      <w:r>
        <w:tab/>
        <w:t xml:space="preserve">&lt;link </w:t>
      </w:r>
      <w:proofErr w:type="spellStart"/>
      <w:r>
        <w:t>href</w:t>
      </w:r>
      <w:proofErr w:type="spellEnd"/>
      <w:r>
        <w:t xml:space="preserve">="event.css" </w:t>
      </w:r>
      <w:proofErr w:type="spellStart"/>
      <w:r>
        <w:t>rel</w:t>
      </w:r>
      <w:proofErr w:type="spellEnd"/>
      <w:r>
        <w:t>="</w:t>
      </w:r>
      <w:proofErr w:type="spellStart"/>
      <w:r>
        <w:t>stylesheet</w:t>
      </w:r>
      <w:proofErr w:type="spellEnd"/>
      <w:r>
        <w:t>" type="text/</w:t>
      </w:r>
      <w:proofErr w:type="spellStart"/>
      <w:r>
        <w:t>css</w:t>
      </w:r>
      <w:proofErr w:type="spellEnd"/>
      <w:r>
        <w:t>"&gt;</w:t>
      </w:r>
    </w:p>
    <w:p w:rsidR="00615511" w:rsidRDefault="00615511" w:rsidP="00C0666B">
      <w:pPr>
        <w:tabs>
          <w:tab w:val="left" w:pos="2865"/>
        </w:tabs>
        <w:spacing w:line="360" w:lineRule="auto"/>
      </w:pPr>
      <w:r>
        <w:tab/>
        <w:t>&lt;</w:t>
      </w:r>
      <w:proofErr w:type="gramStart"/>
      <w:r>
        <w:t>style</w:t>
      </w:r>
      <w:proofErr w:type="gramEnd"/>
      <w:r>
        <w:t>&gt;</w:t>
      </w:r>
    </w:p>
    <w:p w:rsidR="00615511" w:rsidRDefault="00615511" w:rsidP="00C0666B">
      <w:pPr>
        <w:tabs>
          <w:tab w:val="left" w:pos="2865"/>
        </w:tabs>
        <w:spacing w:line="360" w:lineRule="auto"/>
      </w:pPr>
      <w:r>
        <w:tab/>
        <w:t>.error {color: #</w:t>
      </w:r>
      <w:proofErr w:type="gramStart"/>
      <w:r>
        <w:t>FF0000;</w:t>
      </w:r>
      <w:proofErr w:type="gramEnd"/>
      <w:r>
        <w:t>}</w:t>
      </w:r>
    </w:p>
    <w:p w:rsidR="00615511" w:rsidRDefault="00615511" w:rsidP="00C0666B">
      <w:pPr>
        <w:tabs>
          <w:tab w:val="left" w:pos="2865"/>
        </w:tabs>
        <w:spacing w:line="360" w:lineRule="auto"/>
      </w:pPr>
      <w:r>
        <w:tab/>
        <w:t>&lt;/style&gt;</w:t>
      </w:r>
    </w:p>
    <w:p w:rsidR="00615511" w:rsidRDefault="00615511" w:rsidP="00C0666B">
      <w:pPr>
        <w:tabs>
          <w:tab w:val="left" w:pos="2865"/>
        </w:tabs>
        <w:spacing w:line="360" w:lineRule="auto"/>
      </w:pPr>
      <w:r>
        <w:t xml:space="preserve">  &lt;/head&gt;</w:t>
      </w:r>
    </w:p>
    <w:p w:rsidR="00615511" w:rsidRDefault="00615511" w:rsidP="00C0666B">
      <w:pPr>
        <w:tabs>
          <w:tab w:val="left" w:pos="2865"/>
        </w:tabs>
        <w:spacing w:line="360" w:lineRule="auto"/>
      </w:pPr>
      <w:r>
        <w:t>&lt;</w:t>
      </w:r>
      <w:proofErr w:type="gramStart"/>
      <w:r>
        <w:t>body</w:t>
      </w:r>
      <w:proofErr w:type="gramEnd"/>
      <w:r>
        <w:t>&gt;</w:t>
      </w:r>
    </w:p>
    <w:p w:rsidR="00615511" w:rsidRDefault="00615511" w:rsidP="00C0666B">
      <w:pPr>
        <w:tabs>
          <w:tab w:val="left" w:pos="2865"/>
        </w:tabs>
        <w:spacing w:line="360" w:lineRule="auto"/>
      </w:pPr>
      <w:r>
        <w:t>&lt;</w:t>
      </w:r>
      <w:proofErr w:type="spellStart"/>
      <w:proofErr w:type="gramStart"/>
      <w:r>
        <w:t>br</w:t>
      </w:r>
      <w:proofErr w:type="spellEnd"/>
      <w:proofErr w:type="gramEnd"/>
      <w:r>
        <w:t>&gt;</w:t>
      </w:r>
    </w:p>
    <w:p w:rsidR="00615511" w:rsidRDefault="00615511" w:rsidP="00C0666B">
      <w:pPr>
        <w:tabs>
          <w:tab w:val="left" w:pos="2865"/>
        </w:tabs>
        <w:spacing w:line="360" w:lineRule="auto"/>
      </w:pPr>
      <w:r>
        <w:t>&lt;div align=center&gt;&lt;font color="FF0000"&gt;</w:t>
      </w:r>
    </w:p>
    <w:p w:rsidR="00615511" w:rsidRDefault="00615511" w:rsidP="00C0666B">
      <w:pPr>
        <w:tabs>
          <w:tab w:val="left" w:pos="2865"/>
        </w:tabs>
        <w:spacing w:line="360" w:lineRule="auto"/>
      </w:pPr>
      <w:proofErr w:type="gramStart"/>
      <w:r>
        <w:t>&lt;?</w:t>
      </w:r>
      <w:proofErr w:type="spellStart"/>
      <w:r>
        <w:t>php</w:t>
      </w:r>
      <w:proofErr w:type="spellEnd"/>
      <w:proofErr w:type="gramEnd"/>
    </w:p>
    <w:p w:rsidR="00615511" w:rsidRDefault="00615511" w:rsidP="00C0666B">
      <w:pPr>
        <w:tabs>
          <w:tab w:val="left" w:pos="2865"/>
        </w:tabs>
        <w:spacing w:line="360" w:lineRule="auto"/>
      </w:pPr>
    </w:p>
    <w:p w:rsidR="00615511" w:rsidRDefault="00615511" w:rsidP="00C0666B">
      <w:pPr>
        <w:tabs>
          <w:tab w:val="left" w:pos="2865"/>
        </w:tabs>
        <w:spacing w:line="360" w:lineRule="auto"/>
      </w:pPr>
      <w:r>
        <w:t>$host="</w:t>
      </w:r>
      <w:proofErr w:type="spellStart"/>
      <w:r>
        <w:t>localhost</w:t>
      </w:r>
      <w:proofErr w:type="spellEnd"/>
      <w:r>
        <w:t>"; // Host name</w:t>
      </w:r>
    </w:p>
    <w:p w:rsidR="00615511" w:rsidRDefault="00615511" w:rsidP="00C0666B">
      <w:pPr>
        <w:tabs>
          <w:tab w:val="left" w:pos="2865"/>
        </w:tabs>
        <w:spacing w:line="360" w:lineRule="auto"/>
      </w:pPr>
      <w:r>
        <w:t xml:space="preserve">$username="root"; // </w:t>
      </w:r>
      <w:proofErr w:type="spellStart"/>
      <w:r>
        <w:t>Mysql</w:t>
      </w:r>
      <w:proofErr w:type="spellEnd"/>
      <w:r>
        <w:t xml:space="preserve"> username</w:t>
      </w:r>
    </w:p>
    <w:p w:rsidR="00615511" w:rsidRDefault="00615511" w:rsidP="00C0666B">
      <w:pPr>
        <w:tabs>
          <w:tab w:val="left" w:pos="2865"/>
        </w:tabs>
        <w:spacing w:line="360" w:lineRule="auto"/>
      </w:pPr>
      <w:r>
        <w:t>$password="</w:t>
      </w:r>
      <w:proofErr w:type="spellStart"/>
      <w:r>
        <w:t>abc</w:t>
      </w:r>
      <w:proofErr w:type="spellEnd"/>
      <w:r>
        <w:t xml:space="preserve">"; // </w:t>
      </w:r>
      <w:proofErr w:type="spellStart"/>
      <w:r>
        <w:t>Mysql</w:t>
      </w:r>
      <w:proofErr w:type="spellEnd"/>
      <w:r>
        <w:t xml:space="preserve"> password</w:t>
      </w:r>
    </w:p>
    <w:p w:rsidR="00615511" w:rsidRDefault="00615511" w:rsidP="00C0666B">
      <w:pPr>
        <w:tabs>
          <w:tab w:val="left" w:pos="2865"/>
        </w:tabs>
        <w:spacing w:line="360" w:lineRule="auto"/>
      </w:pPr>
      <w:r>
        <w:t>$</w:t>
      </w:r>
      <w:proofErr w:type="spellStart"/>
      <w:r>
        <w:t>db_name</w:t>
      </w:r>
      <w:proofErr w:type="spellEnd"/>
      <w:r>
        <w:t>="</w:t>
      </w:r>
      <w:proofErr w:type="spellStart"/>
      <w:r>
        <w:t>studentadmission</w:t>
      </w:r>
      <w:proofErr w:type="spellEnd"/>
      <w:r>
        <w:t>"; // Database name</w:t>
      </w:r>
    </w:p>
    <w:p w:rsidR="00615511" w:rsidRDefault="00615511" w:rsidP="00C0666B">
      <w:pPr>
        <w:tabs>
          <w:tab w:val="left" w:pos="2865"/>
        </w:tabs>
        <w:spacing w:line="360" w:lineRule="auto"/>
      </w:pPr>
      <w:r>
        <w:t>$</w:t>
      </w:r>
      <w:proofErr w:type="spellStart"/>
      <w:r>
        <w:t>tbl_name</w:t>
      </w:r>
      <w:proofErr w:type="spellEnd"/>
      <w:r>
        <w:t>="student"; // Table name</w:t>
      </w:r>
    </w:p>
    <w:p w:rsidR="00615511" w:rsidRDefault="00615511" w:rsidP="00C0666B">
      <w:pPr>
        <w:tabs>
          <w:tab w:val="left" w:pos="2865"/>
        </w:tabs>
        <w:spacing w:line="360" w:lineRule="auto"/>
      </w:pPr>
      <w:r>
        <w:t>$</w:t>
      </w:r>
      <w:proofErr w:type="spellStart"/>
      <w:r>
        <w:t>f_email_id</w:t>
      </w:r>
      <w:proofErr w:type="spellEnd"/>
      <w:r>
        <w:t>="";</w:t>
      </w:r>
    </w:p>
    <w:p w:rsidR="00615511" w:rsidRDefault="00615511" w:rsidP="00C0666B">
      <w:pPr>
        <w:tabs>
          <w:tab w:val="left" w:pos="2865"/>
        </w:tabs>
        <w:spacing w:line="360" w:lineRule="auto"/>
      </w:pPr>
      <w:r>
        <w:t>$</w:t>
      </w:r>
      <w:proofErr w:type="spellStart"/>
      <w:r>
        <w:t>f_mobile_number</w:t>
      </w:r>
      <w:proofErr w:type="spellEnd"/>
      <w:r>
        <w:t>="";</w:t>
      </w:r>
    </w:p>
    <w:p w:rsidR="00615511" w:rsidRDefault="00615511" w:rsidP="00C0666B">
      <w:pPr>
        <w:tabs>
          <w:tab w:val="left" w:pos="2865"/>
        </w:tabs>
        <w:spacing w:line="360" w:lineRule="auto"/>
      </w:pPr>
      <w:r>
        <w:t>$con=</w:t>
      </w:r>
      <w:proofErr w:type="spellStart"/>
      <w:r>
        <w:t>mysqli_</w:t>
      </w:r>
      <w:proofErr w:type="gramStart"/>
      <w:r>
        <w:t>connect</w:t>
      </w:r>
      <w:proofErr w:type="spellEnd"/>
      <w:r>
        <w:t>(</w:t>
      </w:r>
      <w:proofErr w:type="gramEnd"/>
      <w:r>
        <w:t>"$host", "$username", "$password","$</w:t>
      </w:r>
      <w:proofErr w:type="spellStart"/>
      <w:r>
        <w:t>db_name</w:t>
      </w:r>
      <w:proofErr w:type="spellEnd"/>
      <w:r>
        <w:t>")or die("cannot connect");</w:t>
      </w:r>
    </w:p>
    <w:p w:rsidR="00615511" w:rsidRDefault="00615511" w:rsidP="00C0666B">
      <w:pPr>
        <w:tabs>
          <w:tab w:val="left" w:pos="2865"/>
        </w:tabs>
        <w:spacing w:line="360" w:lineRule="auto"/>
      </w:pPr>
      <w:proofErr w:type="gramStart"/>
      <w:r>
        <w:t>if</w:t>
      </w:r>
      <w:proofErr w:type="gramEnd"/>
      <w:r>
        <w:t xml:space="preserve"> (</w:t>
      </w:r>
      <w:proofErr w:type="spellStart"/>
      <w:r>
        <w:t>mysqli_connect_errno</w:t>
      </w:r>
      <w:proofErr w:type="spellEnd"/>
      <w:r>
        <w:t>())</w:t>
      </w: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proofErr w:type="gramStart"/>
      <w:r>
        <w:t>echo</w:t>
      </w:r>
      <w:proofErr w:type="gramEnd"/>
      <w:r>
        <w:t xml:space="preserve"> "Failed to connect to </w:t>
      </w:r>
      <w:proofErr w:type="spellStart"/>
      <w:r>
        <w:t>MySQL</w:t>
      </w:r>
      <w:proofErr w:type="spellEnd"/>
      <w:r>
        <w:t xml:space="preserve">: " . </w:t>
      </w:r>
      <w:proofErr w:type="spellStart"/>
      <w:r>
        <w:t>mysqli_connect_</w:t>
      </w:r>
      <w:proofErr w:type="gramStart"/>
      <w:r>
        <w:t>error</w:t>
      </w:r>
      <w:proofErr w:type="spellEnd"/>
      <w:r>
        <w:t>(</w:t>
      </w:r>
      <w:proofErr w:type="gramEnd"/>
      <w:r>
        <w:t>);</w:t>
      </w: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r>
        <w:t>$a1e=0;</w:t>
      </w:r>
    </w:p>
    <w:p w:rsidR="00615511" w:rsidRDefault="00615511" w:rsidP="00C0666B">
      <w:pPr>
        <w:tabs>
          <w:tab w:val="left" w:pos="2865"/>
        </w:tabs>
        <w:spacing w:line="360" w:lineRule="auto"/>
      </w:pPr>
      <w:proofErr w:type="gramStart"/>
      <w:r>
        <w:lastRenderedPageBreak/>
        <w:t>if</w:t>
      </w:r>
      <w:proofErr w:type="gramEnd"/>
      <w:r>
        <w:t xml:space="preserve"> ($_SERVER["REQUEST_METHOD"] == "POST")</w:t>
      </w: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 xml:space="preserve">  </w:t>
      </w:r>
      <w:proofErr w:type="gramStart"/>
      <w:r>
        <w:t>if</w:t>
      </w:r>
      <w:proofErr w:type="gramEnd"/>
      <w:r>
        <w:t xml:space="preserve"> (empty($_POST["</w:t>
      </w:r>
      <w:proofErr w:type="spellStart"/>
      <w:r>
        <w:t>Admission_no</w:t>
      </w:r>
      <w:proofErr w:type="spellEnd"/>
      <w:r>
        <w:t>"]))</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echo(</w:t>
      </w:r>
      <w:proofErr w:type="gramEnd"/>
      <w:r>
        <w:t>"Admission number is required.&lt;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w:t>
      </w:r>
      <w:proofErr w:type="spellStart"/>
      <w:r>
        <w:t>Admission_no</w:t>
      </w:r>
      <w:proofErr w:type="spellEnd"/>
      <w:r>
        <w:t xml:space="preserve"> = </w:t>
      </w:r>
      <w:proofErr w:type="spellStart"/>
      <w:r>
        <w:t>test_</w:t>
      </w:r>
      <w:proofErr w:type="gramStart"/>
      <w:r>
        <w:t>input</w:t>
      </w:r>
      <w:proofErr w:type="spellEnd"/>
      <w:r>
        <w:t>(</w:t>
      </w:r>
      <w:proofErr w:type="gramEnd"/>
      <w:r>
        <w:t>$_POST["</w:t>
      </w:r>
      <w:proofErr w:type="spellStart"/>
      <w:r>
        <w:t>Admission_no</w:t>
      </w:r>
      <w:proofErr w:type="spellEnd"/>
      <w:r>
        <w:t>"]);}</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 xml:space="preserve">  </w:t>
      </w:r>
      <w:proofErr w:type="gramStart"/>
      <w:r>
        <w:t>if</w:t>
      </w:r>
      <w:proofErr w:type="gramEnd"/>
      <w:r>
        <w:t xml:space="preserve"> (empty($_POST["</w:t>
      </w:r>
      <w:proofErr w:type="spellStart"/>
      <w:r>
        <w:t>First_name</w:t>
      </w:r>
      <w:proofErr w:type="spellEnd"/>
      <w:r>
        <w:t>"]))</w:t>
      </w:r>
    </w:p>
    <w:p w:rsidR="00615511" w:rsidRDefault="00615511" w:rsidP="00C0666B">
      <w:pPr>
        <w:tabs>
          <w:tab w:val="left" w:pos="2865"/>
        </w:tabs>
        <w:spacing w:line="360" w:lineRule="auto"/>
      </w:pPr>
      <w:r>
        <w:t xml:space="preserve">   </w:t>
      </w:r>
      <w:proofErr w:type="gramStart"/>
      <w:r>
        <w:t>{ echo</w:t>
      </w:r>
      <w:proofErr w:type="gramEnd"/>
      <w:r>
        <w:t>("First name is required.&lt;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w:t>
      </w:r>
      <w:proofErr w:type="spellStart"/>
      <w:r>
        <w:t>First_name</w:t>
      </w:r>
      <w:proofErr w:type="spellEnd"/>
      <w:r>
        <w:t xml:space="preserve">= </w:t>
      </w:r>
      <w:proofErr w:type="spellStart"/>
      <w:r>
        <w:t>test_</w:t>
      </w:r>
      <w:proofErr w:type="gramStart"/>
      <w:r>
        <w:t>input</w:t>
      </w:r>
      <w:proofErr w:type="spellEnd"/>
      <w:r>
        <w:t>(</w:t>
      </w:r>
      <w:proofErr w:type="gramEnd"/>
      <w:r>
        <w:t>$_POST["</w:t>
      </w:r>
      <w:proofErr w:type="spellStart"/>
      <w:r>
        <w:t>First_name</w:t>
      </w:r>
      <w:proofErr w:type="spellEnd"/>
      <w:r>
        <w:t>"]);}</w:t>
      </w:r>
    </w:p>
    <w:p w:rsidR="00615511" w:rsidRDefault="00615511" w:rsidP="00C0666B">
      <w:pPr>
        <w:tabs>
          <w:tab w:val="left" w:pos="2865"/>
        </w:tabs>
        <w:spacing w:line="360" w:lineRule="auto"/>
      </w:pPr>
      <w:r>
        <w:t xml:space="preserve">    </w:t>
      </w:r>
      <w:proofErr w:type="gramStart"/>
      <w:r>
        <w:t>if</w:t>
      </w:r>
      <w:proofErr w:type="gramEnd"/>
      <w:r>
        <w:t xml:space="preserve"> (!</w:t>
      </w:r>
      <w:proofErr w:type="spellStart"/>
      <w:r>
        <w:t>preg_match</w:t>
      </w:r>
      <w:proofErr w:type="spellEnd"/>
      <w:r>
        <w:t>("/^[a-</w:t>
      </w:r>
      <w:proofErr w:type="spellStart"/>
      <w:r>
        <w:t>zA</w:t>
      </w:r>
      <w:proofErr w:type="spellEnd"/>
      <w:r>
        <w:t>-Z ]*$/",$</w:t>
      </w:r>
      <w:proofErr w:type="spellStart"/>
      <w:r>
        <w:t>First_name</w:t>
      </w:r>
      <w:proofErr w:type="spellEnd"/>
      <w:r>
        <w:t>))</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echo</w:t>
      </w:r>
      <w:proofErr w:type="gramEnd"/>
      <w:r>
        <w:t xml:space="preserve"> ("Only letters and white space allowed.&lt;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spellStart"/>
      <w:r>
        <w:t>Middle_name</w:t>
      </w:r>
      <w:proofErr w:type="spellEnd"/>
      <w:r>
        <w:t xml:space="preserve">= </w:t>
      </w:r>
      <w:proofErr w:type="spellStart"/>
      <w:r>
        <w:t>test_</w:t>
      </w:r>
      <w:proofErr w:type="gramStart"/>
      <w:r>
        <w:t>input</w:t>
      </w:r>
      <w:proofErr w:type="spellEnd"/>
      <w:r>
        <w:t>(</w:t>
      </w:r>
      <w:proofErr w:type="gramEnd"/>
      <w:r>
        <w:t>$_POST["</w:t>
      </w:r>
      <w:proofErr w:type="spellStart"/>
      <w:r>
        <w:t>Middle_name</w:t>
      </w:r>
      <w:proofErr w:type="spellEnd"/>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 xml:space="preserve">    </w:t>
      </w:r>
      <w:proofErr w:type="gramStart"/>
      <w:r>
        <w:t>if</w:t>
      </w:r>
      <w:proofErr w:type="gramEnd"/>
      <w:r>
        <w:t xml:space="preserve"> (empty($_POST["</w:t>
      </w:r>
      <w:proofErr w:type="spellStart"/>
      <w:r>
        <w:t>Last_name</w:t>
      </w:r>
      <w:proofErr w:type="spellEnd"/>
      <w:r>
        <w:t>"]))</w:t>
      </w:r>
    </w:p>
    <w:p w:rsidR="00615511" w:rsidRDefault="00615511" w:rsidP="00C0666B">
      <w:pPr>
        <w:tabs>
          <w:tab w:val="left" w:pos="2865"/>
        </w:tabs>
        <w:spacing w:line="360" w:lineRule="auto"/>
      </w:pPr>
      <w:r>
        <w:t xml:space="preserve">   {</w:t>
      </w:r>
      <w:proofErr w:type="gramStart"/>
      <w:r>
        <w:t>echo</w:t>
      </w:r>
      <w:proofErr w:type="gramEnd"/>
      <w:r>
        <w:t xml:space="preserve"> "Last name is required.&lt;</w:t>
      </w:r>
      <w:proofErr w:type="spellStart"/>
      <w:r>
        <w:t>br</w:t>
      </w:r>
      <w:proofErr w:type="spellEnd"/>
      <w:r>
        <w:t>&gt;";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w:t>
      </w:r>
      <w:proofErr w:type="spellStart"/>
      <w:r>
        <w:t>Last_name</w:t>
      </w:r>
      <w:proofErr w:type="spellEnd"/>
      <w:r>
        <w:t xml:space="preserve">= </w:t>
      </w:r>
      <w:proofErr w:type="spellStart"/>
      <w:r>
        <w:t>test_</w:t>
      </w:r>
      <w:proofErr w:type="gramStart"/>
      <w:r>
        <w:t>input</w:t>
      </w:r>
      <w:proofErr w:type="spellEnd"/>
      <w:r>
        <w:t>(</w:t>
      </w:r>
      <w:proofErr w:type="gramEnd"/>
      <w:r>
        <w:t>$_POST["</w:t>
      </w:r>
      <w:proofErr w:type="spellStart"/>
      <w:r>
        <w:t>Last_name</w:t>
      </w:r>
      <w:proofErr w:type="spellEnd"/>
      <w:r>
        <w:t>"]);}</w:t>
      </w:r>
    </w:p>
    <w:p w:rsidR="00615511" w:rsidRDefault="00615511" w:rsidP="00C0666B">
      <w:pPr>
        <w:tabs>
          <w:tab w:val="left" w:pos="2865"/>
        </w:tabs>
        <w:spacing w:line="360" w:lineRule="auto"/>
      </w:pPr>
      <w:r>
        <w:t xml:space="preserve">    </w:t>
      </w:r>
      <w:proofErr w:type="gramStart"/>
      <w:r>
        <w:t>if</w:t>
      </w:r>
      <w:proofErr w:type="gramEnd"/>
      <w:r>
        <w:t xml:space="preserve"> (!</w:t>
      </w:r>
      <w:proofErr w:type="spellStart"/>
      <w:r>
        <w:t>preg_match</w:t>
      </w:r>
      <w:proofErr w:type="spellEnd"/>
      <w:r>
        <w:t>("/^[a-</w:t>
      </w:r>
      <w:proofErr w:type="spellStart"/>
      <w:r>
        <w:t>zA</w:t>
      </w:r>
      <w:proofErr w:type="spellEnd"/>
      <w:r>
        <w:t>-Z ]*$/",$</w:t>
      </w:r>
      <w:proofErr w:type="spellStart"/>
      <w:r>
        <w:t>Last_name</w:t>
      </w:r>
      <w:proofErr w:type="spellEnd"/>
      <w:r>
        <w:t>))</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echo</w:t>
      </w:r>
      <w:proofErr w:type="gramEnd"/>
      <w:r>
        <w:t xml:space="preserve"> "Only letters and white space allowed.&lt;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lastRenderedPageBreak/>
        <w:t xml:space="preserve">    </w:t>
      </w:r>
    </w:p>
    <w:p w:rsidR="00615511" w:rsidRDefault="00615511" w:rsidP="00C0666B">
      <w:pPr>
        <w:tabs>
          <w:tab w:val="left" w:pos="2865"/>
        </w:tabs>
        <w:spacing w:line="360" w:lineRule="auto"/>
      </w:pPr>
      <w:r>
        <w:t xml:space="preserve">    </w:t>
      </w:r>
      <w:proofErr w:type="gramStart"/>
      <w:r>
        <w:t>if</w:t>
      </w:r>
      <w:proofErr w:type="gramEnd"/>
      <w:r>
        <w:t xml:space="preserve"> (empty($_POST["Age"]))</w:t>
      </w:r>
    </w:p>
    <w:p w:rsidR="00615511" w:rsidRDefault="00615511" w:rsidP="00C0666B">
      <w:pPr>
        <w:tabs>
          <w:tab w:val="left" w:pos="2865"/>
        </w:tabs>
        <w:spacing w:line="360" w:lineRule="auto"/>
      </w:pPr>
      <w:r>
        <w:t xml:space="preserve">   {</w:t>
      </w:r>
      <w:proofErr w:type="gramStart"/>
      <w:r>
        <w:t>echo</w:t>
      </w:r>
      <w:proofErr w:type="gramEnd"/>
      <w:r>
        <w:t xml:space="preserve"> "Age is required.&lt;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else</w:t>
      </w:r>
      <w:proofErr w:type="gramEnd"/>
      <w:r>
        <w:t xml:space="preserve"> if (!(</w:t>
      </w:r>
      <w:proofErr w:type="spellStart"/>
      <w:r>
        <w:t>is_numeric</w:t>
      </w:r>
      <w:proofErr w:type="spellEnd"/>
      <w:r>
        <w:t>($_POST["Age"])))</w:t>
      </w:r>
    </w:p>
    <w:p w:rsidR="00615511" w:rsidRDefault="00615511" w:rsidP="00C0666B">
      <w:pPr>
        <w:tabs>
          <w:tab w:val="left" w:pos="2865"/>
        </w:tabs>
        <w:spacing w:line="360" w:lineRule="auto"/>
      </w:pPr>
      <w:r>
        <w:t xml:space="preserve">   </w:t>
      </w:r>
      <w:proofErr w:type="gramStart"/>
      <w:r>
        <w:t>{ echo</w:t>
      </w:r>
      <w:proofErr w:type="gramEnd"/>
      <w:r>
        <w:t xml:space="preserve"> " Enter a valid age.&lt;</w:t>
      </w:r>
      <w:proofErr w:type="spellStart"/>
      <w:r>
        <w:t>br</w:t>
      </w:r>
      <w:proofErr w:type="spellEnd"/>
      <w:r>
        <w:t>&gt;";</w:t>
      </w:r>
    </w:p>
    <w:p w:rsidR="00615511" w:rsidRDefault="00615511" w:rsidP="00C0666B">
      <w:pPr>
        <w:tabs>
          <w:tab w:val="left" w:pos="2865"/>
        </w:tabs>
        <w:spacing w:line="360" w:lineRule="auto"/>
      </w:pPr>
      <w:r>
        <w:t xml:space="preserve">     </w:t>
      </w:r>
      <w:proofErr w:type="gramStart"/>
      <w:r>
        <w:t>echo</w:t>
      </w:r>
      <w:proofErr w:type="gramEnd"/>
      <w:r>
        <w:t xml:space="preserve"> $Age;</w:t>
      </w:r>
    </w:p>
    <w:p w:rsidR="00615511" w:rsidRDefault="00615511" w:rsidP="00C0666B">
      <w:pPr>
        <w:tabs>
          <w:tab w:val="left" w:pos="2865"/>
        </w:tabs>
        <w:spacing w:line="360" w:lineRule="auto"/>
      </w:pPr>
      <w:r>
        <w:t xml:space="preserve">    $a1e=</w:t>
      </w:r>
      <w:proofErr w:type="gramStart"/>
      <w:r>
        <w:t>1;</w:t>
      </w:r>
      <w:proofErr w:type="gramEnd"/>
      <w:r>
        <w:t>}</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{$Age= </w:t>
      </w:r>
      <w:proofErr w:type="spellStart"/>
      <w:r>
        <w:t>test_</w:t>
      </w:r>
      <w:proofErr w:type="gramStart"/>
      <w:r>
        <w:t>input</w:t>
      </w:r>
      <w:proofErr w:type="spellEnd"/>
      <w:r>
        <w:t>(</w:t>
      </w:r>
      <w:proofErr w:type="gramEnd"/>
      <w:r>
        <w:t>$_POST["Age"]);}</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if</w:t>
      </w:r>
      <w:proofErr w:type="gramEnd"/>
      <w:r>
        <w:t xml:space="preserve"> (empty($_POST["DOB"]))</w:t>
      </w:r>
    </w:p>
    <w:p w:rsidR="00615511" w:rsidRDefault="00615511" w:rsidP="00C0666B">
      <w:pPr>
        <w:tabs>
          <w:tab w:val="left" w:pos="2865"/>
        </w:tabs>
        <w:spacing w:line="360" w:lineRule="auto"/>
      </w:pPr>
      <w:r>
        <w:t xml:space="preserve">   {</w:t>
      </w:r>
      <w:proofErr w:type="gramStart"/>
      <w:r>
        <w:t>echo</w:t>
      </w:r>
      <w:proofErr w:type="gramEnd"/>
      <w:r>
        <w:t xml:space="preserve"> "DOB is required.&lt;</w:t>
      </w:r>
      <w:proofErr w:type="spellStart"/>
      <w:r>
        <w:t>br</w:t>
      </w:r>
      <w:proofErr w:type="spellEnd"/>
      <w:r>
        <w:t>&gt;";</w:t>
      </w:r>
    </w:p>
    <w:p w:rsidR="00615511" w:rsidRDefault="00615511" w:rsidP="00C0666B">
      <w:pPr>
        <w:tabs>
          <w:tab w:val="left" w:pos="2865"/>
        </w:tabs>
        <w:spacing w:line="360" w:lineRule="auto"/>
      </w:pPr>
      <w:r>
        <w:t xml:space="preserve">    $a1e=</w:t>
      </w:r>
      <w:proofErr w:type="gramStart"/>
      <w:r>
        <w:t>1;</w:t>
      </w:r>
      <w:proofErr w:type="gramEnd"/>
      <w:r>
        <w:t>}</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{$DOB= </w:t>
      </w:r>
      <w:proofErr w:type="spellStart"/>
      <w:r>
        <w:t>test_</w:t>
      </w:r>
      <w:proofErr w:type="gramStart"/>
      <w:r>
        <w:t>input</w:t>
      </w:r>
      <w:proofErr w:type="spellEnd"/>
      <w:r>
        <w:t>(</w:t>
      </w:r>
      <w:proofErr w:type="gramEnd"/>
      <w:r>
        <w:t>$_POST["DOB"]);}</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spellStart"/>
      <w:r>
        <w:t>Mother_tongue</w:t>
      </w:r>
      <w:proofErr w:type="spellEnd"/>
      <w:r>
        <w:t>=$_</w:t>
      </w:r>
      <w:proofErr w:type="gramStart"/>
      <w:r>
        <w:t>POST[</w:t>
      </w:r>
      <w:proofErr w:type="gramEnd"/>
      <w:r>
        <w:t>"</w:t>
      </w:r>
      <w:proofErr w:type="spellStart"/>
      <w:r>
        <w:t>Mother_tongue</w:t>
      </w:r>
      <w:proofErr w:type="spellEnd"/>
      <w:r>
        <w:t>"];</w:t>
      </w:r>
    </w:p>
    <w:p w:rsidR="00615511" w:rsidRDefault="00615511" w:rsidP="00C0666B">
      <w:pPr>
        <w:tabs>
          <w:tab w:val="left" w:pos="2865"/>
        </w:tabs>
        <w:spacing w:line="360" w:lineRule="auto"/>
      </w:pPr>
      <w:r>
        <w:t xml:space="preserve">    </w:t>
      </w:r>
      <w:proofErr w:type="gramStart"/>
      <w:r>
        <w:t>if</w:t>
      </w:r>
      <w:proofErr w:type="gramEnd"/>
      <w:r>
        <w:t xml:space="preserve"> (empty($_POST["Gender"]))</w:t>
      </w:r>
    </w:p>
    <w:p w:rsidR="00615511" w:rsidRDefault="00615511" w:rsidP="00C0666B">
      <w:pPr>
        <w:tabs>
          <w:tab w:val="left" w:pos="2865"/>
        </w:tabs>
        <w:spacing w:line="360" w:lineRule="auto"/>
      </w:pPr>
      <w:r>
        <w:t xml:space="preserve">    {</w:t>
      </w:r>
      <w:proofErr w:type="gramStart"/>
      <w:r>
        <w:t>echo</w:t>
      </w:r>
      <w:proofErr w:type="gramEnd"/>
      <w:r>
        <w:t xml:space="preserve"> "Gender is required.&lt;</w:t>
      </w:r>
      <w:proofErr w:type="spellStart"/>
      <w:r>
        <w:t>br</w:t>
      </w:r>
      <w:proofErr w:type="spellEnd"/>
      <w:r>
        <w:t>&gt;";</w:t>
      </w:r>
    </w:p>
    <w:p w:rsidR="00615511" w:rsidRDefault="00615511" w:rsidP="00C0666B">
      <w:pPr>
        <w:tabs>
          <w:tab w:val="left" w:pos="2865"/>
        </w:tabs>
        <w:spacing w:line="360" w:lineRule="auto"/>
      </w:pPr>
      <w:r>
        <w:t xml:space="preserve">     $a1e=</w:t>
      </w:r>
      <w:proofErr w:type="gramStart"/>
      <w:r>
        <w:t>1;</w:t>
      </w:r>
      <w:proofErr w:type="gramEnd"/>
      <w:r>
        <w:t>}</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{$Gender = </w:t>
      </w:r>
      <w:proofErr w:type="spellStart"/>
      <w:r>
        <w:t>test_</w:t>
      </w:r>
      <w:proofErr w:type="gramStart"/>
      <w:r>
        <w:t>input</w:t>
      </w:r>
      <w:proofErr w:type="spellEnd"/>
      <w:r>
        <w:t>(</w:t>
      </w:r>
      <w:proofErr w:type="gramEnd"/>
      <w:r>
        <w:t>$_POST["Gender"]);}</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spellStart"/>
      <w:r>
        <w:t>Blood_group</w:t>
      </w:r>
      <w:proofErr w:type="spellEnd"/>
      <w:r>
        <w:t>=$_</w:t>
      </w:r>
      <w:proofErr w:type="gramStart"/>
      <w:r>
        <w:t>POST[</w:t>
      </w:r>
      <w:proofErr w:type="gramEnd"/>
      <w:r>
        <w:t>"</w:t>
      </w:r>
      <w:proofErr w:type="spellStart"/>
      <w:r>
        <w:t>Blood_group</w:t>
      </w:r>
      <w:proofErr w:type="spellEnd"/>
      <w:r>
        <w:t>"];</w:t>
      </w:r>
    </w:p>
    <w:p w:rsidR="00615511" w:rsidRDefault="00615511" w:rsidP="00C0666B">
      <w:pPr>
        <w:tabs>
          <w:tab w:val="left" w:pos="2865"/>
        </w:tabs>
        <w:spacing w:line="360" w:lineRule="auto"/>
      </w:pPr>
      <w:r>
        <w:t xml:space="preserve">    $Religion=$_</w:t>
      </w:r>
      <w:proofErr w:type="gramStart"/>
      <w:r>
        <w:t>POST[</w:t>
      </w:r>
      <w:proofErr w:type="gramEnd"/>
      <w:r>
        <w:t>"Religion"];</w:t>
      </w:r>
    </w:p>
    <w:p w:rsidR="00615511" w:rsidRDefault="00615511" w:rsidP="00C0666B">
      <w:pPr>
        <w:tabs>
          <w:tab w:val="left" w:pos="2865"/>
        </w:tabs>
        <w:spacing w:line="360" w:lineRule="auto"/>
      </w:pPr>
      <w:r>
        <w:t xml:space="preserve"> /*   $Nationality=$_</w:t>
      </w:r>
      <w:proofErr w:type="gramStart"/>
      <w:r>
        <w:t>POST[</w:t>
      </w:r>
      <w:proofErr w:type="gramEnd"/>
      <w:r>
        <w:t>"Nationality"]; */</w:t>
      </w:r>
    </w:p>
    <w:p w:rsidR="00615511" w:rsidRDefault="00615511" w:rsidP="00C0666B">
      <w:pPr>
        <w:tabs>
          <w:tab w:val="left" w:pos="2865"/>
        </w:tabs>
        <w:spacing w:line="360" w:lineRule="auto"/>
      </w:pPr>
      <w:r>
        <w:t xml:space="preserve">    $Category=$_</w:t>
      </w:r>
      <w:proofErr w:type="gramStart"/>
      <w:r>
        <w:t>POST[</w:t>
      </w:r>
      <w:proofErr w:type="gramEnd"/>
      <w:r>
        <w:t>"Category"];</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if</w:t>
      </w:r>
      <w:proofErr w:type="gramEnd"/>
      <w:r>
        <w:t xml:space="preserve"> (empty($_POST["Caste"]))</w:t>
      </w:r>
    </w:p>
    <w:p w:rsidR="00615511" w:rsidRDefault="00615511" w:rsidP="00C0666B">
      <w:pPr>
        <w:tabs>
          <w:tab w:val="left" w:pos="2865"/>
        </w:tabs>
        <w:spacing w:line="360" w:lineRule="auto"/>
      </w:pPr>
      <w:r>
        <w:t xml:space="preserve">   {</w:t>
      </w:r>
      <w:proofErr w:type="gramStart"/>
      <w:r>
        <w:t>echo</w:t>
      </w:r>
      <w:proofErr w:type="gramEnd"/>
      <w:r>
        <w:t xml:space="preserve"> "Caste is required&lt;</w:t>
      </w:r>
      <w:proofErr w:type="spellStart"/>
      <w:r>
        <w:t>br</w:t>
      </w:r>
      <w:proofErr w:type="spellEnd"/>
      <w:r>
        <w:t>&gt;";</w:t>
      </w:r>
    </w:p>
    <w:p w:rsidR="00615511" w:rsidRDefault="00615511" w:rsidP="00C0666B">
      <w:pPr>
        <w:tabs>
          <w:tab w:val="left" w:pos="2865"/>
        </w:tabs>
        <w:spacing w:line="360" w:lineRule="auto"/>
      </w:pPr>
      <w:r>
        <w:t xml:space="preserve">    $a1e=</w:t>
      </w:r>
      <w:proofErr w:type="gramStart"/>
      <w:r>
        <w:t>1;</w:t>
      </w:r>
      <w:proofErr w:type="gramEnd"/>
      <w:r>
        <w:t>}</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{$Caste= </w:t>
      </w:r>
      <w:proofErr w:type="spellStart"/>
      <w:r>
        <w:t>test_</w:t>
      </w:r>
      <w:proofErr w:type="gramStart"/>
      <w:r>
        <w:t>input</w:t>
      </w:r>
      <w:proofErr w:type="spellEnd"/>
      <w:r>
        <w:t>(</w:t>
      </w:r>
      <w:proofErr w:type="gramEnd"/>
      <w:r>
        <w:t>$_POST["Caste"]);}</w:t>
      </w:r>
    </w:p>
    <w:p w:rsidR="00615511" w:rsidRDefault="00615511" w:rsidP="00C0666B">
      <w:pPr>
        <w:tabs>
          <w:tab w:val="left" w:pos="2865"/>
        </w:tabs>
        <w:spacing w:line="360" w:lineRule="auto"/>
      </w:pPr>
      <w:r>
        <w:lastRenderedPageBreak/>
        <w:t xml:space="preserve">    </w:t>
      </w:r>
      <w:proofErr w:type="gramStart"/>
      <w:r>
        <w:t>if</w:t>
      </w:r>
      <w:proofErr w:type="gramEnd"/>
      <w:r>
        <w:t xml:space="preserve"> (!</w:t>
      </w:r>
      <w:proofErr w:type="spellStart"/>
      <w:r>
        <w:t>preg_match</w:t>
      </w:r>
      <w:proofErr w:type="spellEnd"/>
      <w:r>
        <w:t>("/^[a-</w:t>
      </w:r>
      <w:proofErr w:type="spellStart"/>
      <w:r>
        <w:t>zA</w:t>
      </w:r>
      <w:proofErr w:type="spellEnd"/>
      <w:r>
        <w:t>-Z ]*$/",$Caste))</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echo</w:t>
      </w:r>
      <w:proofErr w:type="gramEnd"/>
      <w:r>
        <w:t xml:space="preserve"> "Only letters and white space allowed";</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if</w:t>
      </w:r>
      <w:proofErr w:type="gramEnd"/>
      <w:r>
        <w:t xml:space="preserve"> (empty($_POST["10_markscard"]))</w:t>
      </w:r>
    </w:p>
    <w:p w:rsidR="00615511" w:rsidRDefault="00615511" w:rsidP="00C0666B">
      <w:pPr>
        <w:tabs>
          <w:tab w:val="left" w:pos="2865"/>
        </w:tabs>
        <w:spacing w:line="360" w:lineRule="auto"/>
      </w:pPr>
      <w:r>
        <w:t xml:space="preserve">    {</w:t>
      </w:r>
      <w:proofErr w:type="gramStart"/>
      <w:r>
        <w:t>echo</w:t>
      </w:r>
      <w:proofErr w:type="gramEnd"/>
      <w:r>
        <w:t xml:space="preserve"> "10th marks card is required&lt;</w:t>
      </w:r>
      <w:proofErr w:type="spellStart"/>
      <w:r>
        <w:t>br</w:t>
      </w:r>
      <w:proofErr w:type="spellEnd"/>
      <w:r>
        <w:t>&gt;";</w:t>
      </w:r>
    </w:p>
    <w:p w:rsidR="00615511" w:rsidRDefault="00615511" w:rsidP="00C0666B">
      <w:pPr>
        <w:tabs>
          <w:tab w:val="left" w:pos="2865"/>
        </w:tabs>
        <w:spacing w:line="360" w:lineRule="auto"/>
      </w:pPr>
      <w:r>
        <w:t xml:space="preserve">     $a1e=</w:t>
      </w:r>
      <w:proofErr w:type="gramStart"/>
      <w:r>
        <w:t>1;</w:t>
      </w:r>
      <w:proofErr w:type="gramEnd"/>
      <w:r>
        <w:t>}</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{$markscard10 = </w:t>
      </w:r>
      <w:proofErr w:type="spellStart"/>
      <w:r>
        <w:t>test_</w:t>
      </w:r>
      <w:proofErr w:type="gramStart"/>
      <w:r>
        <w:t>input</w:t>
      </w:r>
      <w:proofErr w:type="spellEnd"/>
      <w:r>
        <w:t>(</w:t>
      </w:r>
      <w:proofErr w:type="gramEnd"/>
      <w:r>
        <w:t>$_POST["10_markscard"]);}</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 xml:space="preserve">     </w:t>
      </w:r>
      <w:proofErr w:type="gramStart"/>
      <w:r>
        <w:t>if</w:t>
      </w:r>
      <w:proofErr w:type="gramEnd"/>
      <w:r>
        <w:t xml:space="preserve"> (empty($_POST["12_markscard"]))</w:t>
      </w:r>
    </w:p>
    <w:p w:rsidR="00615511" w:rsidRDefault="00615511" w:rsidP="00C0666B">
      <w:pPr>
        <w:tabs>
          <w:tab w:val="left" w:pos="2865"/>
        </w:tabs>
        <w:spacing w:line="360" w:lineRule="auto"/>
      </w:pPr>
      <w:r>
        <w:t xml:space="preserve">    {</w:t>
      </w:r>
      <w:proofErr w:type="gramStart"/>
      <w:r>
        <w:t>echo</w:t>
      </w:r>
      <w:proofErr w:type="gramEnd"/>
      <w:r>
        <w:t xml:space="preserve"> "12th marks card is required&lt;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{$markscard12 = </w:t>
      </w:r>
      <w:proofErr w:type="spellStart"/>
      <w:r>
        <w:t>test_</w:t>
      </w:r>
      <w:proofErr w:type="gramStart"/>
      <w:r>
        <w:t>input</w:t>
      </w:r>
      <w:proofErr w:type="spellEnd"/>
      <w:r>
        <w:t>(</w:t>
      </w:r>
      <w:proofErr w:type="gramEnd"/>
      <w:r>
        <w:t>$_POST["12_markscard"]);}</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if</w:t>
      </w:r>
      <w:proofErr w:type="gramEnd"/>
      <w:r>
        <w:t xml:space="preserve"> (empty($_POST["</w:t>
      </w:r>
      <w:proofErr w:type="spellStart"/>
      <w:r>
        <w:t>Diploma_markscard</w:t>
      </w:r>
      <w:proofErr w:type="spellEnd"/>
      <w:r>
        <w:t>"]))</w:t>
      </w:r>
    </w:p>
    <w:p w:rsidR="00615511" w:rsidRDefault="00615511" w:rsidP="00C0666B">
      <w:pPr>
        <w:tabs>
          <w:tab w:val="left" w:pos="2865"/>
        </w:tabs>
        <w:spacing w:line="360" w:lineRule="auto"/>
      </w:pPr>
      <w:r>
        <w:t xml:space="preserve">    {</w:t>
      </w:r>
      <w:proofErr w:type="gramStart"/>
      <w:r>
        <w:t>echo</w:t>
      </w:r>
      <w:proofErr w:type="gramEnd"/>
      <w:r>
        <w:t xml:space="preserve"> "12th marks card is required&lt;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w:t>
      </w:r>
      <w:proofErr w:type="spellStart"/>
      <w:r>
        <w:t>Diploma_markscard</w:t>
      </w:r>
      <w:proofErr w:type="spellEnd"/>
      <w:r>
        <w:t xml:space="preserve"> = </w:t>
      </w:r>
      <w:proofErr w:type="spellStart"/>
      <w:r>
        <w:t>test_</w:t>
      </w:r>
      <w:proofErr w:type="gramStart"/>
      <w:r>
        <w:t>input</w:t>
      </w:r>
      <w:proofErr w:type="spellEnd"/>
      <w:r>
        <w:t>(</w:t>
      </w:r>
      <w:proofErr w:type="gramEnd"/>
      <w:r>
        <w:t>$_POST["</w:t>
      </w:r>
      <w:proofErr w:type="spellStart"/>
      <w:r>
        <w:t>Diploma_markscard</w:t>
      </w:r>
      <w:proofErr w:type="spellEnd"/>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 xml:space="preserve">      </w:t>
      </w:r>
      <w:proofErr w:type="gramStart"/>
      <w:r>
        <w:t>if</w:t>
      </w:r>
      <w:proofErr w:type="gramEnd"/>
      <w:r>
        <w:t xml:space="preserve"> (empty($_POST["TC"]))</w:t>
      </w:r>
    </w:p>
    <w:p w:rsidR="00615511" w:rsidRDefault="00615511" w:rsidP="00C0666B">
      <w:pPr>
        <w:tabs>
          <w:tab w:val="left" w:pos="2865"/>
        </w:tabs>
        <w:spacing w:line="360" w:lineRule="auto"/>
      </w:pPr>
      <w:r>
        <w:t xml:space="preserve">    {</w:t>
      </w:r>
      <w:proofErr w:type="gramStart"/>
      <w:r>
        <w:t>echo</w:t>
      </w:r>
      <w:proofErr w:type="gramEnd"/>
      <w:r>
        <w:t xml:space="preserve"> "TC is required&lt;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{$TC = </w:t>
      </w:r>
      <w:proofErr w:type="spellStart"/>
      <w:r>
        <w:t>test_</w:t>
      </w:r>
      <w:proofErr w:type="gramStart"/>
      <w:r>
        <w:t>input</w:t>
      </w:r>
      <w:proofErr w:type="spellEnd"/>
      <w:r>
        <w:t>(</w:t>
      </w:r>
      <w:proofErr w:type="gramEnd"/>
      <w:r>
        <w:t>$_POST["TC"]);}</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if</w:t>
      </w:r>
      <w:proofErr w:type="gramEnd"/>
      <w:r>
        <w:t xml:space="preserve"> (empty($_POST["</w:t>
      </w:r>
      <w:proofErr w:type="spellStart"/>
      <w:r>
        <w:t>eligibility_VTU</w:t>
      </w:r>
      <w:proofErr w:type="spellEnd"/>
      <w:r>
        <w:t>"]))</w:t>
      </w:r>
    </w:p>
    <w:p w:rsidR="00615511" w:rsidRDefault="00615511" w:rsidP="00C0666B">
      <w:pPr>
        <w:tabs>
          <w:tab w:val="left" w:pos="2865"/>
        </w:tabs>
        <w:spacing w:line="360" w:lineRule="auto"/>
      </w:pPr>
      <w:r>
        <w:t xml:space="preserve">    {</w:t>
      </w:r>
      <w:proofErr w:type="gramStart"/>
      <w:r>
        <w:t>echo</w:t>
      </w:r>
      <w:proofErr w:type="gramEnd"/>
      <w:r>
        <w:t xml:space="preserve"> "VTU eligibility is required&lt;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lastRenderedPageBreak/>
        <w:t xml:space="preserve">     }</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w:t>
      </w:r>
      <w:proofErr w:type="spellStart"/>
      <w:r>
        <w:t>eligibility_VTU</w:t>
      </w:r>
      <w:proofErr w:type="spellEnd"/>
      <w:r>
        <w:t xml:space="preserve"> = </w:t>
      </w:r>
      <w:proofErr w:type="spellStart"/>
      <w:r>
        <w:t>test_</w:t>
      </w:r>
      <w:proofErr w:type="gramStart"/>
      <w:r>
        <w:t>input</w:t>
      </w:r>
      <w:proofErr w:type="spellEnd"/>
      <w:r>
        <w:t>(</w:t>
      </w:r>
      <w:proofErr w:type="gramEnd"/>
      <w:r>
        <w:t>$_POST["</w:t>
      </w:r>
      <w:proofErr w:type="spellStart"/>
      <w:r>
        <w:t>eligibility_VTU</w:t>
      </w:r>
      <w:proofErr w:type="spellEnd"/>
      <w:r>
        <w:t>"]);}</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if</w:t>
      </w:r>
      <w:proofErr w:type="gramEnd"/>
      <w:r>
        <w:t xml:space="preserve"> (empty($_POST["</w:t>
      </w:r>
      <w:proofErr w:type="spellStart"/>
      <w:r>
        <w:t>caste_certi</w:t>
      </w:r>
      <w:proofErr w:type="spellEnd"/>
      <w:r>
        <w:t>"]))</w:t>
      </w:r>
    </w:p>
    <w:p w:rsidR="00615511" w:rsidRDefault="00615511" w:rsidP="00C0666B">
      <w:pPr>
        <w:tabs>
          <w:tab w:val="left" w:pos="2865"/>
        </w:tabs>
        <w:spacing w:line="360" w:lineRule="auto"/>
      </w:pPr>
      <w:r>
        <w:t xml:space="preserve">    {</w:t>
      </w:r>
      <w:proofErr w:type="gramStart"/>
      <w:r>
        <w:t>echo</w:t>
      </w:r>
      <w:proofErr w:type="gramEnd"/>
      <w:r>
        <w:t xml:space="preserve"> "Required field caste certificate&lt;</w:t>
      </w:r>
      <w:proofErr w:type="spellStart"/>
      <w:r>
        <w:t>br</w:t>
      </w:r>
      <w:proofErr w:type="spellEnd"/>
      <w:r>
        <w:t>&gt;";</w:t>
      </w:r>
    </w:p>
    <w:p w:rsidR="00615511" w:rsidRDefault="00615511" w:rsidP="00C0666B">
      <w:pPr>
        <w:tabs>
          <w:tab w:val="left" w:pos="2865"/>
        </w:tabs>
        <w:spacing w:line="360" w:lineRule="auto"/>
      </w:pPr>
      <w:r>
        <w:t xml:space="preserve">     $a1e=</w:t>
      </w:r>
      <w:proofErr w:type="gramStart"/>
      <w:r>
        <w:t>1;</w:t>
      </w:r>
      <w:proofErr w:type="gramEnd"/>
      <w:r>
        <w:t>}</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w:t>
      </w:r>
      <w:proofErr w:type="spellStart"/>
      <w:r>
        <w:t>caste_certi</w:t>
      </w:r>
      <w:proofErr w:type="spellEnd"/>
      <w:r>
        <w:t xml:space="preserve"> = </w:t>
      </w:r>
      <w:proofErr w:type="spellStart"/>
      <w:r>
        <w:t>test_</w:t>
      </w:r>
      <w:proofErr w:type="gramStart"/>
      <w:r>
        <w:t>input</w:t>
      </w:r>
      <w:proofErr w:type="spellEnd"/>
      <w:r>
        <w:t>(</w:t>
      </w:r>
      <w:proofErr w:type="gramEnd"/>
      <w:r>
        <w:t>$_POST["</w:t>
      </w:r>
      <w:proofErr w:type="spellStart"/>
      <w:r>
        <w:t>caste_certi</w:t>
      </w:r>
      <w:proofErr w:type="spellEnd"/>
      <w:r>
        <w:t>"]);}</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if</w:t>
      </w:r>
      <w:proofErr w:type="gramEnd"/>
      <w:r>
        <w:t xml:space="preserve"> (empty($_POST["</w:t>
      </w:r>
      <w:proofErr w:type="spellStart"/>
      <w:r>
        <w:t>income_certi</w:t>
      </w:r>
      <w:proofErr w:type="spellEnd"/>
      <w:r>
        <w:t>"]))</w:t>
      </w:r>
    </w:p>
    <w:p w:rsidR="00615511" w:rsidRDefault="00615511" w:rsidP="00C0666B">
      <w:pPr>
        <w:tabs>
          <w:tab w:val="left" w:pos="2865"/>
        </w:tabs>
        <w:spacing w:line="360" w:lineRule="auto"/>
      </w:pPr>
      <w:r>
        <w:t xml:space="preserve">    {</w:t>
      </w:r>
      <w:proofErr w:type="gramStart"/>
      <w:r>
        <w:t>echo</w:t>
      </w:r>
      <w:proofErr w:type="gramEnd"/>
      <w:r>
        <w:t xml:space="preserve"> "Required field income certificate &lt;</w:t>
      </w:r>
      <w:proofErr w:type="spellStart"/>
      <w:r>
        <w:t>br</w:t>
      </w:r>
      <w:proofErr w:type="spellEnd"/>
      <w:r>
        <w:t>&gt;";}</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w:t>
      </w:r>
      <w:proofErr w:type="spellStart"/>
      <w:r>
        <w:t>income_certi</w:t>
      </w:r>
      <w:proofErr w:type="spellEnd"/>
      <w:r>
        <w:t xml:space="preserve"> = </w:t>
      </w:r>
      <w:proofErr w:type="spellStart"/>
      <w:r>
        <w:t>test_</w:t>
      </w:r>
      <w:proofErr w:type="gramStart"/>
      <w:r>
        <w:t>input</w:t>
      </w:r>
      <w:proofErr w:type="spellEnd"/>
      <w:r>
        <w:t>(</w:t>
      </w:r>
      <w:proofErr w:type="gramEnd"/>
      <w:r>
        <w:t>$_POST["</w:t>
      </w:r>
      <w:proofErr w:type="spellStart"/>
      <w:r>
        <w:t>income_certi</w:t>
      </w:r>
      <w:proofErr w:type="spellEnd"/>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 xml:space="preserve">       </w:t>
      </w:r>
      <w:proofErr w:type="gramStart"/>
      <w:r>
        <w:t>if</w:t>
      </w:r>
      <w:proofErr w:type="gramEnd"/>
      <w:r>
        <w:t xml:space="preserve"> (empty($_POST["photograph"]))</w:t>
      </w:r>
    </w:p>
    <w:p w:rsidR="00615511" w:rsidRDefault="00615511" w:rsidP="00C0666B">
      <w:pPr>
        <w:tabs>
          <w:tab w:val="left" w:pos="2865"/>
        </w:tabs>
        <w:spacing w:line="360" w:lineRule="auto"/>
      </w:pPr>
      <w:r>
        <w:t xml:space="preserve">    {</w:t>
      </w:r>
      <w:proofErr w:type="gramStart"/>
      <w:r>
        <w:t>echo</w:t>
      </w:r>
      <w:proofErr w:type="gramEnd"/>
      <w:r>
        <w:t xml:space="preserve"> "</w:t>
      </w:r>
      <w:proofErr w:type="spellStart"/>
      <w:r>
        <w:t>phtograph</w:t>
      </w:r>
      <w:proofErr w:type="spellEnd"/>
      <w:r>
        <w:t xml:space="preserve"> is required&lt;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else</w:t>
      </w:r>
      <w:proofErr w:type="gramEnd"/>
    </w:p>
    <w:p w:rsidR="00615511" w:rsidRDefault="00615511" w:rsidP="00C0666B">
      <w:pPr>
        <w:tabs>
          <w:tab w:val="left" w:pos="2865"/>
        </w:tabs>
        <w:spacing w:line="360" w:lineRule="auto"/>
      </w:pPr>
      <w:r>
        <w:t xml:space="preserve">    {$photograph = </w:t>
      </w:r>
      <w:proofErr w:type="spellStart"/>
      <w:r>
        <w:t>test_</w:t>
      </w:r>
      <w:proofErr w:type="gramStart"/>
      <w:r>
        <w:t>input</w:t>
      </w:r>
      <w:proofErr w:type="spellEnd"/>
      <w:r>
        <w:t>(</w:t>
      </w:r>
      <w:proofErr w:type="gramEnd"/>
      <w:r>
        <w:t>$_POST["photograph"]);}</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w:t>
      </w:r>
      <w:proofErr w:type="spellStart"/>
      <w:r>
        <w:t>extra_cirricular</w:t>
      </w:r>
      <w:proofErr w:type="spellEnd"/>
      <w:r>
        <w:t>=$_</w:t>
      </w:r>
      <w:proofErr w:type="gramStart"/>
      <w:r>
        <w:t>POST[</w:t>
      </w:r>
      <w:proofErr w:type="gramEnd"/>
      <w:r>
        <w:t>"</w:t>
      </w:r>
      <w:proofErr w:type="spellStart"/>
      <w:r>
        <w:t>extra_cirricular</w:t>
      </w:r>
      <w:proofErr w:type="spellEnd"/>
      <w:r>
        <w:t>"];</w:t>
      </w:r>
    </w:p>
    <w:p w:rsidR="00615511" w:rsidRDefault="00615511" w:rsidP="00C0666B">
      <w:pPr>
        <w:tabs>
          <w:tab w:val="left" w:pos="2865"/>
        </w:tabs>
        <w:spacing w:line="360" w:lineRule="auto"/>
      </w:pPr>
      <w:r>
        <w:t>$</w:t>
      </w:r>
      <w:proofErr w:type="spellStart"/>
      <w:r>
        <w:t>family_member</w:t>
      </w:r>
      <w:proofErr w:type="spellEnd"/>
      <w:r>
        <w:t>=$_</w:t>
      </w:r>
      <w:proofErr w:type="gramStart"/>
      <w:r>
        <w:t>POST[</w:t>
      </w:r>
      <w:proofErr w:type="gramEnd"/>
      <w:r>
        <w:t>"</w:t>
      </w:r>
      <w:proofErr w:type="spellStart"/>
      <w:r>
        <w:t>family_member</w:t>
      </w:r>
      <w:proofErr w:type="spellEnd"/>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w:t>
      </w:r>
      <w:proofErr w:type="spellStart"/>
      <w:r>
        <w:t>family_member_name</w:t>
      </w:r>
      <w:proofErr w:type="spellEnd"/>
      <w:r>
        <w:t>=$_</w:t>
      </w:r>
      <w:proofErr w:type="gramStart"/>
      <w:r>
        <w:t>POST[</w:t>
      </w:r>
      <w:proofErr w:type="gramEnd"/>
      <w:r>
        <w:t>"</w:t>
      </w:r>
      <w:proofErr w:type="spellStart"/>
      <w:r>
        <w:t>family_member_name</w:t>
      </w:r>
      <w:proofErr w:type="spellEnd"/>
      <w:r>
        <w:t>"];</w:t>
      </w:r>
    </w:p>
    <w:p w:rsidR="00615511" w:rsidRDefault="00615511" w:rsidP="00C0666B">
      <w:pPr>
        <w:tabs>
          <w:tab w:val="left" w:pos="2865"/>
        </w:tabs>
        <w:spacing w:line="360" w:lineRule="auto"/>
      </w:pPr>
      <w:proofErr w:type="gramStart"/>
      <w:r>
        <w:t>if</w:t>
      </w:r>
      <w:proofErr w:type="gramEnd"/>
      <w:r>
        <w:t xml:space="preserve"> (!</w:t>
      </w:r>
      <w:proofErr w:type="spellStart"/>
      <w:r>
        <w:t>preg_match</w:t>
      </w:r>
      <w:proofErr w:type="spellEnd"/>
      <w:r>
        <w:t>("/^[a-</w:t>
      </w:r>
      <w:proofErr w:type="spellStart"/>
      <w:r>
        <w:t>zA</w:t>
      </w:r>
      <w:proofErr w:type="spellEnd"/>
      <w:r>
        <w:t>-Z ]*$/",$</w:t>
      </w:r>
      <w:proofErr w:type="spellStart"/>
      <w:r>
        <w:t>family_member_name</w:t>
      </w:r>
      <w:proofErr w:type="spellEnd"/>
      <w:r>
        <w:t>))</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echo</w:t>
      </w:r>
      <w:proofErr w:type="gramEnd"/>
      <w:r>
        <w:t xml:space="preserve"> "Only letters and white space allowed&lt;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$program=$_</w:t>
      </w:r>
      <w:proofErr w:type="gramStart"/>
      <w:r>
        <w:t>POST[</w:t>
      </w:r>
      <w:proofErr w:type="gramEnd"/>
      <w:r>
        <w:t>"program"];</w:t>
      </w:r>
    </w:p>
    <w:p w:rsidR="00615511" w:rsidRDefault="00615511" w:rsidP="00C0666B">
      <w:pPr>
        <w:tabs>
          <w:tab w:val="left" w:pos="2865"/>
        </w:tabs>
        <w:spacing w:line="360" w:lineRule="auto"/>
      </w:pPr>
      <w:r>
        <w:t>$</w:t>
      </w:r>
      <w:proofErr w:type="spellStart"/>
      <w:r>
        <w:t>f_batch</w:t>
      </w:r>
      <w:proofErr w:type="spellEnd"/>
      <w:r>
        <w:t>=$_</w:t>
      </w:r>
      <w:proofErr w:type="gramStart"/>
      <w:r>
        <w:t>POST[</w:t>
      </w:r>
      <w:proofErr w:type="gramEnd"/>
      <w:r>
        <w:t>"</w:t>
      </w:r>
      <w:proofErr w:type="spellStart"/>
      <w:r>
        <w:t>f_batch</w:t>
      </w:r>
      <w:proofErr w:type="spellEnd"/>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lastRenderedPageBreak/>
        <w:t xml:space="preserve">  $</w:t>
      </w:r>
      <w:proofErr w:type="spellStart"/>
      <w:r>
        <w:t>f_mobile_number</w:t>
      </w:r>
      <w:proofErr w:type="spellEnd"/>
      <w:r>
        <w:t>=</w:t>
      </w:r>
      <w:proofErr w:type="spellStart"/>
      <w:r>
        <w:t>test_</w:t>
      </w:r>
      <w:proofErr w:type="gramStart"/>
      <w:r>
        <w:t>input</w:t>
      </w:r>
      <w:proofErr w:type="spellEnd"/>
      <w:r>
        <w:t>(</w:t>
      </w:r>
      <w:proofErr w:type="gramEnd"/>
      <w:r>
        <w:t>$_POST["</w:t>
      </w:r>
      <w:proofErr w:type="spellStart"/>
      <w:r>
        <w:t>f_mobile_number</w:t>
      </w:r>
      <w:proofErr w:type="spellEnd"/>
      <w:r>
        <w:t>"]);</w:t>
      </w:r>
    </w:p>
    <w:p w:rsidR="00615511" w:rsidRDefault="00615511" w:rsidP="00C0666B">
      <w:pPr>
        <w:tabs>
          <w:tab w:val="left" w:pos="2865"/>
        </w:tabs>
        <w:spacing w:line="360" w:lineRule="auto"/>
      </w:pPr>
      <w:r>
        <w:t>if( !(($</w:t>
      </w:r>
      <w:proofErr w:type="spellStart"/>
      <w:r>
        <w:t>f_mobile_number</w:t>
      </w:r>
      <w:proofErr w:type="spellEnd"/>
      <w:r>
        <w:t>=="") or !</w:t>
      </w:r>
      <w:proofErr w:type="spellStart"/>
      <w:r>
        <w:t>preg_match</w:t>
      </w:r>
      <w:proofErr w:type="spellEnd"/>
      <w:r>
        <w:t>("/^([1]-)?[0-9]{3}-[0-9]{3}-[0-9]{4}$/</w:t>
      </w:r>
      <w:proofErr w:type="spellStart"/>
      <w:r>
        <w:t>i</w:t>
      </w:r>
      <w:proofErr w:type="spellEnd"/>
      <w:r>
        <w:t>", $</w:t>
      </w:r>
      <w:proofErr w:type="spellStart"/>
      <w:r>
        <w:t>f_mobile_number</w:t>
      </w:r>
      <w:proofErr w:type="spellEnd"/>
      <w:r>
        <w:t>)) )</w:t>
      </w: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r>
        <w:t xml:space="preserve">    </w:t>
      </w:r>
      <w:proofErr w:type="gramStart"/>
      <w:r>
        <w:t>echo</w:t>
      </w:r>
      <w:proofErr w:type="gramEnd"/>
      <w:r>
        <w:t xml:space="preserve"> "Please enter a valid phone number&lt;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p>
    <w:p w:rsidR="00615511" w:rsidRDefault="00615511" w:rsidP="00C0666B">
      <w:pPr>
        <w:tabs>
          <w:tab w:val="left" w:pos="2865"/>
        </w:tabs>
        <w:spacing w:line="360" w:lineRule="auto"/>
      </w:pPr>
      <w:r>
        <w:t>$</w:t>
      </w:r>
      <w:proofErr w:type="spellStart"/>
      <w:r>
        <w:t>f_email_id</w:t>
      </w:r>
      <w:proofErr w:type="spellEnd"/>
      <w:r>
        <w:t>=$_</w:t>
      </w:r>
      <w:proofErr w:type="gramStart"/>
      <w:r>
        <w:t>POST[</w:t>
      </w:r>
      <w:proofErr w:type="gramEnd"/>
      <w:r>
        <w:t>"</w:t>
      </w:r>
      <w:proofErr w:type="spellStart"/>
      <w:r>
        <w:t>f_email_id</w:t>
      </w:r>
      <w:proofErr w:type="spellEnd"/>
      <w:r>
        <w:t>"];</w:t>
      </w:r>
    </w:p>
    <w:p w:rsidR="00615511" w:rsidRDefault="00615511" w:rsidP="00C0666B">
      <w:pPr>
        <w:tabs>
          <w:tab w:val="left" w:pos="2865"/>
        </w:tabs>
        <w:spacing w:line="360" w:lineRule="auto"/>
      </w:pPr>
      <w:r>
        <w:t>$</w:t>
      </w:r>
      <w:proofErr w:type="spellStart"/>
      <w:r>
        <w:t>f_email_id</w:t>
      </w:r>
      <w:proofErr w:type="spellEnd"/>
      <w:r>
        <w:t xml:space="preserve"> = </w:t>
      </w:r>
      <w:proofErr w:type="spellStart"/>
      <w:r>
        <w:t>test_</w:t>
      </w:r>
      <w:proofErr w:type="gramStart"/>
      <w:r>
        <w:t>input</w:t>
      </w:r>
      <w:proofErr w:type="spellEnd"/>
      <w:r>
        <w:t>(</w:t>
      </w:r>
      <w:proofErr w:type="gramEnd"/>
      <w:r>
        <w:t>$_POST["</w:t>
      </w:r>
      <w:proofErr w:type="spellStart"/>
      <w:r>
        <w:t>f_email_id</w:t>
      </w:r>
      <w:proofErr w:type="spellEnd"/>
      <w:r>
        <w:t>"]);</w:t>
      </w:r>
    </w:p>
    <w:p w:rsidR="00615511" w:rsidRDefault="00615511" w:rsidP="00C0666B">
      <w:pPr>
        <w:tabs>
          <w:tab w:val="left" w:pos="2865"/>
        </w:tabs>
        <w:spacing w:line="360" w:lineRule="auto"/>
      </w:pPr>
      <w:r>
        <w:t>if (!($</w:t>
      </w:r>
      <w:proofErr w:type="spellStart"/>
      <w:r>
        <w:t>f_email_id</w:t>
      </w:r>
      <w:proofErr w:type="spellEnd"/>
      <w:r>
        <w:t xml:space="preserve">=="" or </w:t>
      </w:r>
      <w:proofErr w:type="spellStart"/>
      <w:r>
        <w:t>preg_match</w:t>
      </w:r>
      <w:proofErr w:type="spellEnd"/>
      <w:r>
        <w:t>("/([\w\-]+\@[\w\-]+\.[\w\-]+)/",$</w:t>
      </w:r>
      <w:proofErr w:type="spellStart"/>
      <w:r>
        <w:t>f_email_id</w:t>
      </w:r>
      <w:proofErr w:type="spellEnd"/>
      <w:r>
        <w:t>)))</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r>
        <w:t xml:space="preserve">  </w:t>
      </w:r>
      <w:proofErr w:type="gramStart"/>
      <w:r>
        <w:t>echo</w:t>
      </w:r>
      <w:proofErr w:type="gramEnd"/>
      <w:r>
        <w:t xml:space="preserve"> "Invalid email format&lt;</w:t>
      </w:r>
      <w:proofErr w:type="spellStart"/>
      <w:r>
        <w:t>br</w:t>
      </w:r>
      <w:proofErr w:type="spellEnd"/>
      <w:r>
        <w:t>&gt;";</w:t>
      </w:r>
    </w:p>
    <w:p w:rsidR="00615511" w:rsidRDefault="00615511" w:rsidP="00C0666B">
      <w:pPr>
        <w:tabs>
          <w:tab w:val="left" w:pos="2865"/>
        </w:tabs>
        <w:spacing w:line="360" w:lineRule="auto"/>
      </w:pPr>
      <w:r>
        <w:t xml:space="preserve">   $a1e=1;</w:t>
      </w:r>
    </w:p>
    <w:p w:rsidR="00615511" w:rsidRDefault="00615511" w:rsidP="00C0666B">
      <w:pPr>
        <w:tabs>
          <w:tab w:val="left" w:pos="2865"/>
        </w:tabs>
        <w:spacing w:line="360" w:lineRule="auto"/>
      </w:pPr>
      <w:r>
        <w:t xml:space="preserve">  }</w:t>
      </w:r>
    </w:p>
    <w:p w:rsidR="00615511" w:rsidRDefault="00615511" w:rsidP="00C0666B">
      <w:pPr>
        <w:tabs>
          <w:tab w:val="left" w:pos="2865"/>
        </w:tabs>
        <w:spacing w:line="360" w:lineRule="auto"/>
      </w:pPr>
    </w:p>
    <w:p w:rsidR="00615511" w:rsidRDefault="00615511" w:rsidP="00C0666B">
      <w:pPr>
        <w:tabs>
          <w:tab w:val="left" w:pos="2865"/>
        </w:tabs>
        <w:spacing w:line="360" w:lineRule="auto"/>
      </w:pPr>
    </w:p>
    <w:p w:rsidR="00615511" w:rsidRDefault="00615511" w:rsidP="00C0666B">
      <w:pPr>
        <w:tabs>
          <w:tab w:val="left" w:pos="2865"/>
        </w:tabs>
        <w:spacing w:line="360" w:lineRule="auto"/>
      </w:pPr>
      <w:r>
        <w:t>$</w:t>
      </w:r>
      <w:proofErr w:type="spellStart"/>
      <w:r>
        <w:t>f_designation</w:t>
      </w:r>
      <w:proofErr w:type="spellEnd"/>
      <w:r>
        <w:t>=$_</w:t>
      </w:r>
      <w:proofErr w:type="gramStart"/>
      <w:r>
        <w:t>POST[</w:t>
      </w:r>
      <w:proofErr w:type="gramEnd"/>
      <w:r>
        <w:t>"</w:t>
      </w:r>
      <w:proofErr w:type="spellStart"/>
      <w:r>
        <w:t>f_designation</w:t>
      </w:r>
      <w:proofErr w:type="spellEnd"/>
      <w:r>
        <w:t>"];</w:t>
      </w:r>
    </w:p>
    <w:p w:rsidR="00615511" w:rsidRDefault="00615511" w:rsidP="00C0666B">
      <w:pPr>
        <w:tabs>
          <w:tab w:val="left" w:pos="2865"/>
        </w:tabs>
        <w:spacing w:line="360" w:lineRule="auto"/>
      </w:pPr>
      <w:r>
        <w:t>$</w:t>
      </w:r>
      <w:proofErr w:type="spellStart"/>
      <w:r>
        <w:t>f_org</w:t>
      </w:r>
      <w:proofErr w:type="spellEnd"/>
      <w:r>
        <w:t>=$_</w:t>
      </w:r>
      <w:proofErr w:type="gramStart"/>
      <w:r>
        <w:t>POST[</w:t>
      </w:r>
      <w:proofErr w:type="gramEnd"/>
      <w:r>
        <w:t>"</w:t>
      </w:r>
      <w:proofErr w:type="spellStart"/>
      <w:r>
        <w:t>f_org</w:t>
      </w:r>
      <w:proofErr w:type="spellEnd"/>
      <w:r>
        <w:t>"];</w:t>
      </w:r>
    </w:p>
    <w:p w:rsidR="00615511" w:rsidRDefault="00615511" w:rsidP="00C0666B">
      <w:pPr>
        <w:tabs>
          <w:tab w:val="left" w:pos="2865"/>
        </w:tabs>
        <w:spacing w:line="360" w:lineRule="auto"/>
      </w:pPr>
      <w:r>
        <w:t>$</w:t>
      </w:r>
      <w:proofErr w:type="spellStart"/>
      <w:r>
        <w:t>f_add_org</w:t>
      </w:r>
      <w:proofErr w:type="spellEnd"/>
      <w:r>
        <w:t>=$_</w:t>
      </w:r>
      <w:proofErr w:type="gramStart"/>
      <w:r>
        <w:t>POST[</w:t>
      </w:r>
      <w:proofErr w:type="gramEnd"/>
      <w:r>
        <w:t>"</w:t>
      </w:r>
      <w:proofErr w:type="spellStart"/>
      <w:r>
        <w:t>f_add_org</w:t>
      </w:r>
      <w:proofErr w:type="spellEnd"/>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proofErr w:type="gramStart"/>
      <w:r>
        <w:t>if(</w:t>
      </w:r>
      <w:proofErr w:type="gramEnd"/>
      <w:r>
        <w:t>$a1e==1)</w:t>
      </w:r>
    </w:p>
    <w:p w:rsidR="00615511" w:rsidRDefault="00615511" w:rsidP="00C0666B">
      <w:pPr>
        <w:tabs>
          <w:tab w:val="left" w:pos="2865"/>
        </w:tabs>
        <w:spacing w:line="360" w:lineRule="auto"/>
      </w:pPr>
      <w:r>
        <w:t xml:space="preserve">{       </w:t>
      </w:r>
      <w:proofErr w:type="gramStart"/>
      <w:r>
        <w:t>echo(</w:t>
      </w:r>
      <w:proofErr w:type="gramEnd"/>
      <w:r>
        <w:t xml:space="preserve">"Error in registration. Click &lt;a </w:t>
      </w:r>
      <w:proofErr w:type="spellStart"/>
      <w:r>
        <w:t>href</w:t>
      </w:r>
      <w:proofErr w:type="spellEnd"/>
      <w:r>
        <w:t>=\"/phase2/student_form.html\"&gt;here&lt;/a&gt; to go back</w:t>
      </w:r>
      <w:proofErr w:type="gramStart"/>
      <w:r>
        <w:t>.&lt;</w:t>
      </w:r>
      <w:proofErr w:type="spellStart"/>
      <w:proofErr w:type="gramEnd"/>
      <w:r>
        <w:t>br</w:t>
      </w:r>
      <w:proofErr w:type="spellEnd"/>
      <w:r>
        <w:t>&gt;");</w:t>
      </w:r>
    </w:p>
    <w:p w:rsidR="00615511" w:rsidRDefault="00615511" w:rsidP="00C0666B">
      <w:pPr>
        <w:tabs>
          <w:tab w:val="left" w:pos="2865"/>
        </w:tabs>
        <w:spacing w:line="360" w:lineRule="auto"/>
      </w:pPr>
      <w:r>
        <w:t xml:space="preserve">        </w:t>
      </w:r>
      <w:proofErr w:type="gramStart"/>
      <w:r>
        <w:t>die(</w:t>
      </w:r>
      <w:proofErr w:type="spellStart"/>
      <w:proofErr w:type="gramEnd"/>
      <w:r>
        <w:t>mysqli_error</w:t>
      </w:r>
      <w:proofErr w:type="spellEnd"/>
      <w:r>
        <w:t>($con));</w:t>
      </w: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w:t>
      </w:r>
      <w:proofErr w:type="spellStart"/>
      <w:r>
        <w:t>sql</w:t>
      </w:r>
      <w:proofErr w:type="spellEnd"/>
      <w:r>
        <w:t xml:space="preserve">="INSERT INTO student(Admission_no,First_name,Middle_name,Last_name,Age,DOB,Mother_tongue,Gender,Blood_group,Religion,Nationality,Category,Caste,10_markscard,12_markscard,Diploma_markscard,TC, </w:t>
      </w:r>
      <w:proofErr w:type="spellStart"/>
      <w:r>
        <w:t>eligibility_VTU</w:t>
      </w:r>
      <w:proofErr w:type="spellEnd"/>
      <w:r>
        <w:t xml:space="preserve">, </w:t>
      </w:r>
      <w:proofErr w:type="spellStart"/>
      <w:r>
        <w:t>caste_certi</w:t>
      </w:r>
      <w:proofErr w:type="spellEnd"/>
      <w:r>
        <w:t xml:space="preserve">, </w:t>
      </w:r>
      <w:proofErr w:type="spellStart"/>
      <w:r>
        <w:t>income_certi</w:t>
      </w:r>
      <w:proofErr w:type="spellEnd"/>
      <w:r>
        <w:t xml:space="preserve">, photograph, </w:t>
      </w:r>
      <w:proofErr w:type="spellStart"/>
      <w:r>
        <w:t>extra_cirricular</w:t>
      </w:r>
      <w:proofErr w:type="spellEnd"/>
      <w:r>
        <w:t xml:space="preserve">, </w:t>
      </w:r>
      <w:proofErr w:type="spellStart"/>
      <w:r>
        <w:t>family_member,family_member_name</w:t>
      </w:r>
      <w:proofErr w:type="spellEnd"/>
      <w:r>
        <w:t xml:space="preserve">, program, </w:t>
      </w:r>
      <w:proofErr w:type="spellStart"/>
      <w:r>
        <w:t>f_batch</w:t>
      </w:r>
      <w:proofErr w:type="spellEnd"/>
      <w:r>
        <w:t xml:space="preserve">, </w:t>
      </w:r>
      <w:proofErr w:type="spellStart"/>
      <w:r>
        <w:t>f_mobile_number,f_email_id</w:t>
      </w:r>
      <w:proofErr w:type="spellEnd"/>
      <w:r>
        <w:t xml:space="preserve">, </w:t>
      </w:r>
      <w:proofErr w:type="spellStart"/>
      <w:r>
        <w:t>f_designation</w:t>
      </w:r>
      <w:proofErr w:type="spellEnd"/>
      <w:r>
        <w:t xml:space="preserve">, </w:t>
      </w:r>
      <w:proofErr w:type="spellStart"/>
      <w:r>
        <w:t>f_org,f_add_org</w:t>
      </w:r>
      <w:proofErr w:type="spellEnd"/>
      <w:r>
        <w:t>)</w:t>
      </w:r>
    </w:p>
    <w:p w:rsidR="00615511" w:rsidRDefault="00615511" w:rsidP="00C0666B">
      <w:pPr>
        <w:tabs>
          <w:tab w:val="left" w:pos="2865"/>
        </w:tabs>
        <w:spacing w:line="360" w:lineRule="auto"/>
      </w:pPr>
      <w:r>
        <w:lastRenderedPageBreak/>
        <w:t>VALUES('$Admission_no','$First_name','$Middle_name','$Last_name','$Age','$DOB','$Mother_tongue','$Gender','$Blood_group','$Religion','$_POST[Nationality]','$Category','$Caste','$markscard10','$markscard12','$Diploma_markscard','$TC','$eligibility_VTU','$caste_certi','$income_certi','$photograph','$extra_cirricular','$family_member','$family_member_name','$program','$f_batch','$f_mobile_number','$f_email_id','$f_designation','$f_org','$f_add_org')";</w:t>
      </w:r>
    </w:p>
    <w:p w:rsidR="00615511" w:rsidRDefault="00615511" w:rsidP="00C0666B">
      <w:pPr>
        <w:tabs>
          <w:tab w:val="left" w:pos="2865"/>
        </w:tabs>
        <w:spacing w:line="360" w:lineRule="auto"/>
      </w:pPr>
      <w:r>
        <w:t>$result=</w:t>
      </w:r>
      <w:proofErr w:type="spellStart"/>
      <w:r>
        <w:t>mysqli_</w:t>
      </w:r>
      <w:proofErr w:type="gramStart"/>
      <w:r>
        <w:t>query</w:t>
      </w:r>
      <w:proofErr w:type="spellEnd"/>
      <w:r>
        <w:t>(</w:t>
      </w:r>
      <w:proofErr w:type="gramEnd"/>
      <w:r>
        <w:t>$</w:t>
      </w:r>
      <w:proofErr w:type="spellStart"/>
      <w:r>
        <w:t>con,$sql</w:t>
      </w:r>
      <w:proofErr w:type="spellEnd"/>
      <w:r>
        <w:t>);</w:t>
      </w:r>
    </w:p>
    <w:p w:rsidR="00615511" w:rsidRDefault="00615511" w:rsidP="00C0666B">
      <w:pPr>
        <w:tabs>
          <w:tab w:val="left" w:pos="2865"/>
        </w:tabs>
        <w:spacing w:line="360" w:lineRule="auto"/>
      </w:pPr>
      <w:proofErr w:type="gramStart"/>
      <w:r>
        <w:t>if</w:t>
      </w:r>
      <w:proofErr w:type="gramEnd"/>
      <w:r>
        <w:t xml:space="preserve"> (!($result)) {</w:t>
      </w:r>
    </w:p>
    <w:p w:rsidR="00615511" w:rsidRDefault="00615511" w:rsidP="00C0666B">
      <w:pPr>
        <w:tabs>
          <w:tab w:val="left" w:pos="2865"/>
        </w:tabs>
        <w:spacing w:line="360" w:lineRule="auto"/>
      </w:pPr>
      <w:r>
        <w:t xml:space="preserve">            </w:t>
      </w:r>
      <w:proofErr w:type="gramStart"/>
      <w:r>
        <w:t>echo(</w:t>
      </w:r>
      <w:proofErr w:type="gramEnd"/>
      <w:r>
        <w:t xml:space="preserve">"Error in registration. Click &lt;a </w:t>
      </w:r>
      <w:proofErr w:type="spellStart"/>
      <w:r>
        <w:t>href</w:t>
      </w:r>
      <w:proofErr w:type="spellEnd"/>
      <w:r>
        <w:t>=\"/AC/student_form.html\"&gt;here&lt;/a&gt; to go back</w:t>
      </w:r>
      <w:proofErr w:type="gramStart"/>
      <w:r>
        <w:t>.&lt;</w:t>
      </w:r>
      <w:proofErr w:type="spellStart"/>
      <w:proofErr w:type="gramEnd"/>
      <w:r>
        <w:t>br</w:t>
      </w:r>
      <w:proofErr w:type="spellEnd"/>
      <w:r>
        <w:t>&gt;");</w:t>
      </w: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proofErr w:type="gramStart"/>
      <w:r>
        <w:t>else{</w:t>
      </w:r>
      <w:proofErr w:type="gramEnd"/>
    </w:p>
    <w:p w:rsidR="00615511" w:rsidRDefault="00615511" w:rsidP="00C0666B">
      <w:pPr>
        <w:tabs>
          <w:tab w:val="left" w:pos="2865"/>
        </w:tabs>
        <w:spacing w:line="360" w:lineRule="auto"/>
      </w:pPr>
      <w:r>
        <w:t xml:space="preserve">            </w:t>
      </w:r>
      <w:proofErr w:type="gramStart"/>
      <w:r>
        <w:t>echo(</w:t>
      </w:r>
      <w:proofErr w:type="gramEnd"/>
      <w:r>
        <w:t xml:space="preserve">"Thank you for registering. Click &lt;a </w:t>
      </w:r>
      <w:proofErr w:type="spellStart"/>
      <w:r>
        <w:t>href</w:t>
      </w:r>
      <w:proofErr w:type="spellEnd"/>
      <w:r>
        <w:t>=\"/AC/contact1_form.php\"&gt;here&lt;/a&gt; to continue.");</w:t>
      </w: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r>
        <w:t xml:space="preserve"> </w:t>
      </w:r>
      <w:proofErr w:type="gramStart"/>
      <w:r>
        <w:t>function</w:t>
      </w:r>
      <w:proofErr w:type="gramEnd"/>
      <w:r>
        <w:t xml:space="preserve"> </w:t>
      </w:r>
      <w:proofErr w:type="spellStart"/>
      <w:r>
        <w:t>test_input</w:t>
      </w:r>
      <w:proofErr w:type="spellEnd"/>
      <w:r>
        <w:t>($data)</w:t>
      </w: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r>
        <w:t xml:space="preserve">  $data = </w:t>
      </w:r>
      <w:proofErr w:type="gramStart"/>
      <w:r>
        <w:t>trim(</w:t>
      </w:r>
      <w:proofErr w:type="gramEnd"/>
      <w:r>
        <w:t>$data);</w:t>
      </w:r>
    </w:p>
    <w:p w:rsidR="00615511" w:rsidRDefault="00615511" w:rsidP="00C0666B">
      <w:pPr>
        <w:tabs>
          <w:tab w:val="left" w:pos="2865"/>
        </w:tabs>
        <w:spacing w:line="360" w:lineRule="auto"/>
      </w:pPr>
      <w:r>
        <w:t xml:space="preserve">  $data = </w:t>
      </w:r>
      <w:proofErr w:type="spellStart"/>
      <w:proofErr w:type="gramStart"/>
      <w:r>
        <w:t>stripslashes</w:t>
      </w:r>
      <w:proofErr w:type="spellEnd"/>
      <w:r>
        <w:t>(</w:t>
      </w:r>
      <w:proofErr w:type="gramEnd"/>
      <w:r>
        <w:t>$data);</w:t>
      </w:r>
    </w:p>
    <w:p w:rsidR="00615511" w:rsidRDefault="00615511" w:rsidP="00C0666B">
      <w:pPr>
        <w:tabs>
          <w:tab w:val="left" w:pos="2865"/>
        </w:tabs>
        <w:spacing w:line="360" w:lineRule="auto"/>
      </w:pPr>
      <w:r>
        <w:t xml:space="preserve">  $data = </w:t>
      </w:r>
      <w:proofErr w:type="spellStart"/>
      <w:proofErr w:type="gramStart"/>
      <w:r>
        <w:t>htmlspecialchars</w:t>
      </w:r>
      <w:proofErr w:type="spellEnd"/>
      <w:r>
        <w:t>(</w:t>
      </w:r>
      <w:proofErr w:type="gramEnd"/>
      <w:r>
        <w:t>$data);</w:t>
      </w:r>
    </w:p>
    <w:p w:rsidR="00615511" w:rsidRDefault="00615511" w:rsidP="00C0666B">
      <w:pPr>
        <w:tabs>
          <w:tab w:val="left" w:pos="2865"/>
        </w:tabs>
        <w:spacing w:line="360" w:lineRule="auto"/>
      </w:pPr>
      <w:r>
        <w:t xml:space="preserve">  </w:t>
      </w:r>
      <w:proofErr w:type="gramStart"/>
      <w:r>
        <w:t>return</w:t>
      </w:r>
      <w:proofErr w:type="gramEnd"/>
      <w:r>
        <w:t xml:space="preserve"> $data;</w:t>
      </w:r>
    </w:p>
    <w:p w:rsidR="00615511" w:rsidRDefault="00615511" w:rsidP="00C0666B">
      <w:pPr>
        <w:tabs>
          <w:tab w:val="left" w:pos="2865"/>
        </w:tabs>
        <w:spacing w:line="360" w:lineRule="auto"/>
      </w:pPr>
      <w:r>
        <w:t>}</w:t>
      </w:r>
    </w:p>
    <w:p w:rsidR="00615511" w:rsidRDefault="00615511" w:rsidP="00C0666B">
      <w:pPr>
        <w:tabs>
          <w:tab w:val="left" w:pos="2865"/>
        </w:tabs>
        <w:spacing w:line="360" w:lineRule="auto"/>
      </w:pPr>
    </w:p>
    <w:p w:rsidR="00615511" w:rsidRDefault="00615511" w:rsidP="00C0666B">
      <w:pPr>
        <w:tabs>
          <w:tab w:val="left" w:pos="2865"/>
        </w:tabs>
        <w:spacing w:line="360" w:lineRule="auto"/>
      </w:pPr>
      <w:proofErr w:type="spellStart"/>
      <w:r>
        <w:t>mysqli_</w:t>
      </w:r>
      <w:proofErr w:type="gramStart"/>
      <w:r>
        <w:t>close</w:t>
      </w:r>
      <w:proofErr w:type="spellEnd"/>
      <w:r>
        <w:t>(</w:t>
      </w:r>
      <w:proofErr w:type="gramEnd"/>
      <w:r>
        <w:t>$con);</w:t>
      </w:r>
    </w:p>
    <w:p w:rsidR="00615511" w:rsidRDefault="00615511" w:rsidP="00C0666B">
      <w:pPr>
        <w:tabs>
          <w:tab w:val="left" w:pos="2865"/>
        </w:tabs>
        <w:spacing w:line="360" w:lineRule="auto"/>
      </w:pPr>
      <w:r>
        <w:t>?&gt;</w:t>
      </w:r>
    </w:p>
    <w:p w:rsidR="00615511" w:rsidRDefault="00615511" w:rsidP="00C0666B">
      <w:pPr>
        <w:tabs>
          <w:tab w:val="left" w:pos="2865"/>
        </w:tabs>
        <w:spacing w:line="360" w:lineRule="auto"/>
      </w:pPr>
      <w:r>
        <w:t>&lt;/font&gt;&lt;/div&gt;</w:t>
      </w:r>
    </w:p>
    <w:p w:rsidR="00615511" w:rsidRDefault="00615511" w:rsidP="00C0666B">
      <w:pPr>
        <w:tabs>
          <w:tab w:val="left" w:pos="2865"/>
        </w:tabs>
        <w:spacing w:line="360" w:lineRule="auto"/>
      </w:pPr>
      <w:r>
        <w:t>&lt;/body&gt;</w:t>
      </w:r>
    </w:p>
    <w:p w:rsidR="00615511" w:rsidRDefault="00615511" w:rsidP="00C0666B">
      <w:pPr>
        <w:tabs>
          <w:tab w:val="left" w:pos="2865"/>
        </w:tabs>
        <w:spacing w:line="360" w:lineRule="auto"/>
      </w:pPr>
      <w:r>
        <w:t>&lt;/html&gt;</w:t>
      </w:r>
    </w:p>
    <w:p w:rsidR="00615511" w:rsidRDefault="00615511" w:rsidP="00C0666B">
      <w:pPr>
        <w:tabs>
          <w:tab w:val="left" w:pos="2865"/>
        </w:tabs>
        <w:spacing w:line="360" w:lineRule="auto"/>
      </w:pPr>
    </w:p>
    <w:p w:rsidR="00615511" w:rsidRDefault="00615511" w:rsidP="00C0666B">
      <w:pPr>
        <w:tabs>
          <w:tab w:val="left" w:pos="2865"/>
        </w:tabs>
        <w:spacing w:line="360" w:lineRule="auto"/>
        <w:rPr>
          <w:b/>
          <w:sz w:val="28"/>
          <w:szCs w:val="28"/>
        </w:rPr>
      </w:pPr>
      <w:r w:rsidRPr="00877FD9">
        <w:rPr>
          <w:b/>
          <w:sz w:val="28"/>
          <w:szCs w:val="28"/>
        </w:rPr>
        <w:t>Code for report generation</w:t>
      </w:r>
    </w:p>
    <w:p w:rsidR="00615511" w:rsidRDefault="00615511" w:rsidP="00C0666B">
      <w:pPr>
        <w:tabs>
          <w:tab w:val="left" w:pos="2865"/>
        </w:tabs>
        <w:spacing w:line="360" w:lineRule="auto"/>
        <w:rPr>
          <w:b/>
          <w:sz w:val="28"/>
          <w:szCs w:val="28"/>
        </w:rPr>
      </w:pPr>
    </w:p>
    <w:p w:rsidR="00615511" w:rsidRPr="00877FD9" w:rsidRDefault="00615511" w:rsidP="00C0666B">
      <w:pPr>
        <w:tabs>
          <w:tab w:val="left" w:pos="2865"/>
        </w:tabs>
        <w:spacing w:line="360" w:lineRule="auto"/>
      </w:pPr>
      <w:proofErr w:type="gramStart"/>
      <w:r w:rsidRPr="00877FD9">
        <w:t>&lt;!DOCTYPE</w:t>
      </w:r>
      <w:proofErr w:type="gramEnd"/>
      <w:r w:rsidRPr="00877FD9">
        <w:t xml:space="preserve"> html&gt;</w:t>
      </w:r>
    </w:p>
    <w:p w:rsidR="00615511" w:rsidRPr="00877FD9" w:rsidRDefault="00615511" w:rsidP="00C0666B">
      <w:pPr>
        <w:tabs>
          <w:tab w:val="left" w:pos="2865"/>
        </w:tabs>
        <w:spacing w:line="360" w:lineRule="auto"/>
      </w:pPr>
      <w:r w:rsidRPr="00877FD9">
        <w:t>&lt;</w:t>
      </w:r>
      <w:proofErr w:type="gramStart"/>
      <w:r w:rsidRPr="00877FD9">
        <w:t>html</w:t>
      </w:r>
      <w:proofErr w:type="gramEnd"/>
      <w:r w:rsidRPr="00877FD9">
        <w:t>&gt;</w:t>
      </w:r>
    </w:p>
    <w:p w:rsidR="00615511" w:rsidRPr="00877FD9" w:rsidRDefault="00615511" w:rsidP="00C0666B">
      <w:pPr>
        <w:tabs>
          <w:tab w:val="left" w:pos="2865"/>
        </w:tabs>
        <w:spacing w:line="360" w:lineRule="auto"/>
      </w:pPr>
      <w:r w:rsidRPr="00877FD9">
        <w:t xml:space="preserve">  &lt;</w:t>
      </w:r>
      <w:proofErr w:type="gramStart"/>
      <w:r w:rsidRPr="00877FD9">
        <w:t>head</w:t>
      </w:r>
      <w:proofErr w:type="gramEnd"/>
      <w:r w:rsidRPr="00877FD9">
        <w:t>&gt;</w:t>
      </w:r>
    </w:p>
    <w:p w:rsidR="00615511" w:rsidRPr="00877FD9" w:rsidRDefault="00615511" w:rsidP="00C0666B">
      <w:pPr>
        <w:tabs>
          <w:tab w:val="left" w:pos="2865"/>
        </w:tabs>
        <w:spacing w:line="360" w:lineRule="auto"/>
      </w:pPr>
      <w:r w:rsidRPr="00877FD9">
        <w:t xml:space="preserve">    &lt;</w:t>
      </w:r>
      <w:proofErr w:type="gramStart"/>
      <w:r w:rsidRPr="00877FD9">
        <w:t>title&gt;</w:t>
      </w:r>
      <w:proofErr w:type="gramEnd"/>
      <w:r w:rsidRPr="00877FD9">
        <w:t>Applicant Registration&lt;/title&gt;</w:t>
      </w:r>
    </w:p>
    <w:p w:rsidR="00615511" w:rsidRPr="00877FD9" w:rsidRDefault="00615511" w:rsidP="00C0666B">
      <w:pPr>
        <w:tabs>
          <w:tab w:val="left" w:pos="2865"/>
        </w:tabs>
        <w:spacing w:line="360" w:lineRule="auto"/>
      </w:pPr>
      <w:r w:rsidRPr="00877FD9">
        <w:lastRenderedPageBreak/>
        <w:t xml:space="preserve">    &lt;</w:t>
      </w:r>
      <w:proofErr w:type="gramStart"/>
      <w:r w:rsidRPr="00877FD9">
        <w:t>meta</w:t>
      </w:r>
      <w:proofErr w:type="gramEnd"/>
      <w:r w:rsidRPr="00877FD9">
        <w:t xml:space="preserve"> name="viewport" content="width=device-width, initial-scale=1.0"&gt;</w:t>
      </w:r>
    </w:p>
    <w:p w:rsidR="00615511" w:rsidRPr="00877FD9" w:rsidRDefault="00615511" w:rsidP="00C0666B">
      <w:pPr>
        <w:tabs>
          <w:tab w:val="left" w:pos="2865"/>
        </w:tabs>
        <w:spacing w:line="360" w:lineRule="auto"/>
      </w:pPr>
      <w:r w:rsidRPr="00877FD9">
        <w:t xml:space="preserve">    &lt;</w:t>
      </w:r>
      <w:proofErr w:type="gramStart"/>
      <w:r w:rsidRPr="00877FD9">
        <w:t>meta</w:t>
      </w:r>
      <w:proofErr w:type="gramEnd"/>
      <w:r w:rsidRPr="00877FD9">
        <w:t xml:space="preserve"> </w:t>
      </w:r>
      <w:proofErr w:type="spellStart"/>
      <w:r w:rsidRPr="00877FD9">
        <w:t>charset</w:t>
      </w:r>
      <w:proofErr w:type="spellEnd"/>
      <w:r w:rsidRPr="00877FD9">
        <w:t>="utf-8"&gt;</w:t>
      </w:r>
    </w:p>
    <w:p w:rsidR="00615511" w:rsidRPr="00877FD9" w:rsidRDefault="00615511" w:rsidP="00C0666B">
      <w:pPr>
        <w:tabs>
          <w:tab w:val="left" w:pos="2865"/>
        </w:tabs>
        <w:spacing w:line="360" w:lineRule="auto"/>
      </w:pPr>
      <w:r w:rsidRPr="00877FD9">
        <w:tab/>
        <w:t xml:space="preserve">&lt;link </w:t>
      </w:r>
      <w:proofErr w:type="spellStart"/>
      <w:r w:rsidRPr="00877FD9">
        <w:t>href</w:t>
      </w:r>
      <w:proofErr w:type="spellEnd"/>
      <w:r w:rsidRPr="00877FD9">
        <w:t xml:space="preserve">="event.css" </w:t>
      </w:r>
      <w:proofErr w:type="spellStart"/>
      <w:r w:rsidRPr="00877FD9">
        <w:t>rel</w:t>
      </w:r>
      <w:proofErr w:type="spellEnd"/>
      <w:r w:rsidRPr="00877FD9">
        <w:t>="</w:t>
      </w:r>
      <w:proofErr w:type="spellStart"/>
      <w:r w:rsidRPr="00877FD9">
        <w:t>stylesheet</w:t>
      </w:r>
      <w:proofErr w:type="spellEnd"/>
      <w:r w:rsidRPr="00877FD9">
        <w:t>" type="text/</w:t>
      </w:r>
      <w:proofErr w:type="spellStart"/>
      <w:r w:rsidRPr="00877FD9">
        <w:t>css</w:t>
      </w:r>
      <w:proofErr w:type="spellEnd"/>
      <w:r w:rsidRPr="00877FD9">
        <w:t>"&gt;</w:t>
      </w:r>
    </w:p>
    <w:p w:rsidR="00615511" w:rsidRPr="00877FD9" w:rsidRDefault="00615511" w:rsidP="00C0666B">
      <w:pPr>
        <w:tabs>
          <w:tab w:val="left" w:pos="2865"/>
        </w:tabs>
        <w:spacing w:line="360" w:lineRule="auto"/>
      </w:pPr>
      <w:r w:rsidRPr="00877FD9">
        <w:tab/>
        <w:t>&lt;</w:t>
      </w:r>
      <w:proofErr w:type="gramStart"/>
      <w:r w:rsidRPr="00877FD9">
        <w:t>style</w:t>
      </w:r>
      <w:proofErr w:type="gramEnd"/>
      <w:r w:rsidRPr="00877FD9">
        <w:t>&gt;</w:t>
      </w:r>
    </w:p>
    <w:p w:rsidR="00615511" w:rsidRPr="00877FD9" w:rsidRDefault="00615511" w:rsidP="00C0666B">
      <w:pPr>
        <w:tabs>
          <w:tab w:val="left" w:pos="2865"/>
        </w:tabs>
        <w:spacing w:line="360" w:lineRule="auto"/>
      </w:pPr>
      <w:r w:rsidRPr="00877FD9">
        <w:tab/>
        <w:t>.error {color: #</w:t>
      </w:r>
      <w:proofErr w:type="gramStart"/>
      <w:r w:rsidRPr="00877FD9">
        <w:t>FF0000;</w:t>
      </w:r>
      <w:proofErr w:type="gramEnd"/>
      <w:r w:rsidRPr="00877FD9">
        <w:t>}</w:t>
      </w:r>
    </w:p>
    <w:p w:rsidR="00615511" w:rsidRPr="00877FD9" w:rsidRDefault="00615511" w:rsidP="00C0666B">
      <w:pPr>
        <w:tabs>
          <w:tab w:val="left" w:pos="2865"/>
        </w:tabs>
        <w:spacing w:line="360" w:lineRule="auto"/>
      </w:pPr>
      <w:r w:rsidRPr="00877FD9">
        <w:tab/>
        <w:t>&lt;/style&gt;</w:t>
      </w:r>
    </w:p>
    <w:p w:rsidR="00615511" w:rsidRPr="00877FD9" w:rsidRDefault="00615511" w:rsidP="00C0666B">
      <w:pPr>
        <w:tabs>
          <w:tab w:val="left" w:pos="2865"/>
        </w:tabs>
        <w:spacing w:line="360" w:lineRule="auto"/>
      </w:pPr>
      <w:r w:rsidRPr="00877FD9">
        <w:t xml:space="preserve">  &lt;/head&gt;</w:t>
      </w:r>
    </w:p>
    <w:p w:rsidR="00615511" w:rsidRPr="00877FD9" w:rsidRDefault="00615511" w:rsidP="00C0666B">
      <w:pPr>
        <w:tabs>
          <w:tab w:val="left" w:pos="2865"/>
        </w:tabs>
        <w:spacing w:line="360" w:lineRule="auto"/>
      </w:pPr>
      <w:r w:rsidRPr="00877FD9">
        <w:t>&lt;</w:t>
      </w:r>
      <w:proofErr w:type="gramStart"/>
      <w:r w:rsidRPr="00877FD9">
        <w:t>body</w:t>
      </w:r>
      <w:proofErr w:type="gramEnd"/>
      <w:r w:rsidRPr="00877FD9">
        <w:t>&gt;</w:t>
      </w:r>
    </w:p>
    <w:p w:rsidR="00615511" w:rsidRPr="00877FD9" w:rsidRDefault="00615511" w:rsidP="00C0666B">
      <w:pPr>
        <w:tabs>
          <w:tab w:val="left" w:pos="2865"/>
        </w:tabs>
        <w:spacing w:line="360" w:lineRule="auto"/>
      </w:pPr>
      <w:r w:rsidRPr="00877FD9">
        <w:t>&lt;</w:t>
      </w:r>
      <w:proofErr w:type="spellStart"/>
      <w:proofErr w:type="gramStart"/>
      <w:r w:rsidRPr="00877FD9">
        <w:t>br</w:t>
      </w:r>
      <w:proofErr w:type="spellEnd"/>
      <w:proofErr w:type="gramEnd"/>
      <w:r w:rsidRPr="00877FD9">
        <w:t>&gt;&lt;</w:t>
      </w:r>
      <w:proofErr w:type="spellStart"/>
      <w:r w:rsidRPr="00877FD9">
        <w:t>br</w:t>
      </w:r>
      <w:proofErr w:type="spellEnd"/>
      <w:r w:rsidRPr="00877FD9">
        <w:t>&gt;&lt;</w:t>
      </w:r>
      <w:proofErr w:type="spellStart"/>
      <w:r w:rsidRPr="00877FD9">
        <w:t>br</w:t>
      </w:r>
      <w:proofErr w:type="spellEnd"/>
      <w:r w:rsidRPr="00877FD9">
        <w:t>&gt;&lt;</w:t>
      </w:r>
      <w:proofErr w:type="spellStart"/>
      <w:r w:rsidRPr="00877FD9">
        <w:t>br</w:t>
      </w:r>
      <w:proofErr w:type="spellEnd"/>
      <w:r w:rsidRPr="00877FD9">
        <w:t>&gt;&lt;</w:t>
      </w:r>
      <w:proofErr w:type="spellStart"/>
      <w:r w:rsidRPr="00877FD9">
        <w:t>br</w:t>
      </w:r>
      <w:proofErr w:type="spellEnd"/>
      <w:r w:rsidRPr="00877FD9">
        <w:t>&gt;&lt;</w:t>
      </w:r>
      <w:proofErr w:type="spellStart"/>
      <w:r w:rsidRPr="00877FD9">
        <w:t>br</w:t>
      </w:r>
      <w:proofErr w:type="spellEnd"/>
      <w:r w:rsidRPr="00877FD9">
        <w:t>&gt;&lt;</w:t>
      </w:r>
      <w:proofErr w:type="spellStart"/>
      <w:r w:rsidRPr="00877FD9">
        <w:t>br</w:t>
      </w:r>
      <w:proofErr w:type="spellEnd"/>
      <w:r w:rsidRPr="00877FD9">
        <w:t>&gt;&lt;</w:t>
      </w:r>
      <w:proofErr w:type="spellStart"/>
      <w:r w:rsidRPr="00877FD9">
        <w:t>br</w:t>
      </w:r>
      <w:proofErr w:type="spellEnd"/>
      <w:r w:rsidRPr="00877FD9">
        <w:t>&gt;</w:t>
      </w:r>
    </w:p>
    <w:p w:rsidR="00615511" w:rsidRPr="00877FD9" w:rsidRDefault="00615511" w:rsidP="00C0666B">
      <w:pPr>
        <w:tabs>
          <w:tab w:val="left" w:pos="2865"/>
        </w:tabs>
        <w:spacing w:line="360" w:lineRule="auto"/>
      </w:pPr>
      <w:r w:rsidRPr="00877FD9">
        <w:t>&lt;div align=center&gt;&lt;font color="000000"&gt;</w:t>
      </w:r>
    </w:p>
    <w:p w:rsidR="00615511" w:rsidRPr="00877FD9" w:rsidRDefault="00615511" w:rsidP="00C0666B">
      <w:pPr>
        <w:tabs>
          <w:tab w:val="left" w:pos="2865"/>
        </w:tabs>
        <w:spacing w:line="360" w:lineRule="auto"/>
      </w:pPr>
    </w:p>
    <w:p w:rsidR="00615511" w:rsidRPr="00877FD9" w:rsidRDefault="00615511" w:rsidP="00C0666B">
      <w:pPr>
        <w:tabs>
          <w:tab w:val="left" w:pos="2865"/>
        </w:tabs>
        <w:spacing w:line="360" w:lineRule="auto"/>
      </w:pPr>
      <w:proofErr w:type="gramStart"/>
      <w:r w:rsidRPr="00877FD9">
        <w:t>&lt;?</w:t>
      </w:r>
      <w:proofErr w:type="spellStart"/>
      <w:r w:rsidRPr="00877FD9">
        <w:t>php</w:t>
      </w:r>
      <w:proofErr w:type="spellEnd"/>
      <w:proofErr w:type="gramEnd"/>
    </w:p>
    <w:p w:rsidR="00615511" w:rsidRPr="00877FD9" w:rsidRDefault="00615511" w:rsidP="00C0666B">
      <w:pPr>
        <w:tabs>
          <w:tab w:val="left" w:pos="2865"/>
        </w:tabs>
        <w:spacing w:line="360" w:lineRule="auto"/>
      </w:pPr>
    </w:p>
    <w:p w:rsidR="00615511" w:rsidRPr="00877FD9" w:rsidRDefault="00615511" w:rsidP="00C0666B">
      <w:pPr>
        <w:tabs>
          <w:tab w:val="left" w:pos="2865"/>
        </w:tabs>
        <w:spacing w:line="360" w:lineRule="auto"/>
      </w:pPr>
      <w:r w:rsidRPr="00877FD9">
        <w:t>$host="</w:t>
      </w:r>
      <w:proofErr w:type="spellStart"/>
      <w:r w:rsidRPr="00877FD9">
        <w:t>localhost</w:t>
      </w:r>
      <w:proofErr w:type="spellEnd"/>
      <w:r w:rsidRPr="00877FD9">
        <w:t>"; // Host name</w:t>
      </w:r>
    </w:p>
    <w:p w:rsidR="00615511" w:rsidRPr="00877FD9" w:rsidRDefault="00615511" w:rsidP="00C0666B">
      <w:pPr>
        <w:tabs>
          <w:tab w:val="left" w:pos="2865"/>
        </w:tabs>
        <w:spacing w:line="360" w:lineRule="auto"/>
      </w:pPr>
      <w:r w:rsidRPr="00877FD9">
        <w:t xml:space="preserve">$username="root"; // </w:t>
      </w:r>
      <w:proofErr w:type="spellStart"/>
      <w:r w:rsidRPr="00877FD9">
        <w:t>Mysql</w:t>
      </w:r>
      <w:proofErr w:type="spellEnd"/>
      <w:r w:rsidRPr="00877FD9">
        <w:t xml:space="preserve"> username</w:t>
      </w:r>
    </w:p>
    <w:p w:rsidR="00615511" w:rsidRPr="00877FD9" w:rsidRDefault="00615511" w:rsidP="00C0666B">
      <w:pPr>
        <w:tabs>
          <w:tab w:val="left" w:pos="2865"/>
        </w:tabs>
        <w:spacing w:line="360" w:lineRule="auto"/>
      </w:pPr>
      <w:r w:rsidRPr="00877FD9">
        <w:t>$password="</w:t>
      </w:r>
      <w:proofErr w:type="spellStart"/>
      <w:r w:rsidRPr="00877FD9">
        <w:t>abc</w:t>
      </w:r>
      <w:proofErr w:type="spellEnd"/>
      <w:r w:rsidRPr="00877FD9">
        <w:t xml:space="preserve">"; // </w:t>
      </w:r>
      <w:proofErr w:type="spellStart"/>
      <w:r w:rsidRPr="00877FD9">
        <w:t>Mysql</w:t>
      </w:r>
      <w:proofErr w:type="spellEnd"/>
      <w:r w:rsidRPr="00877FD9">
        <w:t xml:space="preserve"> password</w:t>
      </w:r>
    </w:p>
    <w:p w:rsidR="00615511" w:rsidRPr="00877FD9" w:rsidRDefault="00615511" w:rsidP="00C0666B">
      <w:pPr>
        <w:tabs>
          <w:tab w:val="left" w:pos="2865"/>
        </w:tabs>
        <w:spacing w:line="360" w:lineRule="auto"/>
      </w:pPr>
      <w:r w:rsidRPr="00877FD9">
        <w:t>$</w:t>
      </w:r>
      <w:proofErr w:type="spellStart"/>
      <w:r w:rsidRPr="00877FD9">
        <w:t>db_name</w:t>
      </w:r>
      <w:proofErr w:type="spellEnd"/>
      <w:r w:rsidRPr="00877FD9">
        <w:t>="</w:t>
      </w:r>
      <w:proofErr w:type="spellStart"/>
      <w:r w:rsidRPr="00877FD9">
        <w:t>studentadmission</w:t>
      </w:r>
      <w:proofErr w:type="spellEnd"/>
      <w:r w:rsidRPr="00877FD9">
        <w:t>"; // Database name</w:t>
      </w:r>
    </w:p>
    <w:p w:rsidR="00615511" w:rsidRPr="00877FD9" w:rsidRDefault="00615511" w:rsidP="00C0666B">
      <w:pPr>
        <w:tabs>
          <w:tab w:val="left" w:pos="2865"/>
        </w:tabs>
        <w:spacing w:line="360" w:lineRule="auto"/>
      </w:pPr>
      <w:r w:rsidRPr="00877FD9">
        <w:t>$</w:t>
      </w:r>
      <w:proofErr w:type="spellStart"/>
      <w:r w:rsidRPr="00877FD9">
        <w:t>tbl_name</w:t>
      </w:r>
      <w:proofErr w:type="spellEnd"/>
      <w:r w:rsidRPr="00877FD9">
        <w:t>="student"; // Table name</w:t>
      </w:r>
    </w:p>
    <w:p w:rsidR="00615511" w:rsidRPr="00877FD9" w:rsidRDefault="00615511" w:rsidP="00C0666B">
      <w:pPr>
        <w:tabs>
          <w:tab w:val="left" w:pos="2865"/>
        </w:tabs>
        <w:spacing w:line="360" w:lineRule="auto"/>
      </w:pPr>
      <w:r w:rsidRPr="00877FD9">
        <w:t>$</w:t>
      </w:r>
      <w:proofErr w:type="spellStart"/>
      <w:r w:rsidRPr="00877FD9">
        <w:t>f_email_id</w:t>
      </w:r>
      <w:proofErr w:type="spellEnd"/>
      <w:r w:rsidRPr="00877FD9">
        <w:t>="";</w:t>
      </w:r>
    </w:p>
    <w:p w:rsidR="00615511" w:rsidRPr="00877FD9" w:rsidRDefault="00615511" w:rsidP="00C0666B">
      <w:pPr>
        <w:tabs>
          <w:tab w:val="left" w:pos="2865"/>
        </w:tabs>
        <w:spacing w:line="360" w:lineRule="auto"/>
      </w:pPr>
      <w:r w:rsidRPr="00877FD9">
        <w:t>$</w:t>
      </w:r>
      <w:proofErr w:type="spellStart"/>
      <w:r w:rsidRPr="00877FD9">
        <w:t>f_mobile_number</w:t>
      </w:r>
      <w:proofErr w:type="spellEnd"/>
      <w:r w:rsidRPr="00877FD9">
        <w:t>="";</w:t>
      </w:r>
    </w:p>
    <w:p w:rsidR="00615511" w:rsidRPr="00877FD9" w:rsidRDefault="00615511" w:rsidP="00C0666B">
      <w:pPr>
        <w:tabs>
          <w:tab w:val="left" w:pos="2865"/>
        </w:tabs>
        <w:spacing w:line="360" w:lineRule="auto"/>
      </w:pPr>
      <w:r w:rsidRPr="00877FD9">
        <w:t xml:space="preserve">// </w:t>
      </w:r>
      <w:proofErr w:type="gramStart"/>
      <w:r w:rsidRPr="00877FD9">
        <w:t>Connect</w:t>
      </w:r>
      <w:proofErr w:type="gramEnd"/>
      <w:r w:rsidRPr="00877FD9">
        <w:t xml:space="preserve"> to server and select database.</w:t>
      </w:r>
    </w:p>
    <w:p w:rsidR="00615511" w:rsidRPr="00877FD9" w:rsidRDefault="00615511" w:rsidP="00C0666B">
      <w:pPr>
        <w:tabs>
          <w:tab w:val="left" w:pos="2865"/>
        </w:tabs>
        <w:spacing w:line="360" w:lineRule="auto"/>
      </w:pPr>
      <w:r w:rsidRPr="00877FD9">
        <w:t>$con=</w:t>
      </w:r>
      <w:proofErr w:type="spellStart"/>
      <w:r w:rsidRPr="00877FD9">
        <w:t>mysqli_</w:t>
      </w:r>
      <w:proofErr w:type="gramStart"/>
      <w:r w:rsidRPr="00877FD9">
        <w:t>connect</w:t>
      </w:r>
      <w:proofErr w:type="spellEnd"/>
      <w:r w:rsidRPr="00877FD9">
        <w:t>(</w:t>
      </w:r>
      <w:proofErr w:type="gramEnd"/>
      <w:r w:rsidRPr="00877FD9">
        <w:t>"$host", "$username", "$password","$</w:t>
      </w:r>
      <w:proofErr w:type="spellStart"/>
      <w:r w:rsidRPr="00877FD9">
        <w:t>db_name</w:t>
      </w:r>
      <w:proofErr w:type="spellEnd"/>
      <w:r w:rsidRPr="00877FD9">
        <w:t>")or die("cannot connect");</w:t>
      </w:r>
    </w:p>
    <w:p w:rsidR="00615511" w:rsidRPr="00877FD9" w:rsidRDefault="00615511" w:rsidP="00C0666B">
      <w:pPr>
        <w:tabs>
          <w:tab w:val="left" w:pos="2865"/>
        </w:tabs>
        <w:spacing w:line="360" w:lineRule="auto"/>
      </w:pPr>
    </w:p>
    <w:p w:rsidR="00615511" w:rsidRPr="00877FD9" w:rsidRDefault="00615511" w:rsidP="00C0666B">
      <w:pPr>
        <w:tabs>
          <w:tab w:val="left" w:pos="2865"/>
        </w:tabs>
        <w:spacing w:line="360" w:lineRule="auto"/>
      </w:pPr>
      <w:r w:rsidRPr="00877FD9">
        <w:t>$x = $_</w:t>
      </w:r>
      <w:proofErr w:type="gramStart"/>
      <w:r w:rsidRPr="00877FD9">
        <w:t>POST[</w:t>
      </w:r>
      <w:proofErr w:type="gramEnd"/>
      <w:r w:rsidRPr="00877FD9">
        <w:t>'</w:t>
      </w:r>
      <w:proofErr w:type="spellStart"/>
      <w:r w:rsidRPr="00877FD9">
        <w:t>Admission_no</w:t>
      </w:r>
      <w:proofErr w:type="spellEnd"/>
      <w:r w:rsidRPr="00877FD9">
        <w:t>'];</w:t>
      </w:r>
    </w:p>
    <w:p w:rsidR="00615511" w:rsidRPr="00877FD9" w:rsidRDefault="00615511" w:rsidP="00C0666B">
      <w:pPr>
        <w:tabs>
          <w:tab w:val="left" w:pos="2865"/>
        </w:tabs>
        <w:spacing w:line="360" w:lineRule="auto"/>
      </w:pPr>
    </w:p>
    <w:p w:rsidR="00615511" w:rsidRPr="00877FD9" w:rsidRDefault="00615511" w:rsidP="00C0666B">
      <w:pPr>
        <w:tabs>
          <w:tab w:val="left" w:pos="2865"/>
        </w:tabs>
        <w:spacing w:line="360" w:lineRule="auto"/>
      </w:pPr>
      <w:proofErr w:type="gramStart"/>
      <w:r w:rsidRPr="00877FD9">
        <w:t>if</w:t>
      </w:r>
      <w:proofErr w:type="gramEnd"/>
      <w:r w:rsidRPr="00877FD9">
        <w:t xml:space="preserve"> (</w:t>
      </w:r>
      <w:proofErr w:type="spellStart"/>
      <w:r w:rsidRPr="00877FD9">
        <w:t>mysqli_connect_errno</w:t>
      </w:r>
      <w:proofErr w:type="spellEnd"/>
      <w:r w:rsidRPr="00877FD9">
        <w:t>())</w:t>
      </w:r>
    </w:p>
    <w:p w:rsidR="00615511" w:rsidRPr="00877FD9" w:rsidRDefault="00615511" w:rsidP="00C0666B">
      <w:pPr>
        <w:tabs>
          <w:tab w:val="left" w:pos="2865"/>
        </w:tabs>
        <w:spacing w:line="360" w:lineRule="auto"/>
      </w:pPr>
      <w:r w:rsidRPr="00877FD9">
        <w:t xml:space="preserve">  {</w:t>
      </w:r>
    </w:p>
    <w:p w:rsidR="00615511" w:rsidRPr="00877FD9" w:rsidRDefault="00615511" w:rsidP="00C0666B">
      <w:pPr>
        <w:tabs>
          <w:tab w:val="left" w:pos="2865"/>
        </w:tabs>
        <w:spacing w:line="360" w:lineRule="auto"/>
      </w:pPr>
      <w:r w:rsidRPr="00877FD9">
        <w:t xml:space="preserve">  </w:t>
      </w:r>
      <w:proofErr w:type="gramStart"/>
      <w:r w:rsidRPr="00877FD9">
        <w:t>echo</w:t>
      </w:r>
      <w:proofErr w:type="gramEnd"/>
      <w:r w:rsidRPr="00877FD9">
        <w:t xml:space="preserve"> "Failed to connect to </w:t>
      </w:r>
      <w:proofErr w:type="spellStart"/>
      <w:r w:rsidRPr="00877FD9">
        <w:t>MySQL</w:t>
      </w:r>
      <w:proofErr w:type="spellEnd"/>
      <w:r w:rsidRPr="00877FD9">
        <w:t xml:space="preserve">: " . </w:t>
      </w:r>
      <w:proofErr w:type="spellStart"/>
      <w:r w:rsidRPr="00877FD9">
        <w:t>mysqli_connect_</w:t>
      </w:r>
      <w:proofErr w:type="gramStart"/>
      <w:r w:rsidRPr="00877FD9">
        <w:t>error</w:t>
      </w:r>
      <w:proofErr w:type="spellEnd"/>
      <w:r w:rsidRPr="00877FD9">
        <w:t>(</w:t>
      </w:r>
      <w:proofErr w:type="gramEnd"/>
      <w:r w:rsidRPr="00877FD9">
        <w:t>);</w:t>
      </w:r>
    </w:p>
    <w:p w:rsidR="00615511" w:rsidRPr="00877FD9" w:rsidRDefault="00615511" w:rsidP="00C0666B">
      <w:pPr>
        <w:tabs>
          <w:tab w:val="left" w:pos="2865"/>
        </w:tabs>
        <w:spacing w:line="360" w:lineRule="auto"/>
      </w:pPr>
      <w:r w:rsidRPr="00877FD9">
        <w:t xml:space="preserve">  }</w:t>
      </w:r>
    </w:p>
    <w:p w:rsidR="00615511" w:rsidRPr="00877FD9" w:rsidRDefault="00615511" w:rsidP="00C0666B">
      <w:pPr>
        <w:tabs>
          <w:tab w:val="left" w:pos="2865"/>
        </w:tabs>
        <w:spacing w:line="360" w:lineRule="auto"/>
      </w:pPr>
    </w:p>
    <w:p w:rsidR="00615511" w:rsidRPr="00877FD9" w:rsidRDefault="00615511" w:rsidP="00C0666B">
      <w:pPr>
        <w:tabs>
          <w:tab w:val="left" w:pos="2865"/>
        </w:tabs>
        <w:spacing w:line="360" w:lineRule="auto"/>
      </w:pPr>
      <w:r w:rsidRPr="00877FD9">
        <w:t xml:space="preserve">$result = </w:t>
      </w:r>
      <w:proofErr w:type="spellStart"/>
      <w:r w:rsidRPr="00877FD9">
        <w:t>mysqli_</w:t>
      </w:r>
      <w:proofErr w:type="gramStart"/>
      <w:r w:rsidRPr="00877FD9">
        <w:t>query</w:t>
      </w:r>
      <w:proofErr w:type="spellEnd"/>
      <w:r w:rsidRPr="00877FD9">
        <w:t>(</w:t>
      </w:r>
      <w:proofErr w:type="gramEnd"/>
      <w:r w:rsidRPr="00877FD9">
        <w:t>$</w:t>
      </w:r>
      <w:proofErr w:type="spellStart"/>
      <w:r w:rsidRPr="00877FD9">
        <w:t>con,"SELECT</w:t>
      </w:r>
      <w:proofErr w:type="spellEnd"/>
      <w:r w:rsidRPr="00877FD9">
        <w:t xml:space="preserve"> Admission_no,First_name,Last_name,Age,DOB,Gender,Nationality,Category,eligibility_VTU FROM student");</w:t>
      </w:r>
    </w:p>
    <w:p w:rsidR="00615511" w:rsidRPr="00877FD9" w:rsidRDefault="00615511" w:rsidP="00C0666B">
      <w:pPr>
        <w:tabs>
          <w:tab w:val="left" w:pos="2865"/>
        </w:tabs>
        <w:spacing w:line="360" w:lineRule="auto"/>
      </w:pPr>
      <w:r w:rsidRPr="00877FD9">
        <w:t xml:space="preserve">echo"&lt;h1&gt;Student details </w:t>
      </w:r>
      <w:proofErr w:type="gramStart"/>
      <w:r w:rsidRPr="00877FD9">
        <w:t>are:</w:t>
      </w:r>
      <w:proofErr w:type="gramEnd"/>
      <w:r w:rsidRPr="00877FD9">
        <w:t>&lt;/h1&gt;" ;</w:t>
      </w:r>
    </w:p>
    <w:p w:rsidR="00615511" w:rsidRPr="00877FD9" w:rsidRDefault="00615511" w:rsidP="00C0666B">
      <w:pPr>
        <w:tabs>
          <w:tab w:val="left" w:pos="2865"/>
        </w:tabs>
        <w:spacing w:line="360" w:lineRule="auto"/>
      </w:pPr>
      <w:proofErr w:type="gramStart"/>
      <w:r w:rsidRPr="00877FD9">
        <w:t>echo</w:t>
      </w:r>
      <w:proofErr w:type="gramEnd"/>
      <w:r w:rsidRPr="00877FD9">
        <w:t xml:space="preserve"> "&lt;table border='1'&gt;</w:t>
      </w:r>
    </w:p>
    <w:p w:rsidR="00615511" w:rsidRPr="00877FD9" w:rsidRDefault="00615511" w:rsidP="00C0666B">
      <w:pPr>
        <w:tabs>
          <w:tab w:val="left" w:pos="2865"/>
        </w:tabs>
        <w:spacing w:line="360" w:lineRule="auto"/>
      </w:pPr>
      <w:r w:rsidRPr="00877FD9">
        <w:lastRenderedPageBreak/>
        <w:t>&lt;</w:t>
      </w:r>
      <w:proofErr w:type="spellStart"/>
      <w:proofErr w:type="gramStart"/>
      <w:r w:rsidRPr="00877FD9">
        <w:t>tr</w:t>
      </w:r>
      <w:proofErr w:type="spellEnd"/>
      <w:proofErr w:type="gramEnd"/>
      <w:r w:rsidRPr="00877FD9">
        <w:t>&gt;</w:t>
      </w:r>
    </w:p>
    <w:p w:rsidR="00615511" w:rsidRPr="00877FD9" w:rsidRDefault="00615511" w:rsidP="00C0666B">
      <w:pPr>
        <w:tabs>
          <w:tab w:val="left" w:pos="2865"/>
        </w:tabs>
        <w:spacing w:line="360" w:lineRule="auto"/>
      </w:pPr>
      <w:r w:rsidRPr="00877FD9">
        <w:t>&lt;</w:t>
      </w:r>
      <w:proofErr w:type="spellStart"/>
      <w:proofErr w:type="gramStart"/>
      <w:r w:rsidRPr="00877FD9">
        <w:t>th</w:t>
      </w:r>
      <w:proofErr w:type="spellEnd"/>
      <w:r w:rsidRPr="00877FD9">
        <w:t>&gt;</w:t>
      </w:r>
      <w:proofErr w:type="spellStart"/>
      <w:proofErr w:type="gramEnd"/>
      <w:r w:rsidRPr="00877FD9">
        <w:t>Admission_no</w:t>
      </w:r>
      <w:proofErr w:type="spellEnd"/>
      <w:r w:rsidRPr="00877FD9">
        <w:t xml:space="preserve"> &lt;/</w:t>
      </w:r>
      <w:proofErr w:type="spellStart"/>
      <w:r w:rsidRPr="00877FD9">
        <w:t>th</w:t>
      </w:r>
      <w:proofErr w:type="spellEnd"/>
      <w:r w:rsidRPr="00877FD9">
        <w:t>&gt;</w:t>
      </w:r>
    </w:p>
    <w:p w:rsidR="00615511" w:rsidRPr="00877FD9" w:rsidRDefault="00615511" w:rsidP="00C0666B">
      <w:pPr>
        <w:tabs>
          <w:tab w:val="left" w:pos="2865"/>
        </w:tabs>
        <w:spacing w:line="360" w:lineRule="auto"/>
      </w:pPr>
      <w:r w:rsidRPr="00877FD9">
        <w:t>&lt;</w:t>
      </w:r>
      <w:proofErr w:type="spellStart"/>
      <w:proofErr w:type="gramStart"/>
      <w:r w:rsidRPr="00877FD9">
        <w:t>th</w:t>
      </w:r>
      <w:proofErr w:type="spellEnd"/>
      <w:r w:rsidRPr="00877FD9">
        <w:t>&gt;</w:t>
      </w:r>
      <w:proofErr w:type="spellStart"/>
      <w:proofErr w:type="gramEnd"/>
      <w:r w:rsidRPr="00877FD9">
        <w:t>Firstname</w:t>
      </w:r>
      <w:proofErr w:type="spellEnd"/>
      <w:r w:rsidRPr="00877FD9">
        <w:t>&lt;/</w:t>
      </w:r>
      <w:proofErr w:type="spellStart"/>
      <w:r w:rsidRPr="00877FD9">
        <w:t>th</w:t>
      </w:r>
      <w:proofErr w:type="spellEnd"/>
      <w:r w:rsidRPr="00877FD9">
        <w:t>&gt;</w:t>
      </w:r>
    </w:p>
    <w:p w:rsidR="00615511" w:rsidRPr="00877FD9" w:rsidRDefault="00615511" w:rsidP="00C0666B">
      <w:pPr>
        <w:tabs>
          <w:tab w:val="left" w:pos="2865"/>
        </w:tabs>
        <w:spacing w:line="360" w:lineRule="auto"/>
      </w:pPr>
      <w:r w:rsidRPr="00877FD9">
        <w:t>&lt;</w:t>
      </w:r>
      <w:proofErr w:type="spellStart"/>
      <w:proofErr w:type="gramStart"/>
      <w:r w:rsidRPr="00877FD9">
        <w:t>th</w:t>
      </w:r>
      <w:proofErr w:type="spellEnd"/>
      <w:r w:rsidRPr="00877FD9">
        <w:t>&gt;</w:t>
      </w:r>
      <w:proofErr w:type="spellStart"/>
      <w:proofErr w:type="gramEnd"/>
      <w:r w:rsidRPr="00877FD9">
        <w:t>Lastname</w:t>
      </w:r>
      <w:proofErr w:type="spellEnd"/>
      <w:r w:rsidRPr="00877FD9">
        <w:t>&lt;/</w:t>
      </w:r>
      <w:proofErr w:type="spellStart"/>
      <w:r w:rsidRPr="00877FD9">
        <w:t>th</w:t>
      </w:r>
      <w:proofErr w:type="spellEnd"/>
      <w:r w:rsidRPr="00877FD9">
        <w:t>&gt;</w:t>
      </w:r>
    </w:p>
    <w:p w:rsidR="00615511" w:rsidRPr="00877FD9" w:rsidRDefault="00615511" w:rsidP="00C0666B">
      <w:pPr>
        <w:tabs>
          <w:tab w:val="left" w:pos="2865"/>
        </w:tabs>
        <w:spacing w:line="360" w:lineRule="auto"/>
      </w:pPr>
      <w:r w:rsidRPr="00877FD9">
        <w:t>&lt;</w:t>
      </w:r>
      <w:proofErr w:type="spellStart"/>
      <w:proofErr w:type="gramStart"/>
      <w:r w:rsidRPr="00877FD9">
        <w:t>th</w:t>
      </w:r>
      <w:proofErr w:type="spellEnd"/>
      <w:proofErr w:type="gramEnd"/>
      <w:r w:rsidRPr="00877FD9">
        <w:t>&gt; Age&lt;/</w:t>
      </w:r>
      <w:proofErr w:type="spellStart"/>
      <w:r w:rsidRPr="00877FD9">
        <w:t>th</w:t>
      </w:r>
      <w:proofErr w:type="spellEnd"/>
      <w:r w:rsidRPr="00877FD9">
        <w:t>&gt;</w:t>
      </w:r>
    </w:p>
    <w:p w:rsidR="00615511" w:rsidRPr="00877FD9" w:rsidRDefault="00615511" w:rsidP="00C0666B">
      <w:pPr>
        <w:tabs>
          <w:tab w:val="left" w:pos="2865"/>
        </w:tabs>
        <w:spacing w:line="360" w:lineRule="auto"/>
      </w:pPr>
      <w:r w:rsidRPr="00877FD9">
        <w:t>&lt;</w:t>
      </w:r>
      <w:proofErr w:type="spellStart"/>
      <w:proofErr w:type="gramStart"/>
      <w:r w:rsidRPr="00877FD9">
        <w:t>th</w:t>
      </w:r>
      <w:proofErr w:type="spellEnd"/>
      <w:r w:rsidRPr="00877FD9">
        <w:t>&gt;</w:t>
      </w:r>
      <w:proofErr w:type="gramEnd"/>
      <w:r w:rsidRPr="00877FD9">
        <w:t>DOB &lt;/</w:t>
      </w:r>
      <w:proofErr w:type="spellStart"/>
      <w:r w:rsidRPr="00877FD9">
        <w:t>th</w:t>
      </w:r>
      <w:proofErr w:type="spellEnd"/>
      <w:r w:rsidRPr="00877FD9">
        <w:t>&gt;</w:t>
      </w:r>
    </w:p>
    <w:p w:rsidR="00615511" w:rsidRPr="00877FD9" w:rsidRDefault="00615511" w:rsidP="00C0666B">
      <w:pPr>
        <w:tabs>
          <w:tab w:val="left" w:pos="2865"/>
        </w:tabs>
        <w:spacing w:line="360" w:lineRule="auto"/>
      </w:pPr>
      <w:r w:rsidRPr="00877FD9">
        <w:t>&lt;</w:t>
      </w:r>
      <w:proofErr w:type="spellStart"/>
      <w:proofErr w:type="gramStart"/>
      <w:r w:rsidRPr="00877FD9">
        <w:t>th</w:t>
      </w:r>
      <w:proofErr w:type="spellEnd"/>
      <w:proofErr w:type="gramEnd"/>
      <w:r w:rsidRPr="00877FD9">
        <w:t>&gt; Gender&lt;/</w:t>
      </w:r>
      <w:proofErr w:type="spellStart"/>
      <w:r w:rsidRPr="00877FD9">
        <w:t>th</w:t>
      </w:r>
      <w:proofErr w:type="spellEnd"/>
      <w:r w:rsidRPr="00877FD9">
        <w:t>&gt;</w:t>
      </w:r>
    </w:p>
    <w:p w:rsidR="00615511" w:rsidRPr="00877FD9" w:rsidRDefault="00615511" w:rsidP="00C0666B">
      <w:pPr>
        <w:tabs>
          <w:tab w:val="left" w:pos="2865"/>
        </w:tabs>
        <w:spacing w:line="360" w:lineRule="auto"/>
      </w:pPr>
      <w:r w:rsidRPr="00877FD9">
        <w:t>&lt;</w:t>
      </w:r>
      <w:proofErr w:type="spellStart"/>
      <w:proofErr w:type="gramStart"/>
      <w:r w:rsidRPr="00877FD9">
        <w:t>th</w:t>
      </w:r>
      <w:proofErr w:type="spellEnd"/>
      <w:proofErr w:type="gramEnd"/>
      <w:r w:rsidRPr="00877FD9">
        <w:t>&gt; Nationality&lt;/</w:t>
      </w:r>
      <w:proofErr w:type="spellStart"/>
      <w:r w:rsidRPr="00877FD9">
        <w:t>th</w:t>
      </w:r>
      <w:proofErr w:type="spellEnd"/>
      <w:r w:rsidRPr="00877FD9">
        <w:t>&gt;</w:t>
      </w:r>
    </w:p>
    <w:p w:rsidR="00615511" w:rsidRPr="00877FD9" w:rsidRDefault="00615511" w:rsidP="00C0666B">
      <w:pPr>
        <w:tabs>
          <w:tab w:val="left" w:pos="2865"/>
        </w:tabs>
        <w:spacing w:line="360" w:lineRule="auto"/>
      </w:pPr>
      <w:r w:rsidRPr="00877FD9">
        <w:t>&lt;</w:t>
      </w:r>
      <w:proofErr w:type="spellStart"/>
      <w:proofErr w:type="gramStart"/>
      <w:r w:rsidRPr="00877FD9">
        <w:t>th</w:t>
      </w:r>
      <w:proofErr w:type="spellEnd"/>
      <w:proofErr w:type="gramEnd"/>
      <w:r w:rsidRPr="00877FD9">
        <w:t>&gt; Category&lt;/</w:t>
      </w:r>
      <w:proofErr w:type="spellStart"/>
      <w:r w:rsidRPr="00877FD9">
        <w:t>th</w:t>
      </w:r>
      <w:proofErr w:type="spellEnd"/>
      <w:r w:rsidRPr="00877FD9">
        <w:t>&gt;</w:t>
      </w:r>
    </w:p>
    <w:p w:rsidR="00615511" w:rsidRPr="00877FD9" w:rsidRDefault="00615511" w:rsidP="00C0666B">
      <w:pPr>
        <w:tabs>
          <w:tab w:val="left" w:pos="2865"/>
        </w:tabs>
        <w:spacing w:line="360" w:lineRule="auto"/>
      </w:pPr>
      <w:r w:rsidRPr="00877FD9">
        <w:t>&lt;</w:t>
      </w:r>
      <w:proofErr w:type="spellStart"/>
      <w:proofErr w:type="gramStart"/>
      <w:r w:rsidRPr="00877FD9">
        <w:t>th</w:t>
      </w:r>
      <w:proofErr w:type="spellEnd"/>
      <w:proofErr w:type="gramEnd"/>
      <w:r w:rsidRPr="00877FD9">
        <w:t xml:space="preserve">&gt; </w:t>
      </w:r>
      <w:proofErr w:type="spellStart"/>
      <w:r w:rsidRPr="00877FD9">
        <w:t>eligibility_VTU</w:t>
      </w:r>
      <w:proofErr w:type="spellEnd"/>
      <w:r w:rsidRPr="00877FD9">
        <w:t>&lt;/</w:t>
      </w:r>
      <w:proofErr w:type="spellStart"/>
      <w:r w:rsidRPr="00877FD9">
        <w:t>th</w:t>
      </w:r>
      <w:proofErr w:type="spellEnd"/>
      <w:r w:rsidRPr="00877FD9">
        <w:t>&gt;</w:t>
      </w:r>
    </w:p>
    <w:p w:rsidR="00615511" w:rsidRPr="00877FD9" w:rsidRDefault="00615511" w:rsidP="00C0666B">
      <w:pPr>
        <w:tabs>
          <w:tab w:val="left" w:pos="2865"/>
        </w:tabs>
        <w:spacing w:line="360" w:lineRule="auto"/>
      </w:pPr>
      <w:r w:rsidRPr="00877FD9">
        <w:t>&lt;/</w:t>
      </w:r>
      <w:proofErr w:type="spellStart"/>
      <w:proofErr w:type="gramStart"/>
      <w:r w:rsidRPr="00877FD9">
        <w:t>tr</w:t>
      </w:r>
      <w:proofErr w:type="spellEnd"/>
      <w:proofErr w:type="gramEnd"/>
      <w:r w:rsidRPr="00877FD9">
        <w:t>&gt;";</w:t>
      </w:r>
    </w:p>
    <w:p w:rsidR="00615511" w:rsidRPr="00877FD9" w:rsidRDefault="00615511" w:rsidP="00C0666B">
      <w:pPr>
        <w:tabs>
          <w:tab w:val="left" w:pos="2865"/>
        </w:tabs>
        <w:spacing w:line="360" w:lineRule="auto"/>
      </w:pPr>
    </w:p>
    <w:p w:rsidR="00615511" w:rsidRPr="00877FD9" w:rsidRDefault="00615511" w:rsidP="00C0666B">
      <w:pPr>
        <w:tabs>
          <w:tab w:val="left" w:pos="2865"/>
        </w:tabs>
        <w:spacing w:line="360" w:lineRule="auto"/>
      </w:pPr>
      <w:proofErr w:type="gramStart"/>
      <w:r w:rsidRPr="00877FD9">
        <w:t>while(</w:t>
      </w:r>
      <w:proofErr w:type="gramEnd"/>
      <w:r w:rsidRPr="00877FD9">
        <w:t xml:space="preserve">$row = </w:t>
      </w:r>
      <w:proofErr w:type="spellStart"/>
      <w:r w:rsidRPr="00877FD9">
        <w:t>mysqli_fetch_array</w:t>
      </w:r>
      <w:proofErr w:type="spellEnd"/>
      <w:r w:rsidRPr="00877FD9">
        <w:t>($result))</w:t>
      </w:r>
    </w:p>
    <w:p w:rsidR="00615511" w:rsidRPr="00877FD9" w:rsidRDefault="00615511" w:rsidP="00C0666B">
      <w:pPr>
        <w:tabs>
          <w:tab w:val="left" w:pos="2865"/>
        </w:tabs>
        <w:spacing w:line="360" w:lineRule="auto"/>
      </w:pPr>
      <w:r w:rsidRPr="00877FD9">
        <w:t xml:space="preserve">  {</w:t>
      </w:r>
    </w:p>
    <w:p w:rsidR="00615511" w:rsidRPr="00877FD9" w:rsidRDefault="00615511" w:rsidP="00C0666B">
      <w:pPr>
        <w:tabs>
          <w:tab w:val="left" w:pos="2865"/>
        </w:tabs>
        <w:spacing w:line="360" w:lineRule="auto"/>
      </w:pPr>
      <w:r w:rsidRPr="00877FD9">
        <w:t xml:space="preserve">  </w:t>
      </w:r>
      <w:proofErr w:type="gramStart"/>
      <w:r w:rsidRPr="00877FD9">
        <w:t>echo</w:t>
      </w:r>
      <w:proofErr w:type="gramEnd"/>
      <w:r w:rsidRPr="00877FD9">
        <w:t xml:space="preserve"> "&lt;</w:t>
      </w:r>
      <w:proofErr w:type="spellStart"/>
      <w:r w:rsidRPr="00877FD9">
        <w:t>tr</w:t>
      </w:r>
      <w:proofErr w:type="spellEnd"/>
      <w:r w:rsidRPr="00877FD9">
        <w:t>&gt;";</w:t>
      </w:r>
    </w:p>
    <w:p w:rsidR="00615511" w:rsidRPr="00877FD9" w:rsidRDefault="00615511" w:rsidP="00C0666B">
      <w:pPr>
        <w:tabs>
          <w:tab w:val="left" w:pos="2865"/>
        </w:tabs>
        <w:spacing w:line="360" w:lineRule="auto"/>
      </w:pPr>
      <w:r w:rsidRPr="00877FD9">
        <w:t xml:space="preserve">  </w:t>
      </w:r>
      <w:proofErr w:type="gramStart"/>
      <w:r w:rsidRPr="00877FD9">
        <w:t>echo</w:t>
      </w:r>
      <w:proofErr w:type="gramEnd"/>
      <w:r w:rsidRPr="00877FD9">
        <w:t xml:space="preserve"> "&lt;td&gt;" . $</w:t>
      </w:r>
      <w:proofErr w:type="gramStart"/>
      <w:r w:rsidRPr="00877FD9">
        <w:t>row[</w:t>
      </w:r>
      <w:proofErr w:type="gramEnd"/>
      <w:r w:rsidRPr="00877FD9">
        <w:t>'</w:t>
      </w:r>
      <w:proofErr w:type="spellStart"/>
      <w:r w:rsidRPr="00877FD9">
        <w:t>Admission_no</w:t>
      </w:r>
      <w:proofErr w:type="spellEnd"/>
      <w:r w:rsidRPr="00877FD9">
        <w:t>'] . "&lt;/td&gt;";</w:t>
      </w:r>
    </w:p>
    <w:p w:rsidR="00615511" w:rsidRPr="00877FD9" w:rsidRDefault="00615511" w:rsidP="00C0666B">
      <w:pPr>
        <w:tabs>
          <w:tab w:val="left" w:pos="2865"/>
        </w:tabs>
        <w:spacing w:line="360" w:lineRule="auto"/>
      </w:pPr>
      <w:r w:rsidRPr="00877FD9">
        <w:t xml:space="preserve">  </w:t>
      </w:r>
      <w:proofErr w:type="gramStart"/>
      <w:r w:rsidRPr="00877FD9">
        <w:t>echo</w:t>
      </w:r>
      <w:proofErr w:type="gramEnd"/>
      <w:r w:rsidRPr="00877FD9">
        <w:t xml:space="preserve"> "&lt;td&gt;" . $</w:t>
      </w:r>
      <w:proofErr w:type="gramStart"/>
      <w:r w:rsidRPr="00877FD9">
        <w:t>row[</w:t>
      </w:r>
      <w:proofErr w:type="gramEnd"/>
      <w:r w:rsidRPr="00877FD9">
        <w:t>'</w:t>
      </w:r>
      <w:proofErr w:type="spellStart"/>
      <w:r w:rsidRPr="00877FD9">
        <w:t>First_name</w:t>
      </w:r>
      <w:proofErr w:type="spellEnd"/>
      <w:r w:rsidRPr="00877FD9">
        <w:t>'] . "&lt;/td&gt;";</w:t>
      </w:r>
    </w:p>
    <w:p w:rsidR="00615511" w:rsidRPr="00877FD9" w:rsidRDefault="00615511" w:rsidP="00C0666B">
      <w:pPr>
        <w:tabs>
          <w:tab w:val="left" w:pos="2865"/>
        </w:tabs>
        <w:spacing w:line="360" w:lineRule="auto"/>
      </w:pPr>
      <w:r w:rsidRPr="00877FD9">
        <w:t xml:space="preserve">  </w:t>
      </w:r>
      <w:proofErr w:type="gramStart"/>
      <w:r w:rsidRPr="00877FD9">
        <w:t>echo</w:t>
      </w:r>
      <w:proofErr w:type="gramEnd"/>
      <w:r w:rsidRPr="00877FD9">
        <w:t xml:space="preserve"> "&lt;td&gt;" . $</w:t>
      </w:r>
      <w:proofErr w:type="gramStart"/>
      <w:r w:rsidRPr="00877FD9">
        <w:t>row[</w:t>
      </w:r>
      <w:proofErr w:type="gramEnd"/>
      <w:r w:rsidRPr="00877FD9">
        <w:t>'</w:t>
      </w:r>
      <w:proofErr w:type="spellStart"/>
      <w:r w:rsidRPr="00877FD9">
        <w:t>Last_name</w:t>
      </w:r>
      <w:proofErr w:type="spellEnd"/>
      <w:r w:rsidRPr="00877FD9">
        <w:t>'] . "&lt;/td&gt;";</w:t>
      </w:r>
    </w:p>
    <w:p w:rsidR="00615511" w:rsidRPr="00877FD9" w:rsidRDefault="00615511" w:rsidP="00C0666B">
      <w:pPr>
        <w:tabs>
          <w:tab w:val="left" w:pos="2865"/>
        </w:tabs>
        <w:spacing w:line="360" w:lineRule="auto"/>
      </w:pPr>
      <w:r w:rsidRPr="00877FD9">
        <w:t xml:space="preserve">  </w:t>
      </w:r>
      <w:proofErr w:type="gramStart"/>
      <w:r w:rsidRPr="00877FD9">
        <w:t>echo</w:t>
      </w:r>
      <w:proofErr w:type="gramEnd"/>
      <w:r w:rsidRPr="00877FD9">
        <w:t xml:space="preserve"> "&lt;td&gt;" . $</w:t>
      </w:r>
      <w:proofErr w:type="gramStart"/>
      <w:r w:rsidRPr="00877FD9">
        <w:t>row[</w:t>
      </w:r>
      <w:proofErr w:type="gramEnd"/>
      <w:r w:rsidRPr="00877FD9">
        <w:t>'Age'] . "&lt;/td&gt;";</w:t>
      </w:r>
    </w:p>
    <w:p w:rsidR="00615511" w:rsidRPr="00877FD9" w:rsidRDefault="00615511" w:rsidP="00C0666B">
      <w:pPr>
        <w:tabs>
          <w:tab w:val="left" w:pos="2865"/>
        </w:tabs>
        <w:spacing w:line="360" w:lineRule="auto"/>
      </w:pPr>
      <w:r w:rsidRPr="00877FD9">
        <w:t xml:space="preserve">  </w:t>
      </w:r>
      <w:proofErr w:type="gramStart"/>
      <w:r w:rsidRPr="00877FD9">
        <w:t>echo</w:t>
      </w:r>
      <w:proofErr w:type="gramEnd"/>
      <w:r w:rsidRPr="00877FD9">
        <w:t xml:space="preserve"> "&lt;td&gt;" . $</w:t>
      </w:r>
      <w:proofErr w:type="gramStart"/>
      <w:r w:rsidRPr="00877FD9">
        <w:t>row[</w:t>
      </w:r>
      <w:proofErr w:type="gramEnd"/>
      <w:r w:rsidRPr="00877FD9">
        <w:t>'DOB'] . "&lt;/td&gt;";</w:t>
      </w:r>
    </w:p>
    <w:p w:rsidR="00615511" w:rsidRPr="00877FD9" w:rsidRDefault="00615511" w:rsidP="00C0666B">
      <w:pPr>
        <w:tabs>
          <w:tab w:val="left" w:pos="2865"/>
        </w:tabs>
        <w:spacing w:line="360" w:lineRule="auto"/>
      </w:pPr>
      <w:r w:rsidRPr="00877FD9">
        <w:t xml:space="preserve">  </w:t>
      </w:r>
      <w:proofErr w:type="gramStart"/>
      <w:r w:rsidRPr="00877FD9">
        <w:t>echo</w:t>
      </w:r>
      <w:proofErr w:type="gramEnd"/>
      <w:r w:rsidRPr="00877FD9">
        <w:t xml:space="preserve"> "&lt;td&gt;" . $</w:t>
      </w:r>
      <w:proofErr w:type="gramStart"/>
      <w:r w:rsidRPr="00877FD9">
        <w:t>row[</w:t>
      </w:r>
      <w:proofErr w:type="gramEnd"/>
      <w:r w:rsidRPr="00877FD9">
        <w:t>'Gender'] . "&lt;/td&gt;";</w:t>
      </w:r>
    </w:p>
    <w:p w:rsidR="00615511" w:rsidRPr="00877FD9" w:rsidRDefault="00615511" w:rsidP="00C0666B">
      <w:pPr>
        <w:tabs>
          <w:tab w:val="left" w:pos="2865"/>
        </w:tabs>
        <w:spacing w:line="360" w:lineRule="auto"/>
      </w:pPr>
      <w:r w:rsidRPr="00877FD9">
        <w:t xml:space="preserve">  </w:t>
      </w:r>
      <w:proofErr w:type="gramStart"/>
      <w:r w:rsidRPr="00877FD9">
        <w:t>echo</w:t>
      </w:r>
      <w:proofErr w:type="gramEnd"/>
      <w:r w:rsidRPr="00877FD9">
        <w:t xml:space="preserve"> "&lt;td&gt;" . $</w:t>
      </w:r>
      <w:proofErr w:type="gramStart"/>
      <w:r w:rsidRPr="00877FD9">
        <w:t>row[</w:t>
      </w:r>
      <w:proofErr w:type="gramEnd"/>
      <w:r w:rsidRPr="00877FD9">
        <w:t>'Nationality'] . "&lt;/td&gt;";</w:t>
      </w:r>
    </w:p>
    <w:p w:rsidR="00615511" w:rsidRPr="00877FD9" w:rsidRDefault="00615511" w:rsidP="00C0666B">
      <w:pPr>
        <w:tabs>
          <w:tab w:val="left" w:pos="2865"/>
        </w:tabs>
        <w:spacing w:line="360" w:lineRule="auto"/>
      </w:pPr>
      <w:r w:rsidRPr="00877FD9">
        <w:t xml:space="preserve">  </w:t>
      </w:r>
      <w:proofErr w:type="gramStart"/>
      <w:r w:rsidRPr="00877FD9">
        <w:t>echo</w:t>
      </w:r>
      <w:proofErr w:type="gramEnd"/>
      <w:r w:rsidRPr="00877FD9">
        <w:t xml:space="preserve"> "&lt;td&gt;" . $</w:t>
      </w:r>
      <w:proofErr w:type="gramStart"/>
      <w:r w:rsidRPr="00877FD9">
        <w:t>row[</w:t>
      </w:r>
      <w:proofErr w:type="gramEnd"/>
      <w:r w:rsidRPr="00877FD9">
        <w:t>'Category'] . "&lt;/td&gt;";</w:t>
      </w:r>
    </w:p>
    <w:p w:rsidR="00615511" w:rsidRPr="00877FD9" w:rsidRDefault="00615511" w:rsidP="00C0666B">
      <w:pPr>
        <w:tabs>
          <w:tab w:val="left" w:pos="2865"/>
        </w:tabs>
        <w:spacing w:line="360" w:lineRule="auto"/>
      </w:pPr>
      <w:r w:rsidRPr="00877FD9">
        <w:t xml:space="preserve">  </w:t>
      </w:r>
      <w:proofErr w:type="gramStart"/>
      <w:r w:rsidRPr="00877FD9">
        <w:t>echo</w:t>
      </w:r>
      <w:proofErr w:type="gramEnd"/>
      <w:r w:rsidRPr="00877FD9">
        <w:t xml:space="preserve"> "&lt;td&gt;" . $</w:t>
      </w:r>
      <w:proofErr w:type="gramStart"/>
      <w:r w:rsidRPr="00877FD9">
        <w:t>row[</w:t>
      </w:r>
      <w:proofErr w:type="gramEnd"/>
      <w:r w:rsidRPr="00877FD9">
        <w:t>'</w:t>
      </w:r>
      <w:proofErr w:type="spellStart"/>
      <w:r w:rsidRPr="00877FD9">
        <w:t>eligibility_VTU</w:t>
      </w:r>
      <w:proofErr w:type="spellEnd"/>
      <w:r w:rsidRPr="00877FD9">
        <w:t>'] . "&lt;/td&gt;";</w:t>
      </w:r>
    </w:p>
    <w:p w:rsidR="00615511" w:rsidRPr="00877FD9" w:rsidRDefault="00615511" w:rsidP="00C0666B">
      <w:pPr>
        <w:tabs>
          <w:tab w:val="left" w:pos="2865"/>
        </w:tabs>
        <w:spacing w:line="360" w:lineRule="auto"/>
      </w:pPr>
      <w:r w:rsidRPr="00877FD9">
        <w:t xml:space="preserve">  </w:t>
      </w:r>
      <w:proofErr w:type="gramStart"/>
      <w:r w:rsidRPr="00877FD9">
        <w:t>echo</w:t>
      </w:r>
      <w:proofErr w:type="gramEnd"/>
      <w:r w:rsidRPr="00877FD9">
        <w:t xml:space="preserve"> "&lt;/</w:t>
      </w:r>
      <w:proofErr w:type="spellStart"/>
      <w:r w:rsidRPr="00877FD9">
        <w:t>tr</w:t>
      </w:r>
      <w:proofErr w:type="spellEnd"/>
      <w:r w:rsidRPr="00877FD9">
        <w:t>&gt;";</w:t>
      </w:r>
    </w:p>
    <w:p w:rsidR="00615511" w:rsidRPr="00877FD9" w:rsidRDefault="00615511" w:rsidP="00C0666B">
      <w:pPr>
        <w:tabs>
          <w:tab w:val="left" w:pos="2865"/>
        </w:tabs>
        <w:spacing w:line="360" w:lineRule="auto"/>
      </w:pPr>
      <w:r w:rsidRPr="00877FD9">
        <w:t xml:space="preserve">  }</w:t>
      </w:r>
    </w:p>
    <w:p w:rsidR="00615511" w:rsidRPr="00877FD9" w:rsidRDefault="00615511" w:rsidP="00C0666B">
      <w:pPr>
        <w:tabs>
          <w:tab w:val="left" w:pos="2865"/>
        </w:tabs>
        <w:spacing w:line="360" w:lineRule="auto"/>
      </w:pPr>
      <w:proofErr w:type="gramStart"/>
      <w:r w:rsidRPr="00877FD9">
        <w:t>echo</w:t>
      </w:r>
      <w:proofErr w:type="gramEnd"/>
      <w:r w:rsidRPr="00877FD9">
        <w:t xml:space="preserve"> "&lt;/table&gt;";</w:t>
      </w:r>
    </w:p>
    <w:p w:rsidR="00615511" w:rsidRPr="00877FD9" w:rsidRDefault="00615511" w:rsidP="00C0666B">
      <w:pPr>
        <w:tabs>
          <w:tab w:val="left" w:pos="2865"/>
        </w:tabs>
        <w:spacing w:line="360" w:lineRule="auto"/>
      </w:pPr>
    </w:p>
    <w:p w:rsidR="00615511" w:rsidRPr="00877FD9" w:rsidRDefault="00615511" w:rsidP="00C0666B">
      <w:pPr>
        <w:tabs>
          <w:tab w:val="left" w:pos="2865"/>
        </w:tabs>
        <w:spacing w:line="360" w:lineRule="auto"/>
      </w:pPr>
      <w:proofErr w:type="spellStart"/>
      <w:r w:rsidRPr="00877FD9">
        <w:t>mysqli_</w:t>
      </w:r>
      <w:proofErr w:type="gramStart"/>
      <w:r w:rsidRPr="00877FD9">
        <w:t>close</w:t>
      </w:r>
      <w:proofErr w:type="spellEnd"/>
      <w:r w:rsidRPr="00877FD9">
        <w:t>(</w:t>
      </w:r>
      <w:proofErr w:type="gramEnd"/>
      <w:r w:rsidRPr="00877FD9">
        <w:t>$con);</w:t>
      </w:r>
    </w:p>
    <w:p w:rsidR="00615511" w:rsidRPr="00877FD9" w:rsidRDefault="00615511" w:rsidP="00C0666B">
      <w:pPr>
        <w:tabs>
          <w:tab w:val="left" w:pos="2865"/>
        </w:tabs>
        <w:spacing w:line="360" w:lineRule="auto"/>
      </w:pPr>
      <w:r w:rsidRPr="00877FD9">
        <w:t>?&gt;</w:t>
      </w:r>
    </w:p>
    <w:p w:rsidR="00615511" w:rsidRPr="00877FD9" w:rsidRDefault="00615511" w:rsidP="00C0666B">
      <w:pPr>
        <w:tabs>
          <w:tab w:val="left" w:pos="2865"/>
        </w:tabs>
        <w:spacing w:line="360" w:lineRule="auto"/>
        <w:rPr>
          <w:b/>
          <w:sz w:val="28"/>
          <w:szCs w:val="28"/>
        </w:rPr>
      </w:pPr>
    </w:p>
    <w:p w:rsidR="00615511" w:rsidRPr="00877FD9" w:rsidRDefault="00615511" w:rsidP="00C0666B">
      <w:pPr>
        <w:tabs>
          <w:tab w:val="left" w:pos="2865"/>
        </w:tabs>
        <w:spacing w:line="360" w:lineRule="auto"/>
        <w:rPr>
          <w:b/>
          <w:sz w:val="28"/>
          <w:szCs w:val="28"/>
        </w:rPr>
      </w:pPr>
    </w:p>
    <w:p w:rsidR="00615511" w:rsidRDefault="00615511" w:rsidP="00C0666B">
      <w:pPr>
        <w:spacing w:line="360" w:lineRule="auto"/>
      </w:pPr>
    </w:p>
    <w:p w:rsidR="00C32311" w:rsidRDefault="00C32311" w:rsidP="00C0666B">
      <w:pPr>
        <w:spacing w:line="360" w:lineRule="auto"/>
      </w:pPr>
    </w:p>
    <w:sectPr w:rsidR="00C32311">
      <w:type w:val="continuous"/>
      <w:pgSz w:w="11906" w:h="16838"/>
      <w:pgMar w:top="1080" w:right="1080" w:bottom="1080" w:left="1440" w:header="720" w:footer="720" w:gutter="0"/>
      <w:cols w:space="720"/>
      <w:docGrid w:linePitch="240" w:charSpace="327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557B" w:rsidRDefault="002A557B">
      <w:r>
        <w:separator/>
      </w:r>
    </w:p>
  </w:endnote>
  <w:endnote w:type="continuationSeparator" w:id="0">
    <w:p w:rsidR="002A557B" w:rsidRDefault="002A557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8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font286">
    <w:altName w:val="Times New Roman"/>
    <w:charset w:val="00"/>
    <w:family w:val="auto"/>
    <w:pitch w:val="variable"/>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ambria Math"/>
    <w:panose1 w:val="02040503050203030202"/>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pPr>
      <w:pStyle w:val="Footer"/>
      <w:jc w:val="cen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pPr>
      <w:pStyle w:val="Footer"/>
      <w:ind w:right="360"/>
    </w:pPr>
    <w:r>
      <w:pict>
        <v:line id="_x0000_s1033" style="position:absolute;z-index:-251654656" from="0,-5.55pt" to="466.5pt,-5.55pt" strokeweight=".09mm">
          <v:stroke joinstyle="miter" endcap="square"/>
        </v:line>
      </w:pict>
    </w:r>
    <w:r>
      <w:t xml:space="preserve"> Dept of ISE, R.V.C.E.                                           2014-2015                                                </w:t>
    </w:r>
    <w:fldSimple w:instr=" PAGE ">
      <w:r w:rsidR="000700A2">
        <w:rPr>
          <w:noProof/>
        </w:rPr>
        <w:t>14</w:t>
      </w:r>
    </w:fldSimple>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pPr>
      <w:pStyle w:val="Footer"/>
      <w:jc w:val="center"/>
    </w:pPr>
    <w:fldSimple w:instr=" PAGE ">
      <w:r w:rsidR="00253867">
        <w:rPr>
          <w:noProof/>
        </w:rPr>
        <w:t>v</w:t>
      </w:r>
    </w:fldSimple>
  </w:p>
  <w:p w:rsidR="00BA1C38" w:rsidRDefault="00BA1C38">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pPr>
      <w:pStyle w:val="Footer"/>
    </w:pPr>
    <w:r>
      <w:pict>
        <v:line id="Line 11" o:spid="_x0000_s1027" style="position:absolute;z-index:-251660800" from="0,-5.55pt" to="466.5pt,-5.55pt" strokeweight=".09mm">
          <v:stroke joinstyle="miter" endcap="square"/>
        </v:line>
      </w:pict>
    </w:r>
    <w:r>
      <w:t xml:space="preserve">Dept of ISE, R.V.C.E.                                           2015-2016                                                      </w:t>
    </w:r>
    <w:r>
      <w:rPr>
        <w:rStyle w:val="PageNumber"/>
      </w:rPr>
      <w:fldChar w:fldCharType="begin"/>
    </w:r>
    <w:r>
      <w:rPr>
        <w:rStyle w:val="PageNumber"/>
      </w:rPr>
      <w:instrText xml:space="preserve"> PAGE </w:instrText>
    </w:r>
    <w:r>
      <w:rPr>
        <w:rStyle w:val="PageNumber"/>
      </w:rPr>
      <w:fldChar w:fldCharType="separate"/>
    </w:r>
    <w:r w:rsidR="00253867">
      <w:rPr>
        <w:rStyle w:val="PageNumber"/>
        <w:noProof/>
      </w:rPr>
      <w:t>2</w:t>
    </w:r>
    <w:r>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pPr>
      <w:pStyle w:val="Footer"/>
      <w:ind w:right="360"/>
    </w:pPr>
    <w:r>
      <w:pict>
        <v:line id="Line 15" o:spid="_x0000_s1025" style="position:absolute;z-index:-251662848" from="0,-5.55pt" to="466.5pt,-5.55pt" strokeweight=".09mm">
          <v:stroke joinstyle="miter" endcap="square"/>
        </v:line>
      </w:pict>
    </w:r>
    <w:r>
      <w:t xml:space="preserve"> Dept of ISE, R.V.C.E.                                           2015-2016                                                </w:t>
    </w:r>
    <w:fldSimple w:instr=" PAGE ">
      <w:r w:rsidR="00253867">
        <w:rPr>
          <w:noProof/>
        </w:rPr>
        <w:t>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557B" w:rsidRDefault="002A557B">
      <w:r>
        <w:separator/>
      </w:r>
    </w:p>
  </w:footnote>
  <w:footnote w:type="continuationSeparator" w:id="0">
    <w:p w:rsidR="002A557B" w:rsidRDefault="002A557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pPr>
      <w:pStyle w:val="Header"/>
      <w:tabs>
        <w:tab w:val="left" w:pos="3165"/>
      </w:tabs>
    </w:pPr>
    <w:r>
      <w:pict>
        <v:line id="Line 37" o:spid="_x0000_s1029" style="position:absolute;z-index:-251658752" from="0,9pt" to="472.5pt,9pt" strokeweight=".09mm">
          <v:stroke joinstyle="miter" endcap="square"/>
        </v:line>
      </w:pict>
    </w:r>
    <w: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Pr="00E74678" w:rsidRDefault="00BA1C38">
    <w:pPr>
      <w:pStyle w:val="Header"/>
    </w:pPr>
    <w:r>
      <w:pict>
        <v:line id="_x0000_s1031" style="position:absolute;z-index:-251656704" from="0,15pt" to="471.75pt,15pt" strokeweight=".09mm">
          <v:stroke joinstyle="miter" endcap="square"/>
        </v:line>
      </w:pict>
    </w:r>
    <w:r>
      <w:rPr>
        <w:lang w:val="en-IN" w:eastAsia="en-IN"/>
      </w:rPr>
      <w:t xml:space="preserve"> </w:t>
    </w:r>
    <w:r>
      <w:rPr>
        <w:lang w:eastAsia="en-IN"/>
      </w:rPr>
      <w:t>Faculty</w:t>
    </w:r>
    <w:r>
      <w:rPr>
        <w:lang w:val="en-IN" w:eastAsia="en-IN"/>
      </w:rPr>
      <w:t xml:space="preserve"> Management System                  </w:t>
    </w:r>
    <w:r>
      <w:rPr>
        <w:lang w:val="en-IN" w:eastAsia="en-IN"/>
      </w:rPr>
      <w:tab/>
      <w:t xml:space="preserve">                                           </w:t>
    </w:r>
    <w:r>
      <w:rPr>
        <w:lang w:eastAsia="en-IN"/>
      </w:rPr>
      <w:t xml:space="preserve">            </w:t>
    </w:r>
    <w:r>
      <w:rPr>
        <w:lang w:val="en-IN" w:eastAsia="en-IN"/>
      </w:rPr>
      <w:t xml:space="preserve">     </w:t>
    </w:r>
    <w:r>
      <w:rPr>
        <w:lang w:eastAsia="en-IN"/>
      </w:rPr>
      <w:t>Project Design</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pPr>
      <w:pStyle w:val="Header"/>
    </w:pPr>
    <w:r>
      <w:pict>
        <v:line id="_x0000_s1030" style="position:absolute;z-index:-251657728" from="0,15pt" to="471.75pt,15pt" strokeweight=".09mm">
          <v:stroke joinstyle="miter" endcap="square"/>
        </v:line>
      </w:pict>
    </w:r>
    <w:r>
      <w:rPr>
        <w:lang w:val="en-IN" w:eastAsia="en-IN"/>
      </w:rPr>
      <w:t xml:space="preserve">Mentor Mentees Management System                                                                        </w:t>
    </w:r>
    <w:r>
      <w:t xml:space="preserve">    Conclusion</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pPr>
      <w:pStyle w:val="Header"/>
      <w:tabs>
        <w:tab w:val="left" w:pos="3165"/>
      </w:tabs>
    </w:pPr>
    <w:r>
      <w:pict>
        <v:line id="_x0000_s1032" style="position:absolute;z-index:-251655680" from="0,9pt" to="472.5pt,9pt" strokeweight=".09mm">
          <v:stroke joinstyle="miter" endcap="square"/>
        </v:lin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pPr>
      <w:pStyle w:val="Header"/>
    </w:pPr>
    <w:r>
      <w:pict>
        <v:line id="_x0000_s1028" style="position:absolute;z-index:-251659776" from="-6pt,17.25pt" to="466.5pt,17.25pt" strokeweight=".09mm">
          <v:stroke joinstyle="miter" endcap="square"/>
        </v:line>
      </w:pict>
    </w:r>
    <w:r>
      <w:t xml:space="preserve">Faculty Management System                    </w:t>
    </w:r>
    <w:r>
      <w:tab/>
      <w:t xml:space="preserve">                                                                 Introduction</w:t>
    </w:r>
  </w:p>
  <w:p w:rsidR="00BA1C38" w:rsidRDefault="00BA1C38">
    <w:pPr>
      <w:pStyle w:val="Header"/>
      <w:tabs>
        <w:tab w:val="left" w:pos="375"/>
      </w:tabs>
    </w:pPr>
    <w:r>
      <w:tab/>
    </w:r>
    <w:r>
      <w:tab/>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38" w:rsidRDefault="00BA1C38">
    <w:pPr>
      <w:pStyle w:val="Header"/>
    </w:pPr>
    <w:r>
      <w:pict>
        <v:line id="Line 16" o:spid="_x0000_s1026" style="position:absolute;z-index:-251661824" from="0,15pt" to="472.5pt,15pt" strokeweight=".09mm">
          <v:stroke joinstyle="miter" endcap="square"/>
        </v:line>
      </w:pict>
    </w:r>
    <w:r>
      <w:rPr>
        <w:lang w:val="en-IN" w:eastAsia="en-IN"/>
      </w:rPr>
      <w:t>Faculty</w:t>
    </w:r>
    <w:r>
      <w:rPr>
        <w:lang w:val="en-IN" w:eastAsia="en-IN"/>
      </w:rPr>
      <w:t xml:space="preserve"> Management System              </w:t>
    </w:r>
    <w:r>
      <w:rPr>
        <w:lang w:val="en-IN" w:eastAsia="en-IN"/>
      </w:rPr>
      <w:tab/>
    </w:r>
    <w:r>
      <w:rPr>
        <w:lang w:val="en-IN" w:eastAsia="en-IN"/>
      </w:rPr>
      <w:t xml:space="preserve">           </w:t>
    </w:r>
    <w:r>
      <w:rPr>
        <w:lang w:val="en-IN" w:eastAsia="en-IN"/>
      </w:rPr>
      <w:t xml:space="preserve">              Software Requirement Specifications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61" type="#_x0000_t75" style="width:9.45pt;height:9.45pt;visibility:visible" o:bullet="t">
        <v:imagedata r:id="rId1" o:title=""/>
      </v:shape>
    </w:pict>
  </w:numPicBullet>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3"/>
      <w:numFmt w:val="decimal"/>
      <w:lvlText w:val="%1"/>
      <w:lvlJc w:val="left"/>
      <w:pPr>
        <w:tabs>
          <w:tab w:val="num" w:pos="0"/>
        </w:tabs>
        <w:ind w:left="405" w:hanging="405"/>
      </w:pPr>
    </w:lvl>
    <w:lvl w:ilvl="1">
      <w:start w:val="2"/>
      <w:numFmt w:val="decimal"/>
      <w:lvlText w:val="%1.%2"/>
      <w:lvlJc w:val="left"/>
      <w:pPr>
        <w:tabs>
          <w:tab w:val="num" w:pos="0"/>
        </w:tabs>
        <w:ind w:left="720" w:hanging="720"/>
      </w:pPr>
      <w:rPr>
        <w:b/>
        <w:bCs w:val="0"/>
        <w:sz w:val="32"/>
        <w:szCs w:val="32"/>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cs="Symbol"/>
        <w:sz w:val="28"/>
        <w:szCs w:val="28"/>
      </w:rPr>
    </w:lvl>
  </w:abstractNum>
  <w:abstractNum w:abstractNumId="4">
    <w:nsid w:val="00000005"/>
    <w:multiLevelType w:val="singleLevel"/>
    <w:tmpl w:val="00000005"/>
    <w:name w:val="WW8Num6"/>
    <w:lvl w:ilvl="0">
      <w:start w:val="1"/>
      <w:numFmt w:val="bullet"/>
      <w:lvlText w:val=""/>
      <w:lvlJc w:val="left"/>
      <w:pPr>
        <w:tabs>
          <w:tab w:val="num" w:pos="1080"/>
        </w:tabs>
        <w:ind w:left="1080" w:hanging="360"/>
      </w:pPr>
      <w:rPr>
        <w:rFonts w:ascii="Symbol" w:hAnsi="Symbol" w:cs="Symbol"/>
        <w:sz w:val="32"/>
        <w:szCs w:val="32"/>
      </w:rPr>
    </w:lvl>
  </w:abstractNum>
  <w:abstractNum w:abstractNumId="5">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rPr>
    </w:lvl>
  </w:abstractNum>
  <w:abstractNum w:abstractNumId="6">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sz w:val="32"/>
        <w:szCs w:val="32"/>
      </w:rPr>
    </w:lvl>
  </w:abstractNum>
  <w:abstractNum w:abstractNumId="7">
    <w:nsid w:val="00000008"/>
    <w:multiLevelType w:val="singleLevel"/>
    <w:tmpl w:val="00000008"/>
    <w:name w:val="WW8Num11"/>
    <w:lvl w:ilvl="0">
      <w:start w:val="1"/>
      <w:numFmt w:val="bullet"/>
      <w:lvlText w:val=""/>
      <w:lvlJc w:val="left"/>
      <w:pPr>
        <w:tabs>
          <w:tab w:val="num" w:pos="0"/>
        </w:tabs>
        <w:ind w:left="720" w:hanging="360"/>
      </w:pPr>
      <w:rPr>
        <w:rFonts w:ascii="Symbol" w:hAnsi="Symbol" w:cs="Symbol"/>
        <w:sz w:val="28"/>
        <w:szCs w:val="28"/>
      </w:rPr>
    </w:lvl>
  </w:abstractNum>
  <w:abstractNum w:abstractNumId="8">
    <w:nsid w:val="00000009"/>
    <w:multiLevelType w:val="singleLevel"/>
    <w:tmpl w:val="00000009"/>
    <w:name w:val="WW8Num12"/>
    <w:lvl w:ilvl="0">
      <w:start w:val="1"/>
      <w:numFmt w:val="bullet"/>
      <w:lvlText w:val=""/>
      <w:lvlJc w:val="left"/>
      <w:pPr>
        <w:tabs>
          <w:tab w:val="num" w:pos="720"/>
        </w:tabs>
        <w:ind w:left="720" w:hanging="360"/>
      </w:pPr>
      <w:rPr>
        <w:rFonts w:ascii="Symbol" w:hAnsi="Symbol" w:cs="Symbol"/>
        <w:sz w:val="28"/>
        <w:szCs w:val="28"/>
      </w:rPr>
    </w:lvl>
  </w:abstractNum>
  <w:abstractNum w:abstractNumId="9">
    <w:nsid w:val="0000000A"/>
    <w:multiLevelType w:val="multilevel"/>
    <w:tmpl w:val="0000000A"/>
    <w:name w:val="WW8Num13"/>
    <w:lvl w:ilvl="0">
      <w:start w:val="1"/>
      <w:numFmt w:val="decimal"/>
      <w:lvlText w:val="%1"/>
      <w:lvlJc w:val="left"/>
      <w:pPr>
        <w:tabs>
          <w:tab w:val="num" w:pos="0"/>
        </w:tabs>
        <w:ind w:left="405" w:hanging="405"/>
      </w:pPr>
    </w:lvl>
    <w:lvl w:ilvl="1">
      <w:start w:val="4"/>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10">
    <w:nsid w:val="0000000B"/>
    <w:multiLevelType w:val="multilevel"/>
    <w:tmpl w:val="0000000B"/>
    <w:name w:val="WW8Num14"/>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1">
    <w:nsid w:val="0000000C"/>
    <w:multiLevelType w:val="singleLevel"/>
    <w:tmpl w:val="0000000C"/>
    <w:name w:val="WW8Num15"/>
    <w:lvl w:ilvl="0">
      <w:start w:val="1"/>
      <w:numFmt w:val="bullet"/>
      <w:lvlText w:val=""/>
      <w:lvlJc w:val="left"/>
      <w:pPr>
        <w:tabs>
          <w:tab w:val="num" w:pos="0"/>
        </w:tabs>
        <w:ind w:left="769" w:hanging="360"/>
      </w:pPr>
      <w:rPr>
        <w:rFonts w:ascii="Wingdings" w:hAnsi="Wingdings" w:cs="Wingdings"/>
        <w:sz w:val="28"/>
        <w:szCs w:val="28"/>
      </w:rPr>
    </w:lvl>
  </w:abstractNum>
  <w:abstractNum w:abstractNumId="12">
    <w:nsid w:val="0000000D"/>
    <w:multiLevelType w:val="singleLevel"/>
    <w:tmpl w:val="0000000D"/>
    <w:name w:val="WW8Num16"/>
    <w:lvl w:ilvl="0">
      <w:start w:val="1"/>
      <w:numFmt w:val="decimal"/>
      <w:lvlText w:val="%1."/>
      <w:lvlJc w:val="left"/>
      <w:pPr>
        <w:tabs>
          <w:tab w:val="num" w:pos="1211"/>
        </w:tabs>
        <w:ind w:left="1211" w:hanging="360"/>
      </w:pPr>
    </w:lvl>
  </w:abstractNum>
  <w:abstractNum w:abstractNumId="13">
    <w:nsid w:val="0000000E"/>
    <w:multiLevelType w:val="singleLevel"/>
    <w:tmpl w:val="0000000E"/>
    <w:name w:val="WW8Num17"/>
    <w:lvl w:ilvl="0">
      <w:start w:val="1"/>
      <w:numFmt w:val="bullet"/>
      <w:lvlText w:val=""/>
      <w:lvlJc w:val="left"/>
      <w:pPr>
        <w:tabs>
          <w:tab w:val="num" w:pos="0"/>
        </w:tabs>
        <w:ind w:left="720" w:hanging="360"/>
      </w:pPr>
      <w:rPr>
        <w:rFonts w:ascii="Symbol" w:hAnsi="Symbol" w:cs="Symbol"/>
        <w:color w:val="000000"/>
      </w:rPr>
    </w:lvl>
  </w:abstractNum>
  <w:abstractNum w:abstractNumId="14">
    <w:nsid w:val="0000000F"/>
    <w:multiLevelType w:val="singleLevel"/>
    <w:tmpl w:val="0000000F"/>
    <w:name w:val="WW8Num18"/>
    <w:lvl w:ilvl="0">
      <w:start w:val="1"/>
      <w:numFmt w:val="bullet"/>
      <w:lvlText w:val=""/>
      <w:lvlJc w:val="left"/>
      <w:pPr>
        <w:tabs>
          <w:tab w:val="num" w:pos="720"/>
        </w:tabs>
        <w:ind w:left="720" w:hanging="360"/>
      </w:pPr>
      <w:rPr>
        <w:rFonts w:ascii="Symbol" w:hAnsi="Symbol" w:cs="Symbol"/>
      </w:rPr>
    </w:lvl>
  </w:abstractNum>
  <w:abstractNum w:abstractNumId="15">
    <w:nsid w:val="00000010"/>
    <w:multiLevelType w:val="singleLevel"/>
    <w:tmpl w:val="00000010"/>
    <w:name w:val="WW8Num21"/>
    <w:lvl w:ilvl="0">
      <w:start w:val="1"/>
      <w:numFmt w:val="bullet"/>
      <w:lvlText w:val=""/>
      <w:lvlJc w:val="left"/>
      <w:pPr>
        <w:tabs>
          <w:tab w:val="num" w:pos="0"/>
        </w:tabs>
        <w:ind w:left="1080" w:hanging="360"/>
      </w:pPr>
      <w:rPr>
        <w:rFonts w:ascii="Wingdings" w:hAnsi="Wingdings" w:cs="Wingdings"/>
      </w:rPr>
    </w:lvl>
  </w:abstractNum>
  <w:abstractNum w:abstractNumId="16">
    <w:nsid w:val="00000011"/>
    <w:multiLevelType w:val="multilevel"/>
    <w:tmpl w:val="00000011"/>
    <w:name w:val="WW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440" w:hanging="360"/>
      </w:pPr>
      <w:rPr>
        <w:rFonts w:ascii="Wingdings" w:hAnsi="Wingdings" w:cs="Wingdings"/>
      </w:rPr>
    </w:lvl>
    <w:lvl w:ilvl="3">
      <w:start w:val="1"/>
      <w:numFmt w:val="bullet"/>
      <w:lvlText w:val=""/>
      <w:lvlJc w:val="left"/>
      <w:pPr>
        <w:tabs>
          <w:tab w:val="num" w:pos="0"/>
        </w:tabs>
        <w:ind w:left="1800" w:hanging="360"/>
      </w:pPr>
      <w:rPr>
        <w:rFonts w:ascii="Symbol" w:hAnsi="Symbol" w:cs="Symbol"/>
      </w:rPr>
    </w:lvl>
    <w:lvl w:ilvl="4">
      <w:start w:val="1"/>
      <w:numFmt w:val="bullet"/>
      <w:lvlText w:val="o"/>
      <w:lvlJc w:val="left"/>
      <w:pPr>
        <w:tabs>
          <w:tab w:val="num" w:pos="0"/>
        </w:tabs>
        <w:ind w:left="2160" w:hanging="360"/>
      </w:pPr>
      <w:rPr>
        <w:rFonts w:ascii="Courier New" w:hAnsi="Courier New" w:cs="Courier New"/>
      </w:rPr>
    </w:lvl>
    <w:lvl w:ilvl="5">
      <w:start w:val="1"/>
      <w:numFmt w:val="bullet"/>
      <w:lvlText w:val=""/>
      <w:lvlJc w:val="left"/>
      <w:pPr>
        <w:tabs>
          <w:tab w:val="num" w:pos="0"/>
        </w:tabs>
        <w:ind w:left="2520" w:hanging="360"/>
      </w:pPr>
      <w:rPr>
        <w:rFonts w:ascii="Wingdings" w:hAnsi="Wingdings" w:cs="Wingdings"/>
      </w:rPr>
    </w:lvl>
    <w:lvl w:ilvl="6">
      <w:start w:val="1"/>
      <w:numFmt w:val="bullet"/>
      <w:lvlText w:val=""/>
      <w:lvlJc w:val="left"/>
      <w:pPr>
        <w:tabs>
          <w:tab w:val="num" w:pos="0"/>
        </w:tabs>
        <w:ind w:left="2880" w:hanging="360"/>
      </w:pPr>
      <w:rPr>
        <w:rFonts w:ascii="Symbol" w:hAnsi="Symbol" w:cs="Symbol"/>
      </w:rPr>
    </w:lvl>
    <w:lvl w:ilvl="7">
      <w:start w:val="1"/>
      <w:numFmt w:val="bullet"/>
      <w:lvlText w:val="o"/>
      <w:lvlJc w:val="left"/>
      <w:pPr>
        <w:tabs>
          <w:tab w:val="num" w:pos="0"/>
        </w:tabs>
        <w:ind w:left="3240" w:hanging="360"/>
      </w:pPr>
      <w:rPr>
        <w:rFonts w:ascii="Courier New" w:hAnsi="Courier New" w:cs="Courier New"/>
      </w:rPr>
    </w:lvl>
    <w:lvl w:ilvl="8">
      <w:start w:val="1"/>
      <w:numFmt w:val="bullet"/>
      <w:lvlText w:val=""/>
      <w:lvlJc w:val="left"/>
      <w:pPr>
        <w:tabs>
          <w:tab w:val="num" w:pos="0"/>
        </w:tabs>
        <w:ind w:left="3600" w:hanging="360"/>
      </w:pPr>
      <w:rPr>
        <w:rFonts w:ascii="Wingdings" w:hAnsi="Wingdings" w:cs="Wingdings"/>
      </w:rPr>
    </w:lvl>
  </w:abstractNum>
  <w:abstractNum w:abstractNumId="17">
    <w:nsid w:val="00000012"/>
    <w:multiLevelType w:val="multilevel"/>
    <w:tmpl w:val="00000012"/>
    <w:name w:val="WWNum3"/>
    <w:lvl w:ilvl="0">
      <w:start w:val="1"/>
      <w:numFmt w:val="bullet"/>
      <w:lvlText w:val="·"/>
      <w:lvlJc w:val="left"/>
      <w:pPr>
        <w:tabs>
          <w:tab w:val="num" w:pos="0"/>
        </w:tabs>
        <w:ind w:left="720" w:hanging="360"/>
      </w:pPr>
      <w:rPr>
        <w:rFonts w:ascii="Symbol" w:hAnsi="Symbol" w:cs="Symbol"/>
        <w:color w:val="000000"/>
        <w:sz w:val="18"/>
      </w:rPr>
    </w:lvl>
    <w:lvl w:ilvl="1">
      <w:start w:val="1"/>
      <w:numFmt w:val="bullet"/>
      <w:lvlText w:val="·"/>
      <w:lvlJc w:val="left"/>
      <w:pPr>
        <w:tabs>
          <w:tab w:val="num" w:pos="0"/>
        </w:tabs>
        <w:ind w:left="1080" w:hanging="360"/>
      </w:pPr>
      <w:rPr>
        <w:rFonts w:ascii="Symbol" w:hAnsi="Symbol" w:cs="Symbol"/>
        <w:color w:val="000000"/>
        <w:sz w:val="18"/>
      </w:rPr>
    </w:lvl>
    <w:lvl w:ilvl="2">
      <w:start w:val="1"/>
      <w:numFmt w:val="bullet"/>
      <w:lvlText w:val="·"/>
      <w:lvlJc w:val="left"/>
      <w:pPr>
        <w:tabs>
          <w:tab w:val="num" w:pos="0"/>
        </w:tabs>
        <w:ind w:left="1440" w:hanging="360"/>
      </w:pPr>
      <w:rPr>
        <w:rFonts w:ascii="Symbol" w:hAnsi="Symbol" w:cs="Symbol"/>
        <w:color w:val="000000"/>
        <w:sz w:val="18"/>
      </w:rPr>
    </w:lvl>
    <w:lvl w:ilvl="3">
      <w:start w:val="1"/>
      <w:numFmt w:val="bullet"/>
      <w:lvlText w:val="·"/>
      <w:lvlJc w:val="left"/>
      <w:pPr>
        <w:tabs>
          <w:tab w:val="num" w:pos="0"/>
        </w:tabs>
        <w:ind w:left="1800" w:hanging="360"/>
      </w:pPr>
      <w:rPr>
        <w:rFonts w:ascii="Symbol" w:hAnsi="Symbol" w:cs="Symbol"/>
        <w:color w:val="000000"/>
        <w:sz w:val="18"/>
      </w:rPr>
    </w:lvl>
    <w:lvl w:ilvl="4">
      <w:start w:val="1"/>
      <w:numFmt w:val="bullet"/>
      <w:lvlText w:val="·"/>
      <w:lvlJc w:val="left"/>
      <w:pPr>
        <w:tabs>
          <w:tab w:val="num" w:pos="0"/>
        </w:tabs>
        <w:ind w:left="2160" w:hanging="360"/>
      </w:pPr>
      <w:rPr>
        <w:rFonts w:ascii="Symbol" w:hAnsi="Symbol" w:cs="Symbol"/>
        <w:color w:val="000000"/>
        <w:sz w:val="18"/>
      </w:rPr>
    </w:lvl>
    <w:lvl w:ilvl="5">
      <w:start w:val="1"/>
      <w:numFmt w:val="bullet"/>
      <w:lvlText w:val="·"/>
      <w:lvlJc w:val="left"/>
      <w:pPr>
        <w:tabs>
          <w:tab w:val="num" w:pos="0"/>
        </w:tabs>
        <w:ind w:left="2520" w:hanging="360"/>
      </w:pPr>
      <w:rPr>
        <w:rFonts w:ascii="Symbol" w:hAnsi="Symbol" w:cs="Symbol"/>
        <w:color w:val="000000"/>
        <w:sz w:val="18"/>
      </w:rPr>
    </w:lvl>
    <w:lvl w:ilvl="6">
      <w:start w:val="1"/>
      <w:numFmt w:val="bullet"/>
      <w:lvlText w:val="·"/>
      <w:lvlJc w:val="left"/>
      <w:pPr>
        <w:tabs>
          <w:tab w:val="num" w:pos="0"/>
        </w:tabs>
        <w:ind w:left="2880" w:hanging="360"/>
      </w:pPr>
      <w:rPr>
        <w:rFonts w:ascii="Symbol" w:hAnsi="Symbol" w:cs="Symbol"/>
        <w:color w:val="000000"/>
        <w:sz w:val="18"/>
      </w:rPr>
    </w:lvl>
    <w:lvl w:ilvl="7">
      <w:start w:val="1"/>
      <w:numFmt w:val="decimal"/>
      <w:lvlText w:val="%1.%2.%3.%4.%5.%6.%7.%8"/>
      <w:lvlJc w:val="left"/>
      <w:pPr>
        <w:tabs>
          <w:tab w:val="num" w:pos="0"/>
        </w:tabs>
        <w:ind w:left="3240" w:hanging="360"/>
      </w:pPr>
    </w:lvl>
    <w:lvl w:ilvl="8">
      <w:start w:val="1"/>
      <w:numFmt w:val="decimal"/>
      <w:lvlText w:val="%1.%2.%3.%4.%5.%6.%7.%8.%9"/>
      <w:lvlJc w:val="left"/>
      <w:pPr>
        <w:tabs>
          <w:tab w:val="num" w:pos="0"/>
        </w:tabs>
        <w:ind w:left="3600" w:hanging="360"/>
      </w:pPr>
    </w:lvl>
  </w:abstractNum>
  <w:abstractNum w:abstractNumId="18">
    <w:nsid w:val="00000013"/>
    <w:multiLevelType w:val="multilevel"/>
    <w:tmpl w:val="00000013"/>
    <w:name w:val="WWNum4"/>
    <w:lvl w:ilvl="0">
      <w:start w:val="1"/>
      <w:numFmt w:val="bullet"/>
      <w:lvlText w:val="·"/>
      <w:lvlJc w:val="left"/>
      <w:pPr>
        <w:tabs>
          <w:tab w:val="num" w:pos="0"/>
        </w:tabs>
        <w:ind w:left="720" w:hanging="360"/>
      </w:pPr>
      <w:rPr>
        <w:rFonts w:ascii="Symbol" w:hAnsi="Symbol" w:cs="Symbol"/>
        <w:color w:val="000000"/>
        <w:sz w:val="18"/>
      </w:rPr>
    </w:lvl>
    <w:lvl w:ilvl="1">
      <w:start w:val="1"/>
      <w:numFmt w:val="bullet"/>
      <w:lvlText w:val="·"/>
      <w:lvlJc w:val="left"/>
      <w:pPr>
        <w:tabs>
          <w:tab w:val="num" w:pos="0"/>
        </w:tabs>
        <w:ind w:left="1080" w:hanging="360"/>
      </w:pPr>
      <w:rPr>
        <w:rFonts w:ascii="Symbol" w:hAnsi="Symbol" w:cs="Symbol"/>
        <w:color w:val="000000"/>
        <w:sz w:val="18"/>
      </w:rPr>
    </w:lvl>
    <w:lvl w:ilvl="2">
      <w:start w:val="1"/>
      <w:numFmt w:val="bullet"/>
      <w:lvlText w:val="·"/>
      <w:lvlJc w:val="left"/>
      <w:pPr>
        <w:tabs>
          <w:tab w:val="num" w:pos="0"/>
        </w:tabs>
        <w:ind w:left="1440" w:hanging="360"/>
      </w:pPr>
      <w:rPr>
        <w:rFonts w:ascii="Symbol" w:hAnsi="Symbol" w:cs="Symbol"/>
        <w:color w:val="000000"/>
        <w:sz w:val="18"/>
      </w:rPr>
    </w:lvl>
    <w:lvl w:ilvl="3">
      <w:start w:val="1"/>
      <w:numFmt w:val="bullet"/>
      <w:lvlText w:val="·"/>
      <w:lvlJc w:val="left"/>
      <w:pPr>
        <w:tabs>
          <w:tab w:val="num" w:pos="0"/>
        </w:tabs>
        <w:ind w:left="1800" w:hanging="360"/>
      </w:pPr>
      <w:rPr>
        <w:rFonts w:ascii="Symbol" w:hAnsi="Symbol" w:cs="Symbol"/>
        <w:color w:val="000000"/>
        <w:sz w:val="18"/>
      </w:rPr>
    </w:lvl>
    <w:lvl w:ilvl="4">
      <w:start w:val="1"/>
      <w:numFmt w:val="bullet"/>
      <w:lvlText w:val="·"/>
      <w:lvlJc w:val="left"/>
      <w:pPr>
        <w:tabs>
          <w:tab w:val="num" w:pos="0"/>
        </w:tabs>
        <w:ind w:left="2160" w:hanging="360"/>
      </w:pPr>
      <w:rPr>
        <w:rFonts w:ascii="Symbol" w:hAnsi="Symbol" w:cs="Symbol"/>
        <w:color w:val="000000"/>
        <w:sz w:val="18"/>
      </w:rPr>
    </w:lvl>
    <w:lvl w:ilvl="5">
      <w:start w:val="1"/>
      <w:numFmt w:val="bullet"/>
      <w:lvlText w:val="·"/>
      <w:lvlJc w:val="left"/>
      <w:pPr>
        <w:tabs>
          <w:tab w:val="num" w:pos="0"/>
        </w:tabs>
        <w:ind w:left="2520" w:hanging="360"/>
      </w:pPr>
      <w:rPr>
        <w:rFonts w:ascii="Symbol" w:hAnsi="Symbol" w:cs="Symbol"/>
        <w:color w:val="000000"/>
        <w:sz w:val="18"/>
      </w:rPr>
    </w:lvl>
    <w:lvl w:ilvl="6">
      <w:start w:val="1"/>
      <w:numFmt w:val="bullet"/>
      <w:lvlText w:val="·"/>
      <w:lvlJc w:val="left"/>
      <w:pPr>
        <w:tabs>
          <w:tab w:val="num" w:pos="0"/>
        </w:tabs>
        <w:ind w:left="2880" w:hanging="360"/>
      </w:pPr>
      <w:rPr>
        <w:rFonts w:ascii="Symbol" w:hAnsi="Symbol" w:cs="Symbol"/>
        <w:color w:val="000000"/>
        <w:sz w:val="18"/>
      </w:rPr>
    </w:lvl>
    <w:lvl w:ilvl="7">
      <w:start w:val="1"/>
      <w:numFmt w:val="decimal"/>
      <w:lvlText w:val="%1.%2.%3.%4.%5.%6.%7.%8"/>
      <w:lvlJc w:val="left"/>
      <w:pPr>
        <w:tabs>
          <w:tab w:val="num" w:pos="0"/>
        </w:tabs>
        <w:ind w:left="3240" w:hanging="360"/>
      </w:pPr>
    </w:lvl>
    <w:lvl w:ilvl="8">
      <w:start w:val="1"/>
      <w:numFmt w:val="decimal"/>
      <w:lvlText w:val="%1.%2.%3.%4.%5.%6.%7.%8.%9"/>
      <w:lvlJc w:val="left"/>
      <w:pPr>
        <w:tabs>
          <w:tab w:val="num" w:pos="0"/>
        </w:tabs>
        <w:ind w:left="3600" w:hanging="360"/>
      </w:pPr>
    </w:lvl>
  </w:abstractNum>
  <w:abstractNum w:abstractNumId="19">
    <w:nsid w:val="00000014"/>
    <w:multiLevelType w:val="multilevel"/>
    <w:tmpl w:val="00000014"/>
    <w:name w:val="WWNum19"/>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name w:val="WWNum5"/>
    <w:lvl w:ilvl="0">
      <w:start w:val="1"/>
      <w:numFmt w:val="bullet"/>
      <w:lvlText w:val="·"/>
      <w:lvlJc w:val="left"/>
      <w:pPr>
        <w:tabs>
          <w:tab w:val="num" w:pos="0"/>
        </w:tabs>
        <w:ind w:left="720" w:hanging="360"/>
      </w:pPr>
      <w:rPr>
        <w:rFonts w:ascii="Symbol" w:hAnsi="Symbol" w:cs="Symbol"/>
        <w:color w:val="000000"/>
        <w:sz w:val="18"/>
      </w:rPr>
    </w:lvl>
    <w:lvl w:ilvl="1">
      <w:start w:val="1"/>
      <w:numFmt w:val="bullet"/>
      <w:lvlText w:val="·"/>
      <w:lvlJc w:val="left"/>
      <w:pPr>
        <w:tabs>
          <w:tab w:val="num" w:pos="0"/>
        </w:tabs>
        <w:ind w:left="1080" w:hanging="360"/>
      </w:pPr>
      <w:rPr>
        <w:rFonts w:ascii="Symbol" w:hAnsi="Symbol" w:cs="Symbol"/>
        <w:color w:val="000000"/>
        <w:sz w:val="18"/>
      </w:rPr>
    </w:lvl>
    <w:lvl w:ilvl="2">
      <w:start w:val="1"/>
      <w:numFmt w:val="bullet"/>
      <w:lvlText w:val="·"/>
      <w:lvlJc w:val="left"/>
      <w:pPr>
        <w:tabs>
          <w:tab w:val="num" w:pos="0"/>
        </w:tabs>
        <w:ind w:left="1440" w:hanging="360"/>
      </w:pPr>
      <w:rPr>
        <w:rFonts w:ascii="Symbol" w:hAnsi="Symbol" w:cs="Symbol"/>
        <w:color w:val="000000"/>
        <w:sz w:val="18"/>
      </w:rPr>
    </w:lvl>
    <w:lvl w:ilvl="3">
      <w:start w:val="1"/>
      <w:numFmt w:val="bullet"/>
      <w:lvlText w:val="·"/>
      <w:lvlJc w:val="left"/>
      <w:pPr>
        <w:tabs>
          <w:tab w:val="num" w:pos="0"/>
        </w:tabs>
        <w:ind w:left="1800" w:hanging="360"/>
      </w:pPr>
      <w:rPr>
        <w:rFonts w:ascii="Symbol" w:hAnsi="Symbol" w:cs="Symbol"/>
        <w:color w:val="000000"/>
        <w:sz w:val="18"/>
      </w:rPr>
    </w:lvl>
    <w:lvl w:ilvl="4">
      <w:start w:val="1"/>
      <w:numFmt w:val="bullet"/>
      <w:lvlText w:val="·"/>
      <w:lvlJc w:val="left"/>
      <w:pPr>
        <w:tabs>
          <w:tab w:val="num" w:pos="0"/>
        </w:tabs>
        <w:ind w:left="2160" w:hanging="360"/>
      </w:pPr>
      <w:rPr>
        <w:rFonts w:ascii="Symbol" w:hAnsi="Symbol" w:cs="Symbol"/>
        <w:color w:val="000000"/>
        <w:sz w:val="18"/>
      </w:rPr>
    </w:lvl>
    <w:lvl w:ilvl="5">
      <w:start w:val="1"/>
      <w:numFmt w:val="bullet"/>
      <w:lvlText w:val="·"/>
      <w:lvlJc w:val="left"/>
      <w:pPr>
        <w:tabs>
          <w:tab w:val="num" w:pos="0"/>
        </w:tabs>
        <w:ind w:left="2520" w:hanging="360"/>
      </w:pPr>
      <w:rPr>
        <w:rFonts w:ascii="Symbol" w:hAnsi="Symbol" w:cs="Symbol"/>
        <w:color w:val="000000"/>
        <w:sz w:val="18"/>
      </w:rPr>
    </w:lvl>
    <w:lvl w:ilvl="6">
      <w:start w:val="1"/>
      <w:numFmt w:val="bullet"/>
      <w:lvlText w:val="·"/>
      <w:lvlJc w:val="left"/>
      <w:pPr>
        <w:tabs>
          <w:tab w:val="num" w:pos="0"/>
        </w:tabs>
        <w:ind w:left="2880" w:hanging="360"/>
      </w:pPr>
      <w:rPr>
        <w:rFonts w:ascii="Symbol" w:hAnsi="Symbol" w:cs="Symbol"/>
        <w:color w:val="000000"/>
        <w:sz w:val="18"/>
      </w:rPr>
    </w:lvl>
    <w:lvl w:ilvl="7">
      <w:start w:val="1"/>
      <w:numFmt w:val="decimal"/>
      <w:lvlText w:val="%1.%2.%3.%4.%5.%6.%7.%8"/>
      <w:lvlJc w:val="left"/>
      <w:pPr>
        <w:tabs>
          <w:tab w:val="num" w:pos="0"/>
        </w:tabs>
        <w:ind w:left="3240" w:hanging="360"/>
      </w:pPr>
    </w:lvl>
    <w:lvl w:ilvl="8">
      <w:start w:val="1"/>
      <w:numFmt w:val="decimal"/>
      <w:lvlText w:val="%1.%2.%3.%4.%5.%6.%7.%8.%9"/>
      <w:lvlJc w:val="left"/>
      <w:pPr>
        <w:tabs>
          <w:tab w:val="num" w:pos="0"/>
        </w:tabs>
        <w:ind w:left="3600" w:hanging="360"/>
      </w:pPr>
    </w:lvl>
  </w:abstractNum>
  <w:abstractNum w:abstractNumId="21">
    <w:nsid w:val="00000016"/>
    <w:multiLevelType w:val="multilevel"/>
    <w:tmpl w:val="00000016"/>
    <w:name w:val="WWNum6"/>
    <w:lvl w:ilvl="0">
      <w:start w:val="1"/>
      <w:numFmt w:val="bullet"/>
      <w:lvlText w:val="·"/>
      <w:lvlJc w:val="left"/>
      <w:pPr>
        <w:tabs>
          <w:tab w:val="num" w:pos="0"/>
        </w:tabs>
        <w:ind w:left="720" w:hanging="360"/>
      </w:pPr>
      <w:rPr>
        <w:rFonts w:ascii="Symbol" w:hAnsi="Symbol" w:cs="Symbol"/>
        <w:color w:val="000000"/>
        <w:sz w:val="18"/>
      </w:rPr>
    </w:lvl>
    <w:lvl w:ilvl="1">
      <w:start w:val="1"/>
      <w:numFmt w:val="bullet"/>
      <w:lvlText w:val="·"/>
      <w:lvlJc w:val="left"/>
      <w:pPr>
        <w:tabs>
          <w:tab w:val="num" w:pos="0"/>
        </w:tabs>
        <w:ind w:left="1080" w:hanging="360"/>
      </w:pPr>
      <w:rPr>
        <w:rFonts w:ascii="Symbol" w:hAnsi="Symbol" w:cs="Symbol"/>
        <w:color w:val="000000"/>
        <w:sz w:val="18"/>
      </w:rPr>
    </w:lvl>
    <w:lvl w:ilvl="2">
      <w:start w:val="1"/>
      <w:numFmt w:val="bullet"/>
      <w:lvlText w:val="·"/>
      <w:lvlJc w:val="left"/>
      <w:pPr>
        <w:tabs>
          <w:tab w:val="num" w:pos="0"/>
        </w:tabs>
        <w:ind w:left="1440" w:hanging="360"/>
      </w:pPr>
      <w:rPr>
        <w:rFonts w:ascii="Symbol" w:hAnsi="Symbol" w:cs="Symbol"/>
        <w:color w:val="000000"/>
        <w:sz w:val="18"/>
      </w:rPr>
    </w:lvl>
    <w:lvl w:ilvl="3">
      <w:start w:val="1"/>
      <w:numFmt w:val="bullet"/>
      <w:lvlText w:val="·"/>
      <w:lvlJc w:val="left"/>
      <w:pPr>
        <w:tabs>
          <w:tab w:val="num" w:pos="0"/>
        </w:tabs>
        <w:ind w:left="1800" w:hanging="360"/>
      </w:pPr>
      <w:rPr>
        <w:rFonts w:ascii="Symbol" w:hAnsi="Symbol" w:cs="Symbol"/>
        <w:color w:val="000000"/>
        <w:sz w:val="18"/>
      </w:rPr>
    </w:lvl>
    <w:lvl w:ilvl="4">
      <w:start w:val="1"/>
      <w:numFmt w:val="bullet"/>
      <w:lvlText w:val="·"/>
      <w:lvlJc w:val="left"/>
      <w:pPr>
        <w:tabs>
          <w:tab w:val="num" w:pos="0"/>
        </w:tabs>
        <w:ind w:left="2160" w:hanging="360"/>
      </w:pPr>
      <w:rPr>
        <w:rFonts w:ascii="Symbol" w:hAnsi="Symbol" w:cs="Symbol"/>
        <w:color w:val="000000"/>
        <w:sz w:val="18"/>
      </w:rPr>
    </w:lvl>
    <w:lvl w:ilvl="5">
      <w:start w:val="1"/>
      <w:numFmt w:val="bullet"/>
      <w:lvlText w:val="·"/>
      <w:lvlJc w:val="left"/>
      <w:pPr>
        <w:tabs>
          <w:tab w:val="num" w:pos="0"/>
        </w:tabs>
        <w:ind w:left="2520" w:hanging="360"/>
      </w:pPr>
      <w:rPr>
        <w:rFonts w:ascii="Symbol" w:hAnsi="Symbol" w:cs="Symbol"/>
        <w:color w:val="000000"/>
        <w:sz w:val="18"/>
      </w:rPr>
    </w:lvl>
    <w:lvl w:ilvl="6">
      <w:start w:val="1"/>
      <w:numFmt w:val="bullet"/>
      <w:lvlText w:val="·"/>
      <w:lvlJc w:val="left"/>
      <w:pPr>
        <w:tabs>
          <w:tab w:val="num" w:pos="0"/>
        </w:tabs>
        <w:ind w:left="2880" w:hanging="360"/>
      </w:pPr>
      <w:rPr>
        <w:rFonts w:ascii="Symbol" w:hAnsi="Symbol" w:cs="Symbol"/>
        <w:color w:val="000000"/>
        <w:sz w:val="18"/>
      </w:rPr>
    </w:lvl>
    <w:lvl w:ilvl="7">
      <w:start w:val="1"/>
      <w:numFmt w:val="decimal"/>
      <w:lvlText w:val="%1.%2.%3.%4.%5.%6.%7.%8"/>
      <w:lvlJc w:val="left"/>
      <w:pPr>
        <w:tabs>
          <w:tab w:val="num" w:pos="0"/>
        </w:tabs>
        <w:ind w:left="3240" w:hanging="360"/>
      </w:pPr>
    </w:lvl>
    <w:lvl w:ilvl="8">
      <w:start w:val="1"/>
      <w:numFmt w:val="decimal"/>
      <w:lvlText w:val="%1.%2.%3.%4.%5.%6.%7.%8.%9"/>
      <w:lvlJc w:val="left"/>
      <w:pPr>
        <w:tabs>
          <w:tab w:val="num" w:pos="0"/>
        </w:tabs>
        <w:ind w:left="3600" w:hanging="360"/>
      </w:pPr>
    </w:lvl>
  </w:abstractNum>
  <w:abstractNum w:abstractNumId="22">
    <w:nsid w:val="00000017"/>
    <w:multiLevelType w:val="multilevel"/>
    <w:tmpl w:val="00000017"/>
    <w:name w:val="WWNum2"/>
    <w:lvl w:ilvl="0">
      <w:start w:val="1"/>
      <w:numFmt w:val="bullet"/>
      <w:lvlText w:val="·"/>
      <w:lvlJc w:val="left"/>
      <w:pPr>
        <w:tabs>
          <w:tab w:val="num" w:pos="0"/>
        </w:tabs>
        <w:ind w:left="720" w:hanging="360"/>
      </w:pPr>
      <w:rPr>
        <w:rFonts w:ascii="Symbol" w:hAnsi="Symbol" w:cs="Symbol"/>
        <w:color w:val="000000"/>
        <w:sz w:val="18"/>
      </w:rPr>
    </w:lvl>
    <w:lvl w:ilvl="1">
      <w:start w:val="1"/>
      <w:numFmt w:val="bullet"/>
      <w:lvlText w:val="·"/>
      <w:lvlJc w:val="left"/>
      <w:pPr>
        <w:tabs>
          <w:tab w:val="num" w:pos="0"/>
        </w:tabs>
        <w:ind w:left="1080" w:hanging="360"/>
      </w:pPr>
      <w:rPr>
        <w:rFonts w:ascii="Symbol" w:hAnsi="Symbol" w:cs="Symbol"/>
        <w:color w:val="000000"/>
        <w:sz w:val="18"/>
      </w:rPr>
    </w:lvl>
    <w:lvl w:ilvl="2">
      <w:start w:val="1"/>
      <w:numFmt w:val="bullet"/>
      <w:lvlText w:val="·"/>
      <w:lvlJc w:val="left"/>
      <w:pPr>
        <w:tabs>
          <w:tab w:val="num" w:pos="0"/>
        </w:tabs>
        <w:ind w:left="1440" w:hanging="360"/>
      </w:pPr>
      <w:rPr>
        <w:rFonts w:ascii="Symbol" w:hAnsi="Symbol" w:cs="Symbol"/>
        <w:color w:val="000000"/>
        <w:sz w:val="18"/>
      </w:rPr>
    </w:lvl>
    <w:lvl w:ilvl="3">
      <w:start w:val="1"/>
      <w:numFmt w:val="bullet"/>
      <w:lvlText w:val="·"/>
      <w:lvlJc w:val="left"/>
      <w:pPr>
        <w:tabs>
          <w:tab w:val="num" w:pos="0"/>
        </w:tabs>
        <w:ind w:left="1800" w:hanging="360"/>
      </w:pPr>
      <w:rPr>
        <w:rFonts w:ascii="Symbol" w:hAnsi="Symbol" w:cs="Symbol"/>
        <w:color w:val="000000"/>
        <w:sz w:val="18"/>
      </w:rPr>
    </w:lvl>
    <w:lvl w:ilvl="4">
      <w:start w:val="1"/>
      <w:numFmt w:val="bullet"/>
      <w:lvlText w:val="·"/>
      <w:lvlJc w:val="left"/>
      <w:pPr>
        <w:tabs>
          <w:tab w:val="num" w:pos="0"/>
        </w:tabs>
        <w:ind w:left="2160" w:hanging="360"/>
      </w:pPr>
      <w:rPr>
        <w:rFonts w:ascii="Symbol" w:hAnsi="Symbol" w:cs="Symbol"/>
        <w:color w:val="000000"/>
        <w:sz w:val="18"/>
      </w:rPr>
    </w:lvl>
    <w:lvl w:ilvl="5">
      <w:start w:val="1"/>
      <w:numFmt w:val="bullet"/>
      <w:lvlText w:val="·"/>
      <w:lvlJc w:val="left"/>
      <w:pPr>
        <w:tabs>
          <w:tab w:val="num" w:pos="0"/>
        </w:tabs>
        <w:ind w:left="2520" w:hanging="360"/>
      </w:pPr>
      <w:rPr>
        <w:rFonts w:ascii="Symbol" w:hAnsi="Symbol" w:cs="Symbol"/>
        <w:color w:val="000000"/>
        <w:sz w:val="18"/>
      </w:rPr>
    </w:lvl>
    <w:lvl w:ilvl="6">
      <w:start w:val="1"/>
      <w:numFmt w:val="bullet"/>
      <w:lvlText w:val="·"/>
      <w:lvlJc w:val="left"/>
      <w:pPr>
        <w:tabs>
          <w:tab w:val="num" w:pos="0"/>
        </w:tabs>
        <w:ind w:left="2880" w:hanging="360"/>
      </w:pPr>
      <w:rPr>
        <w:rFonts w:ascii="Symbol" w:hAnsi="Symbol" w:cs="Symbol"/>
        <w:color w:val="000000"/>
        <w:sz w:val="18"/>
      </w:rPr>
    </w:lvl>
    <w:lvl w:ilvl="7">
      <w:start w:val="1"/>
      <w:numFmt w:val="decimal"/>
      <w:lvlText w:val="%1.%2.%3.%4.%5.%6.%7.%8"/>
      <w:lvlJc w:val="left"/>
      <w:pPr>
        <w:tabs>
          <w:tab w:val="num" w:pos="0"/>
        </w:tabs>
        <w:ind w:left="3240" w:hanging="360"/>
      </w:pPr>
    </w:lvl>
    <w:lvl w:ilvl="8">
      <w:start w:val="1"/>
      <w:numFmt w:val="decimal"/>
      <w:lvlText w:val="%1.%2.%3.%4.%5.%6.%7.%8.%9"/>
      <w:lvlJc w:val="left"/>
      <w:pPr>
        <w:tabs>
          <w:tab w:val="num" w:pos="0"/>
        </w:tabs>
        <w:ind w:left="3600" w:hanging="360"/>
      </w:pPr>
    </w:lvl>
  </w:abstractNum>
  <w:abstractNum w:abstractNumId="23">
    <w:nsid w:val="00CEEC26"/>
    <w:multiLevelType w:val="singleLevel"/>
    <w:tmpl w:val="00000002"/>
    <w:name w:val="Diagram"/>
    <w:lvl w:ilvl="0">
      <w:start w:val="1"/>
      <w:numFmt w:val="decimal"/>
      <w:suff w:val="space"/>
      <w:lvlText w:val="Figure %1: "/>
      <w:lvlJc w:val="left"/>
      <w:rPr>
        <w:rFonts w:cs="Times New Roman"/>
      </w:rPr>
    </w:lvl>
  </w:abstractNum>
  <w:abstractNum w:abstractNumId="24">
    <w:nsid w:val="11AC551E"/>
    <w:multiLevelType w:val="multilevel"/>
    <w:tmpl w:val="00000001"/>
    <w:name w:val="HTML-List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5">
    <w:nsid w:val="11B855BA"/>
    <w:multiLevelType w:val="multilevel"/>
    <w:tmpl w:val="11B855B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6">
    <w:nsid w:val="11B86525"/>
    <w:multiLevelType w:val="multilevel"/>
    <w:tmpl w:val="11B8652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7">
    <w:nsid w:val="11B86DBC"/>
    <w:multiLevelType w:val="multilevel"/>
    <w:tmpl w:val="11B86DBC"/>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8">
    <w:nsid w:val="11B86DFB"/>
    <w:multiLevelType w:val="multilevel"/>
    <w:tmpl w:val="11B86E0A"/>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9">
    <w:nsid w:val="11B86E97"/>
    <w:multiLevelType w:val="multilevel"/>
    <w:tmpl w:val="11B86E97"/>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0">
    <w:nsid w:val="11B86FEE"/>
    <w:multiLevelType w:val="multilevel"/>
    <w:tmpl w:val="11B86FFE"/>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31">
    <w:nsid w:val="1A14257E"/>
    <w:multiLevelType w:val="hybridMultilevel"/>
    <w:tmpl w:val="FDE4D43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24F743AF"/>
    <w:multiLevelType w:val="multilevel"/>
    <w:tmpl w:val="D7A43A32"/>
    <w:lvl w:ilvl="0">
      <w:start w:val="1"/>
      <w:numFmt w:val="bullet"/>
      <w:pStyle w:val="DiagramLabel"/>
      <w:lvlText w:val=""/>
      <w:lvlJc w:val="left"/>
      <w:rPr>
        <w:rFonts w:ascii="Symbol" w:hAnsi="Symbol" w:cs="Symbol"/>
      </w:rPr>
    </w:lvl>
    <w:lvl w:ilvl="1">
      <w:start w:val="1"/>
      <w:numFmt w:val="bullet"/>
      <w:lvlText w:val="o"/>
      <w:lvlJc w:val="left"/>
      <w:rPr>
        <w:rFonts w:ascii="Courier New" w:hAnsi="Courier New" w:cs="Courier New"/>
      </w:rPr>
    </w:lvl>
    <w:lvl w:ilvl="2">
      <w:start w:val="1"/>
      <w:numFmt w:val="bullet"/>
      <w:lvlText w:val=""/>
      <w:lvlJc w:val="left"/>
      <w:rPr>
        <w:rFonts w:ascii="Wingdings" w:hAnsi="Wingdings" w:cs="Wingdings"/>
      </w:rPr>
    </w:lvl>
    <w:lvl w:ilvl="3">
      <w:start w:val="1"/>
      <w:numFmt w:val="bullet"/>
      <w:lvlText w:val=""/>
      <w:lvlJc w:val="left"/>
      <w:rPr>
        <w:rFonts w:ascii="Symbol" w:hAnsi="Symbol" w:cs="Symbol"/>
      </w:rPr>
    </w:lvl>
    <w:lvl w:ilvl="4">
      <w:start w:val="1"/>
      <w:numFmt w:val="bullet"/>
      <w:lvlText w:val="o"/>
      <w:lvlJc w:val="left"/>
      <w:rPr>
        <w:rFonts w:ascii="Courier New" w:hAnsi="Courier New" w:cs="Courier New"/>
      </w:rPr>
    </w:lvl>
    <w:lvl w:ilvl="5">
      <w:start w:val="1"/>
      <w:numFmt w:val="bullet"/>
      <w:lvlText w:val=""/>
      <w:lvlJc w:val="left"/>
      <w:rPr>
        <w:rFonts w:ascii="Wingdings" w:hAnsi="Wingdings" w:cs="Wingdings"/>
      </w:rPr>
    </w:lvl>
    <w:lvl w:ilvl="6">
      <w:start w:val="1"/>
      <w:numFmt w:val="bullet"/>
      <w:lvlText w:val=""/>
      <w:lvlJc w:val="left"/>
      <w:rPr>
        <w:rFonts w:ascii="Symbol" w:hAnsi="Symbol" w:cs="Symbol"/>
      </w:rPr>
    </w:lvl>
    <w:lvl w:ilvl="7">
      <w:start w:val="1"/>
      <w:numFmt w:val="bullet"/>
      <w:lvlText w:val="o"/>
      <w:lvlJc w:val="left"/>
      <w:rPr>
        <w:rFonts w:ascii="Courier New" w:hAnsi="Courier New" w:cs="Courier New"/>
      </w:rPr>
    </w:lvl>
    <w:lvl w:ilvl="8">
      <w:start w:val="1"/>
      <w:numFmt w:val="bullet"/>
      <w:lvlText w:val=""/>
      <w:lvlJc w:val="left"/>
      <w:rPr>
        <w:rFonts w:ascii="Wingdings" w:hAnsi="Wingdings" w:cs="Wingdings"/>
      </w:rPr>
    </w:lvl>
  </w:abstractNum>
  <w:abstractNum w:abstractNumId="33">
    <w:nsid w:val="286C7112"/>
    <w:multiLevelType w:val="hybridMultilevel"/>
    <w:tmpl w:val="43662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3713317"/>
    <w:multiLevelType w:val="hybridMultilevel"/>
    <w:tmpl w:val="51CA3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3DE65D4D"/>
    <w:multiLevelType w:val="hybridMultilevel"/>
    <w:tmpl w:val="549E8194"/>
    <w:lvl w:ilvl="0" w:tplc="79AC1EAA">
      <w:start w:val="1"/>
      <w:numFmt w:val="bullet"/>
      <w:lvlText w:val=""/>
      <w:lvlPicBulletId w:val="0"/>
      <w:lvlJc w:val="left"/>
      <w:pPr>
        <w:tabs>
          <w:tab w:val="num" w:pos="720"/>
        </w:tabs>
        <w:ind w:left="720" w:hanging="360"/>
      </w:pPr>
      <w:rPr>
        <w:rFonts w:ascii="Symbol" w:hAnsi="Symbol" w:hint="default"/>
      </w:rPr>
    </w:lvl>
    <w:lvl w:ilvl="1" w:tplc="C6B6AEF2" w:tentative="1">
      <w:start w:val="1"/>
      <w:numFmt w:val="bullet"/>
      <w:lvlText w:val=""/>
      <w:lvlJc w:val="left"/>
      <w:pPr>
        <w:tabs>
          <w:tab w:val="num" w:pos="1440"/>
        </w:tabs>
        <w:ind w:left="1440" w:hanging="360"/>
      </w:pPr>
      <w:rPr>
        <w:rFonts w:ascii="Symbol" w:hAnsi="Symbol" w:hint="default"/>
      </w:rPr>
    </w:lvl>
    <w:lvl w:ilvl="2" w:tplc="F670D572" w:tentative="1">
      <w:start w:val="1"/>
      <w:numFmt w:val="bullet"/>
      <w:lvlText w:val=""/>
      <w:lvlJc w:val="left"/>
      <w:pPr>
        <w:tabs>
          <w:tab w:val="num" w:pos="2160"/>
        </w:tabs>
        <w:ind w:left="2160" w:hanging="360"/>
      </w:pPr>
      <w:rPr>
        <w:rFonts w:ascii="Symbol" w:hAnsi="Symbol" w:hint="default"/>
      </w:rPr>
    </w:lvl>
    <w:lvl w:ilvl="3" w:tplc="FB489E0E" w:tentative="1">
      <w:start w:val="1"/>
      <w:numFmt w:val="bullet"/>
      <w:lvlText w:val=""/>
      <w:lvlJc w:val="left"/>
      <w:pPr>
        <w:tabs>
          <w:tab w:val="num" w:pos="2880"/>
        </w:tabs>
        <w:ind w:left="2880" w:hanging="360"/>
      </w:pPr>
      <w:rPr>
        <w:rFonts w:ascii="Symbol" w:hAnsi="Symbol" w:hint="default"/>
      </w:rPr>
    </w:lvl>
    <w:lvl w:ilvl="4" w:tplc="E5F2FD8E" w:tentative="1">
      <w:start w:val="1"/>
      <w:numFmt w:val="bullet"/>
      <w:lvlText w:val=""/>
      <w:lvlJc w:val="left"/>
      <w:pPr>
        <w:tabs>
          <w:tab w:val="num" w:pos="3600"/>
        </w:tabs>
        <w:ind w:left="3600" w:hanging="360"/>
      </w:pPr>
      <w:rPr>
        <w:rFonts w:ascii="Symbol" w:hAnsi="Symbol" w:hint="default"/>
      </w:rPr>
    </w:lvl>
    <w:lvl w:ilvl="5" w:tplc="CBE4854A" w:tentative="1">
      <w:start w:val="1"/>
      <w:numFmt w:val="bullet"/>
      <w:lvlText w:val=""/>
      <w:lvlJc w:val="left"/>
      <w:pPr>
        <w:tabs>
          <w:tab w:val="num" w:pos="4320"/>
        </w:tabs>
        <w:ind w:left="4320" w:hanging="360"/>
      </w:pPr>
      <w:rPr>
        <w:rFonts w:ascii="Symbol" w:hAnsi="Symbol" w:hint="default"/>
      </w:rPr>
    </w:lvl>
    <w:lvl w:ilvl="6" w:tplc="DA8E311A" w:tentative="1">
      <w:start w:val="1"/>
      <w:numFmt w:val="bullet"/>
      <w:lvlText w:val=""/>
      <w:lvlJc w:val="left"/>
      <w:pPr>
        <w:tabs>
          <w:tab w:val="num" w:pos="5040"/>
        </w:tabs>
        <w:ind w:left="5040" w:hanging="360"/>
      </w:pPr>
      <w:rPr>
        <w:rFonts w:ascii="Symbol" w:hAnsi="Symbol" w:hint="default"/>
      </w:rPr>
    </w:lvl>
    <w:lvl w:ilvl="7" w:tplc="4372D8AA" w:tentative="1">
      <w:start w:val="1"/>
      <w:numFmt w:val="bullet"/>
      <w:lvlText w:val=""/>
      <w:lvlJc w:val="left"/>
      <w:pPr>
        <w:tabs>
          <w:tab w:val="num" w:pos="5760"/>
        </w:tabs>
        <w:ind w:left="5760" w:hanging="360"/>
      </w:pPr>
      <w:rPr>
        <w:rFonts w:ascii="Symbol" w:hAnsi="Symbol" w:hint="default"/>
      </w:rPr>
    </w:lvl>
    <w:lvl w:ilvl="8" w:tplc="83166A92" w:tentative="1">
      <w:start w:val="1"/>
      <w:numFmt w:val="bullet"/>
      <w:lvlText w:val=""/>
      <w:lvlJc w:val="left"/>
      <w:pPr>
        <w:tabs>
          <w:tab w:val="num" w:pos="6480"/>
        </w:tabs>
        <w:ind w:left="6480" w:hanging="360"/>
      </w:pPr>
      <w:rPr>
        <w:rFonts w:ascii="Symbol" w:hAnsi="Symbol" w:hint="default"/>
      </w:rPr>
    </w:lvl>
  </w:abstractNum>
  <w:abstractNum w:abstractNumId="36">
    <w:nsid w:val="596C5DDA"/>
    <w:multiLevelType w:val="hybridMultilevel"/>
    <w:tmpl w:val="574C90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5A26255D"/>
    <w:multiLevelType w:val="hybridMultilevel"/>
    <w:tmpl w:val="49048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8462E9"/>
    <w:multiLevelType w:val="multilevel"/>
    <w:tmpl w:val="8B909210"/>
    <w:lvl w:ilvl="0">
      <w:start w:val="5"/>
      <w:numFmt w:val="decimal"/>
      <w:lvlText w:val="%1"/>
      <w:lvlJc w:val="left"/>
      <w:pPr>
        <w:ind w:left="480" w:hanging="480"/>
      </w:pPr>
      <w:rPr>
        <w:rFonts w:hint="default"/>
        <w:b/>
        <w:sz w:val="28"/>
      </w:rPr>
    </w:lvl>
    <w:lvl w:ilvl="1">
      <w:start w:val="1"/>
      <w:numFmt w:val="decimal"/>
      <w:lvlText w:val="%1.%2"/>
      <w:lvlJc w:val="left"/>
      <w:pPr>
        <w:ind w:left="480" w:hanging="48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39">
    <w:nsid w:val="70A77CBA"/>
    <w:multiLevelType w:val="hybridMultilevel"/>
    <w:tmpl w:val="3C1E9CDA"/>
    <w:lvl w:ilvl="0" w:tplc="18B2EEC2">
      <w:start w:val="5"/>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73505B"/>
    <w:multiLevelType w:val="multilevel"/>
    <w:tmpl w:val="073E379A"/>
    <w:lvl w:ilvl="0">
      <w:start w:val="5"/>
      <w:numFmt w:val="decimal"/>
      <w:lvlText w:val="%1"/>
      <w:lvlJc w:val="left"/>
      <w:pPr>
        <w:ind w:left="480" w:hanging="480"/>
      </w:pPr>
      <w:rPr>
        <w:rFonts w:hint="default"/>
        <w:b/>
        <w:sz w:val="28"/>
      </w:rPr>
    </w:lvl>
    <w:lvl w:ilvl="1">
      <w:start w:val="1"/>
      <w:numFmt w:val="decimal"/>
      <w:lvlText w:val="%1.%2"/>
      <w:lvlJc w:val="left"/>
      <w:pPr>
        <w:ind w:left="480" w:hanging="48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41">
    <w:nsid w:val="7EDD2A21"/>
    <w:multiLevelType w:val="hybridMultilevel"/>
    <w:tmpl w:val="863E7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F0A028F"/>
    <w:multiLevelType w:val="hybridMultilevel"/>
    <w:tmpl w:val="99B2BE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7"/>
  </w:num>
  <w:num w:numId="25">
    <w:abstractNumId w:val="28"/>
  </w:num>
  <w:num w:numId="26">
    <w:abstractNumId w:val="29"/>
  </w:num>
  <w:num w:numId="27">
    <w:abstractNumId w:val="32"/>
  </w:num>
  <w:num w:numId="28">
    <w:abstractNumId w:val="24"/>
  </w:num>
  <w:num w:numId="29">
    <w:abstractNumId w:val="23"/>
  </w:num>
  <w:num w:numId="30">
    <w:abstractNumId w:val="25"/>
  </w:num>
  <w:num w:numId="31">
    <w:abstractNumId w:val="26"/>
  </w:num>
  <w:num w:numId="32">
    <w:abstractNumId w:val="30"/>
  </w:num>
  <w:num w:numId="33">
    <w:abstractNumId w:val="34"/>
  </w:num>
  <w:num w:numId="34">
    <w:abstractNumId w:val="31"/>
  </w:num>
  <w:num w:numId="35">
    <w:abstractNumId w:val="42"/>
  </w:num>
  <w:num w:numId="36">
    <w:abstractNumId w:val="33"/>
  </w:num>
  <w:num w:numId="37">
    <w:abstractNumId w:val="37"/>
  </w:num>
  <w:num w:numId="38">
    <w:abstractNumId w:val="40"/>
  </w:num>
  <w:num w:numId="39">
    <w:abstractNumId w:val="35"/>
  </w:num>
  <w:num w:numId="40">
    <w:abstractNumId w:val="38"/>
  </w:num>
  <w:num w:numId="41">
    <w:abstractNumId w:val="39"/>
  </w:num>
  <w:num w:numId="42">
    <w:abstractNumId w:val="36"/>
  </w:num>
  <w:num w:numId="43">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displayBackgroundShape/>
  <w:embedSystemFonts/>
  <w:proofState w:spelling="clean" w:grammar="clean"/>
  <w:stylePaneFormatFilter w:val="000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5122">
      <o:colormenu v:ext="edit" fillcolor="none [4]" strokecolor="none [1]" shadowcolor="none [2]"/>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adjustLineHeightInTable/>
  </w:compat>
  <w:rsids>
    <w:rsidRoot w:val="00122F24"/>
    <w:rsid w:val="0002011A"/>
    <w:rsid w:val="000700A2"/>
    <w:rsid w:val="000869BD"/>
    <w:rsid w:val="000F4360"/>
    <w:rsid w:val="000F4A9D"/>
    <w:rsid w:val="00122F24"/>
    <w:rsid w:val="001A6C02"/>
    <w:rsid w:val="00221280"/>
    <w:rsid w:val="00253867"/>
    <w:rsid w:val="002A557B"/>
    <w:rsid w:val="002B133C"/>
    <w:rsid w:val="002F271E"/>
    <w:rsid w:val="00321B3F"/>
    <w:rsid w:val="003656D7"/>
    <w:rsid w:val="004345B4"/>
    <w:rsid w:val="00533202"/>
    <w:rsid w:val="00583EE3"/>
    <w:rsid w:val="00615511"/>
    <w:rsid w:val="006475AF"/>
    <w:rsid w:val="006904A2"/>
    <w:rsid w:val="00842B8B"/>
    <w:rsid w:val="00844C39"/>
    <w:rsid w:val="009570B7"/>
    <w:rsid w:val="00A05BFE"/>
    <w:rsid w:val="00A71792"/>
    <w:rsid w:val="00A8782D"/>
    <w:rsid w:val="00B06FDB"/>
    <w:rsid w:val="00BA1C38"/>
    <w:rsid w:val="00C0666B"/>
    <w:rsid w:val="00C32311"/>
    <w:rsid w:val="00C71117"/>
    <w:rsid w:val="00DD7B8E"/>
    <w:rsid w:val="00DF1AD0"/>
    <w:rsid w:val="00DF3A11"/>
    <w:rsid w:val="00E74678"/>
    <w:rsid w:val="00E77C5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4]" strokecolor="none [1]" shadowcolor="none [2]"/>
    </o:shapedefaults>
    <o:shapelayout v:ext="edit">
      <o:idmap v:ext="edit" data="2,3,4"/>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color w:val="000000"/>
      <w:kern w:val="1"/>
      <w:sz w:val="24"/>
      <w:szCs w:val="24"/>
      <w:lang w:val="en-US" w:eastAsia="zh-CN"/>
    </w:rPr>
  </w:style>
  <w:style w:type="paragraph" w:styleId="Heading1">
    <w:name w:val="heading 1"/>
    <w:basedOn w:val="Normal"/>
    <w:next w:val="BodyText"/>
    <w:qFormat/>
    <w:pPr>
      <w:keepNext/>
      <w:numPr>
        <w:numId w:val="2"/>
      </w:numPr>
      <w:spacing w:before="240" w:after="240" w:line="276" w:lineRule="auto"/>
      <w:ind w:left="360" w:firstLine="0"/>
      <w:outlineLvl w:val="0"/>
    </w:pPr>
    <w:rPr>
      <w:rFonts w:ascii="Cambria" w:hAnsi="Cambria" w:cs="Cambria"/>
      <w:b/>
      <w:bCs/>
      <w:color w:val="365F91"/>
      <w:sz w:val="28"/>
      <w:szCs w:val="28"/>
    </w:rPr>
  </w:style>
  <w:style w:type="paragraph" w:styleId="Heading2">
    <w:name w:val="heading 2"/>
    <w:basedOn w:val="Normal"/>
    <w:next w:val="BodyText"/>
    <w:qFormat/>
    <w:pPr>
      <w:keepNext/>
      <w:numPr>
        <w:ilvl w:val="1"/>
        <w:numId w:val="2"/>
      </w:numPr>
      <w:spacing w:before="200"/>
      <w:outlineLvl w:val="1"/>
    </w:pPr>
    <w:rPr>
      <w:rFonts w:ascii="Cambria" w:hAnsi="Cambria" w:cs="font286"/>
      <w:b/>
      <w:bCs/>
      <w:color w:val="4F81BD"/>
      <w:sz w:val="26"/>
      <w:szCs w:val="26"/>
    </w:rPr>
  </w:style>
  <w:style w:type="paragraph" w:styleId="Heading3">
    <w:name w:val="heading 3"/>
    <w:basedOn w:val="Normal"/>
    <w:next w:val="BodyText"/>
    <w:qFormat/>
    <w:pPr>
      <w:keepNext/>
      <w:numPr>
        <w:ilvl w:val="2"/>
        <w:numId w:val="2"/>
      </w:numPr>
      <w:spacing w:before="240" w:after="60"/>
      <w:outlineLvl w:val="2"/>
    </w:pPr>
    <w:rPr>
      <w:rFonts w:ascii="Cambria" w:hAnsi="Cambria" w:cs="Cambria"/>
      <w:b/>
      <w:bCs/>
      <w:sz w:val="26"/>
      <w:szCs w:val="26"/>
    </w:rPr>
  </w:style>
  <w:style w:type="paragraph" w:styleId="Heading4">
    <w:name w:val="heading 4"/>
    <w:basedOn w:val="Normal"/>
    <w:next w:val="BodyText"/>
    <w:qFormat/>
    <w:pPr>
      <w:keepNext/>
      <w:numPr>
        <w:ilvl w:val="3"/>
        <w:numId w:val="2"/>
      </w:numPr>
      <w:spacing w:before="200"/>
      <w:outlineLvl w:val="3"/>
    </w:pPr>
    <w:rPr>
      <w:rFonts w:ascii="Cambria" w:hAnsi="Cambria" w:cs="font286"/>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sz w:val="32"/>
      <w:szCs w:val="32"/>
    </w:rPr>
  </w:style>
  <w:style w:type="character" w:customStyle="1" w:styleId="WW8Num2z1">
    <w:name w:val="WW8Num2z1"/>
    <w:rPr>
      <w:rFonts w:ascii="OpenSymbol" w:hAnsi="OpenSymbol" w:cs="OpenSymbol"/>
    </w:rPr>
  </w:style>
  <w:style w:type="character" w:customStyle="1" w:styleId="WW8Num3z0">
    <w:name w:val="WW8Num3z0"/>
  </w:style>
  <w:style w:type="character" w:customStyle="1" w:styleId="WW8Num3z1">
    <w:name w:val="WW8Num3z1"/>
    <w:rPr>
      <w:b/>
      <w:bCs w:val="0"/>
      <w:sz w:val="32"/>
      <w:szCs w:val="32"/>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Symbol"/>
      <w:color w:val="000000"/>
      <w:sz w:val="32"/>
      <w:szCs w:val="32"/>
    </w:rPr>
  </w:style>
  <w:style w:type="character" w:customStyle="1" w:styleId="WW8Num5z0">
    <w:name w:val="WW8Num5z0"/>
    <w:rPr>
      <w:rFonts w:ascii="Symbol" w:hAnsi="Symbol" w:cs="Symbol"/>
      <w:sz w:val="28"/>
      <w:szCs w:val="28"/>
    </w:rPr>
  </w:style>
  <w:style w:type="character" w:customStyle="1" w:styleId="WW8Num6z0">
    <w:name w:val="WW8Num6z0"/>
    <w:rPr>
      <w:rFonts w:ascii="Symbol" w:hAnsi="Symbol" w:cs="Symbol"/>
      <w:sz w:val="32"/>
      <w:szCs w:val="32"/>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rPr>
      <w:rFonts w:ascii="Symbol" w:hAnsi="Symbol" w:cs="Symbol"/>
    </w:rPr>
  </w:style>
  <w:style w:type="character" w:customStyle="1" w:styleId="WW8Num10z0">
    <w:name w:val="WW8Num10z0"/>
    <w:rPr>
      <w:rFonts w:ascii="Symbol" w:hAnsi="Symbol" w:cs="Symbol"/>
      <w:sz w:val="32"/>
      <w:szCs w:val="32"/>
    </w:rPr>
  </w:style>
  <w:style w:type="character" w:customStyle="1" w:styleId="WW8Num11z0">
    <w:name w:val="WW8Num11z0"/>
    <w:rPr>
      <w:rFonts w:ascii="Symbol" w:hAnsi="Symbol" w:cs="Symbol"/>
      <w:sz w:val="28"/>
      <w:szCs w:val="28"/>
    </w:rPr>
  </w:style>
  <w:style w:type="character" w:customStyle="1" w:styleId="WW8Num12z0">
    <w:name w:val="WW8Num12z0"/>
    <w:rPr>
      <w:rFonts w:ascii="Symbol" w:hAnsi="Symbol" w:cs="Symbol"/>
      <w:sz w:val="28"/>
      <w:szCs w:val="28"/>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Wingdings" w:hAnsi="Wingdings" w:cs="Wingdings"/>
      <w:sz w:val="28"/>
      <w:szCs w:val="28"/>
    </w:rPr>
  </w:style>
  <w:style w:type="character" w:customStyle="1" w:styleId="WW8Num16z0">
    <w:name w:val="WW8Num16z0"/>
  </w:style>
  <w:style w:type="character" w:customStyle="1" w:styleId="WW8Num17z0">
    <w:name w:val="WW8Num17z0"/>
    <w:rPr>
      <w:rFonts w:ascii="Symbol" w:hAnsi="Symbol" w:cs="Symbol"/>
      <w:color w:val="000000"/>
    </w:rPr>
  </w:style>
  <w:style w:type="character" w:customStyle="1" w:styleId="WW8Num18z0">
    <w:name w:val="WW8Num18z0"/>
    <w:rPr>
      <w:rFonts w:ascii="Symbol" w:hAnsi="Symbol" w:cs="Symbol"/>
    </w:rPr>
  </w:style>
  <w:style w:type="character" w:customStyle="1" w:styleId="WW8Num19z0">
    <w:name w:val="WW8Num19z0"/>
    <w:rPr>
      <w:rFonts w:ascii="Symbol" w:hAnsi="Symbol" w:cs="Symbol"/>
      <w:color w:val="000000"/>
      <w:sz w:val="20"/>
      <w:szCs w:val="32"/>
    </w:rPr>
  </w:style>
  <w:style w:type="character" w:customStyle="1" w:styleId="WW8Num20z0">
    <w:name w:val="WW8Num20z0"/>
    <w:rPr>
      <w:rFonts w:ascii="Symbol" w:hAnsi="Symbol" w:cs="Symbol"/>
      <w:sz w:val="20"/>
    </w:rPr>
  </w:style>
  <w:style w:type="character" w:customStyle="1" w:styleId="WW8Num20z1">
    <w:name w:val="WW8Num20z1"/>
  </w:style>
  <w:style w:type="character" w:customStyle="1" w:styleId="WW8Num21z0">
    <w:name w:val="WW8Num21z0"/>
    <w:rPr>
      <w:rFonts w:ascii="Wingdings" w:hAnsi="Wingdings" w:cs="Wingdings"/>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7z1">
    <w:name w:val="WW8Num7z1"/>
    <w:rPr>
      <w:rFonts w:ascii="OpenSymbol" w:hAnsi="OpenSymbol" w:cs="Open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1">
    <w:name w:val="WW8Num9z1"/>
    <w:rPr>
      <w:rFonts w:ascii="Symbol" w:hAnsi="Symbol" w:cs="Symbol"/>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1">
    <w:name w:val="WW8Num17z1"/>
    <w:rPr>
      <w:rFonts w:ascii="Symbol" w:hAnsi="Symbol" w:cs="Symbol"/>
    </w:rPr>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2">
    <w:name w:val="WW8Num20z2"/>
    <w:rPr>
      <w:rFonts w:ascii="Wingdings" w:hAnsi="Wingdings" w:cs="Wingdings"/>
    </w:rPr>
  </w:style>
  <w:style w:type="character" w:customStyle="1" w:styleId="WW8Num21z1">
    <w:name w:val="WW8Num21z1"/>
    <w:rPr>
      <w:rFonts w:ascii="Wingdings" w:hAnsi="Wingdings" w:cs="Times New Roman"/>
    </w:rPr>
  </w:style>
  <w:style w:type="character" w:customStyle="1" w:styleId="WW8Num21z2">
    <w:name w:val="WW8Num21z2"/>
    <w:rPr>
      <w:rFonts w:ascii="Wingdings" w:hAnsi="Wingdings" w:cs="Wingdings"/>
    </w:rPr>
  </w:style>
  <w:style w:type="character" w:customStyle="1" w:styleId="WW8Num21z4">
    <w:name w:val="WW8Num21z4"/>
    <w:rPr>
      <w:rFonts w:ascii="Courier New" w:hAnsi="Courier New" w:cs="Courier New"/>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rPr>
      <w:rFonts w:ascii="Symbol" w:hAnsi="Symbol" w:cs="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4z0">
    <w:name w:val="WW8Num24z0"/>
    <w:rPr>
      <w:rFonts w:ascii="Symbol" w:hAnsi="Symbol" w:cs="OpenSymbol"/>
    </w:rPr>
  </w:style>
  <w:style w:type="character" w:customStyle="1" w:styleId="WW8Num24z1">
    <w:name w:val="WW8Num24z1"/>
    <w:rPr>
      <w:rFonts w:ascii="OpenSymbol" w:hAnsi="OpenSymbol" w:cs="OpenSymbol"/>
    </w:rPr>
  </w:style>
  <w:style w:type="character" w:customStyle="1" w:styleId="WW8Num25z0">
    <w:name w:val="WW8Num25z0"/>
    <w:rPr>
      <w:rFonts w:ascii="Symbol" w:hAnsi="Symbol" w:cs="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cs="Wingdings"/>
    </w:rPr>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style>
  <w:style w:type="character" w:customStyle="1" w:styleId="WW8Num30z1">
    <w:name w:val="WW8Num30z1"/>
    <w:rPr>
      <w:rFonts w:ascii="Symbol" w:hAnsi="Symbol" w:cs="Symbol"/>
    </w:rPr>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Symbol" w:hAnsi="Symbol" w:cs="Symbol"/>
      <w:sz w:val="20"/>
    </w:rPr>
  </w:style>
  <w:style w:type="character" w:customStyle="1" w:styleId="WW8Num31z1">
    <w:name w:val="WW8Num31z1"/>
    <w:rPr>
      <w:rFonts w:ascii="Courier New" w:hAnsi="Courier New" w:cs="Courier New"/>
      <w:sz w:val="20"/>
    </w:rPr>
  </w:style>
  <w:style w:type="character" w:customStyle="1" w:styleId="WW8Num31z2">
    <w:name w:val="WW8Num31z2"/>
    <w:rPr>
      <w:rFonts w:ascii="Wingdings" w:hAnsi="Wingdings" w:cs="Wingdings"/>
      <w:sz w:val="20"/>
    </w:rPr>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WW8Num33z0">
    <w:name w:val="WW8Num33z0"/>
    <w:rPr>
      <w:rFonts w:ascii="Symbol" w:hAnsi="Symbol" w:cs="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cs="Wingdings"/>
    </w:rPr>
  </w:style>
  <w:style w:type="character" w:customStyle="1" w:styleId="WW8Num34z0">
    <w:name w:val="WW8Num34z0"/>
    <w:rPr>
      <w:rFonts w:ascii="Symbol" w:hAnsi="Symbol" w:cs="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rFonts w:ascii="Symbol" w:hAnsi="Symbol" w:cs="Symbo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7z0">
    <w:name w:val="WW8Num37z0"/>
    <w:rPr>
      <w:rFonts w:ascii="Symbol" w:hAnsi="Symbol" w:cs="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8z0">
    <w:name w:val="WW8Num38z0"/>
    <w:rPr>
      <w:rFonts w:ascii="Symbol" w:hAnsi="Symbol" w:cs="Symbol"/>
    </w:rPr>
  </w:style>
  <w:style w:type="character" w:customStyle="1" w:styleId="WW8Num38z1">
    <w:name w:val="WW8Num38z1"/>
    <w:rPr>
      <w:rFonts w:ascii="Courier New" w:hAnsi="Courier New" w:cs="Courier New"/>
    </w:rPr>
  </w:style>
  <w:style w:type="character" w:customStyle="1" w:styleId="WW8Num38z2">
    <w:name w:val="WW8Num38z2"/>
    <w:rPr>
      <w:rFonts w:ascii="Wingdings" w:hAnsi="Wingdings" w:cs="Wingdings"/>
    </w:rPr>
  </w:style>
  <w:style w:type="character" w:customStyle="1" w:styleId="WW8Num39z0">
    <w:name w:val="WW8Num39z0"/>
    <w:rPr>
      <w:rFonts w:ascii="Symbol" w:hAnsi="Symbol" w:cs="Symbol"/>
      <w:sz w:val="20"/>
    </w:rPr>
  </w:style>
  <w:style w:type="character" w:customStyle="1" w:styleId="WW8Num40z0">
    <w:name w:val="WW8Num40z0"/>
    <w:rPr>
      <w:rFonts w:ascii="Symbol" w:hAnsi="Symbol" w:cs="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1z0">
    <w:name w:val="WW8Num41z0"/>
    <w:rPr>
      <w:rFonts w:ascii="Symbol" w:hAnsi="Symbol" w:cs="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cs="Wingdings"/>
    </w:rPr>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ascii="Symbol" w:hAnsi="Symbol" w:cs="Symbol"/>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rPr>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rPr>
      <w:rFonts w:ascii="Symbol" w:hAnsi="Symbol" w:cs="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cs="Wingdings"/>
    </w:rPr>
  </w:style>
  <w:style w:type="character" w:customStyle="1" w:styleId="WW8Num47z0">
    <w:name w:val="WW8Num47z0"/>
  </w:style>
  <w:style w:type="character" w:customStyle="1" w:styleId="WW8Num47z1">
    <w:name w:val="WW8Num47z1"/>
    <w:rPr>
      <w:rFonts w:ascii="Symbol" w:hAnsi="Symbol" w:cs="Symbol"/>
    </w:rPr>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rPr>
      <w:rFonts w:ascii="Symbol" w:hAnsi="Symbol" w:cs="Symbol"/>
    </w:rPr>
  </w:style>
  <w:style w:type="character" w:customStyle="1" w:styleId="WW8Num49z1">
    <w:name w:val="WW8Num49z1"/>
    <w:rPr>
      <w:rFonts w:ascii="Courier New" w:hAnsi="Courier New" w:cs="Courier New"/>
    </w:rPr>
  </w:style>
  <w:style w:type="character" w:customStyle="1" w:styleId="WW8Num49z2">
    <w:name w:val="WW8Num49z2"/>
    <w:rPr>
      <w:rFonts w:ascii="Wingdings" w:hAnsi="Wingdings" w:cs="Wingdings"/>
    </w:rPr>
  </w:style>
  <w:style w:type="character" w:customStyle="1" w:styleId="WW8Num50z0">
    <w:name w:val="WW8Num50z0"/>
    <w:rPr>
      <w:rFonts w:ascii="Wingdings" w:hAnsi="Wingdings" w:cs="Wingdings"/>
    </w:rPr>
  </w:style>
  <w:style w:type="character" w:customStyle="1" w:styleId="WW8Num50z1">
    <w:name w:val="WW8Num50z1"/>
    <w:rPr>
      <w:rFonts w:ascii="Courier New" w:hAnsi="Courier New" w:cs="Courier New"/>
    </w:rPr>
  </w:style>
  <w:style w:type="character" w:customStyle="1" w:styleId="WW8Num50z3">
    <w:name w:val="WW8Num50z3"/>
    <w:rPr>
      <w:rFonts w:ascii="Symbol" w:hAnsi="Symbol" w:cs="Symbol"/>
    </w:rPr>
  </w:style>
  <w:style w:type="character" w:customStyle="1" w:styleId="WW8Num51z0">
    <w:name w:val="WW8Num51z0"/>
  </w:style>
  <w:style w:type="character" w:customStyle="1" w:styleId="WW8Num51z1">
    <w:name w:val="WW8Num51z1"/>
  </w:style>
  <w:style w:type="character" w:customStyle="1" w:styleId="WW8Num51z2">
    <w:name w:val="WW8Num51z2"/>
  </w:style>
  <w:style w:type="character" w:customStyle="1" w:styleId="WW8Num51z3">
    <w:name w:val="WW8Num51z3"/>
  </w:style>
  <w:style w:type="character" w:customStyle="1" w:styleId="WW8Num51z4">
    <w:name w:val="WW8Num51z4"/>
  </w:style>
  <w:style w:type="character" w:customStyle="1" w:styleId="WW8Num51z5">
    <w:name w:val="WW8Num51z5"/>
  </w:style>
  <w:style w:type="character" w:customStyle="1" w:styleId="WW8Num51z6">
    <w:name w:val="WW8Num51z6"/>
  </w:style>
  <w:style w:type="character" w:customStyle="1" w:styleId="WW8Num51z7">
    <w:name w:val="WW8Num51z7"/>
  </w:style>
  <w:style w:type="character" w:customStyle="1" w:styleId="WW8Num51z8">
    <w:name w:val="WW8Num51z8"/>
  </w:style>
  <w:style w:type="character" w:customStyle="1" w:styleId="WW8Num52z0">
    <w:name w:val="WW8Num52z0"/>
    <w:rPr>
      <w:rFonts w:ascii="Symbol" w:hAnsi="Symbol" w:cs="Symbol"/>
    </w:rPr>
  </w:style>
  <w:style w:type="character" w:customStyle="1" w:styleId="WW8Num52z1">
    <w:name w:val="WW8Num52z1"/>
    <w:rPr>
      <w:rFonts w:ascii="Courier New" w:hAnsi="Courier New" w:cs="Courier New"/>
    </w:rPr>
  </w:style>
  <w:style w:type="character" w:customStyle="1" w:styleId="WW8Num52z2">
    <w:name w:val="WW8Num52z2"/>
    <w:rPr>
      <w:rFonts w:ascii="Wingdings" w:hAnsi="Wingdings" w:cs="Wingdings"/>
    </w:rPr>
  </w:style>
  <w:style w:type="character" w:customStyle="1" w:styleId="WW8Num53z0">
    <w:name w:val="WW8Num53z0"/>
  </w:style>
  <w:style w:type="character" w:customStyle="1" w:styleId="WW8Num53z1">
    <w:name w:val="WW8Num53z1"/>
  </w:style>
  <w:style w:type="character" w:customStyle="1" w:styleId="WW8Num53z2">
    <w:name w:val="WW8Num53z2"/>
  </w:style>
  <w:style w:type="character" w:customStyle="1" w:styleId="WW8Num53z3">
    <w:name w:val="WW8Num53z3"/>
  </w:style>
  <w:style w:type="character" w:customStyle="1" w:styleId="WW8Num53z4">
    <w:name w:val="WW8Num53z4"/>
  </w:style>
  <w:style w:type="character" w:customStyle="1" w:styleId="WW8Num53z5">
    <w:name w:val="WW8Num53z5"/>
  </w:style>
  <w:style w:type="character" w:customStyle="1" w:styleId="WW8Num53z6">
    <w:name w:val="WW8Num53z6"/>
  </w:style>
  <w:style w:type="character" w:customStyle="1" w:styleId="WW8Num53z7">
    <w:name w:val="WW8Num53z7"/>
  </w:style>
  <w:style w:type="character" w:customStyle="1" w:styleId="WW8Num53z8">
    <w:name w:val="WW8Num53z8"/>
  </w:style>
  <w:style w:type="character" w:customStyle="1" w:styleId="WW8Num54z0">
    <w:name w:val="WW8Num54z0"/>
  </w:style>
  <w:style w:type="character" w:customStyle="1" w:styleId="WW8Num54z1">
    <w:name w:val="WW8Num54z1"/>
  </w:style>
  <w:style w:type="character" w:customStyle="1" w:styleId="WW8Num54z2">
    <w:name w:val="WW8Num54z2"/>
  </w:style>
  <w:style w:type="character" w:customStyle="1" w:styleId="WW8Num54z3">
    <w:name w:val="WW8Num54z3"/>
  </w:style>
  <w:style w:type="character" w:customStyle="1" w:styleId="WW8Num54z4">
    <w:name w:val="WW8Num54z4"/>
  </w:style>
  <w:style w:type="character" w:customStyle="1" w:styleId="WW8Num54z5">
    <w:name w:val="WW8Num54z5"/>
  </w:style>
  <w:style w:type="character" w:customStyle="1" w:styleId="WW8Num54z6">
    <w:name w:val="WW8Num54z6"/>
  </w:style>
  <w:style w:type="character" w:customStyle="1" w:styleId="WW8Num54z7">
    <w:name w:val="WW8Num54z7"/>
  </w:style>
  <w:style w:type="character" w:customStyle="1" w:styleId="WW8Num54z8">
    <w:name w:val="WW8Num54z8"/>
  </w:style>
  <w:style w:type="character" w:customStyle="1" w:styleId="WW8Num55z0">
    <w:name w:val="WW8Num55z0"/>
  </w:style>
  <w:style w:type="character" w:customStyle="1" w:styleId="WW8Num55z1">
    <w:name w:val="WW8Num55z1"/>
  </w:style>
  <w:style w:type="character" w:customStyle="1" w:styleId="WW8Num55z2">
    <w:name w:val="WW8Num55z2"/>
  </w:style>
  <w:style w:type="character" w:customStyle="1" w:styleId="WW8Num55z3">
    <w:name w:val="WW8Num55z3"/>
  </w:style>
  <w:style w:type="character" w:customStyle="1" w:styleId="WW8Num55z4">
    <w:name w:val="WW8Num55z4"/>
  </w:style>
  <w:style w:type="character" w:customStyle="1" w:styleId="WW8Num55z5">
    <w:name w:val="WW8Num55z5"/>
  </w:style>
  <w:style w:type="character" w:customStyle="1" w:styleId="WW8Num55z6">
    <w:name w:val="WW8Num55z6"/>
  </w:style>
  <w:style w:type="character" w:customStyle="1" w:styleId="WW8Num55z7">
    <w:name w:val="WW8Num55z7"/>
  </w:style>
  <w:style w:type="character" w:customStyle="1" w:styleId="WW8Num55z8">
    <w:name w:val="WW8Num55z8"/>
  </w:style>
  <w:style w:type="character" w:customStyle="1" w:styleId="WW8Num56z0">
    <w:name w:val="WW8Num56z0"/>
    <w:rPr>
      <w:rFonts w:ascii="Symbol" w:hAnsi="Symbol" w:cs="Symbol"/>
    </w:rPr>
  </w:style>
  <w:style w:type="character" w:customStyle="1" w:styleId="WW8Num56z1">
    <w:name w:val="WW8Num56z1"/>
    <w:rPr>
      <w:rFonts w:ascii="Courier New" w:hAnsi="Courier New" w:cs="Courier New"/>
    </w:rPr>
  </w:style>
  <w:style w:type="character" w:customStyle="1" w:styleId="WW8Num56z2">
    <w:name w:val="WW8Num56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Wingdings" w:eastAsia="Times New Roman" w:hAnsi="Wingdings" w:cs="Times New Roman"/>
    </w:rPr>
  </w:style>
  <w:style w:type="character" w:customStyle="1" w:styleId="WW8Num57z2">
    <w:name w:val="WW8Num57z2"/>
    <w:rPr>
      <w:rFonts w:ascii="Wingdings" w:hAnsi="Wingdings" w:cs="Wingdings"/>
    </w:rPr>
  </w:style>
  <w:style w:type="character" w:customStyle="1" w:styleId="WW8Num57z4">
    <w:name w:val="WW8Num57z4"/>
    <w:rPr>
      <w:rFonts w:ascii="Courier New" w:hAnsi="Courier New" w:cs="Courier New"/>
    </w:rPr>
  </w:style>
  <w:style w:type="character" w:customStyle="1" w:styleId="WW8Num58z0">
    <w:name w:val="WW8Num58z0"/>
    <w:rPr>
      <w:rFonts w:ascii="Symbol" w:hAnsi="Symbol" w:cs="Symbol"/>
      <w:sz w:val="20"/>
    </w:rPr>
  </w:style>
  <w:style w:type="character" w:customStyle="1" w:styleId="WW8Num59z0">
    <w:name w:val="WW8Num59z0"/>
    <w:rPr>
      <w:rFonts w:ascii="Symbol" w:hAnsi="Symbol" w:cs="Symbol"/>
    </w:rPr>
  </w:style>
  <w:style w:type="character" w:customStyle="1" w:styleId="WW8Num59z1">
    <w:name w:val="WW8Num59z1"/>
    <w:rPr>
      <w:rFonts w:ascii="Courier New" w:hAnsi="Courier New" w:cs="Courier New"/>
    </w:rPr>
  </w:style>
  <w:style w:type="character" w:customStyle="1" w:styleId="WW8Num59z2">
    <w:name w:val="WW8Num59z2"/>
    <w:rPr>
      <w:rFonts w:ascii="Wingdings" w:hAnsi="Wingdings" w:cs="Wingdings"/>
    </w:rPr>
  </w:style>
  <w:style w:type="character" w:customStyle="1" w:styleId="WW8Num60z0">
    <w:name w:val="WW8Num60z0"/>
  </w:style>
  <w:style w:type="character" w:customStyle="1" w:styleId="WW8Num60z1">
    <w:name w:val="WW8Num60z1"/>
  </w:style>
  <w:style w:type="character" w:customStyle="1" w:styleId="WW8Num60z2">
    <w:name w:val="WW8Num60z2"/>
  </w:style>
  <w:style w:type="character" w:customStyle="1" w:styleId="WW8Num60z3">
    <w:name w:val="WW8Num60z3"/>
  </w:style>
  <w:style w:type="character" w:customStyle="1" w:styleId="WW8Num60z4">
    <w:name w:val="WW8Num60z4"/>
  </w:style>
  <w:style w:type="character" w:customStyle="1" w:styleId="WW8Num60z5">
    <w:name w:val="WW8Num60z5"/>
  </w:style>
  <w:style w:type="character" w:customStyle="1" w:styleId="WW8Num60z6">
    <w:name w:val="WW8Num60z6"/>
  </w:style>
  <w:style w:type="character" w:customStyle="1" w:styleId="WW8Num60z7">
    <w:name w:val="WW8Num60z7"/>
  </w:style>
  <w:style w:type="character" w:customStyle="1" w:styleId="WW8Num60z8">
    <w:name w:val="WW8Num60z8"/>
  </w:style>
  <w:style w:type="character" w:customStyle="1" w:styleId="WW8Num61z0">
    <w:name w:val="WW8Num61z0"/>
    <w:rPr>
      <w:rFonts w:ascii="Symbol" w:hAnsi="Symbol" w:cs="Symbol"/>
    </w:rPr>
  </w:style>
  <w:style w:type="character" w:customStyle="1" w:styleId="WW8Num61z1">
    <w:name w:val="WW8Num61z1"/>
    <w:rPr>
      <w:rFonts w:ascii="Courier New" w:hAnsi="Courier New" w:cs="Courier New"/>
    </w:rPr>
  </w:style>
  <w:style w:type="character" w:customStyle="1" w:styleId="WW8Num61z2">
    <w:name w:val="WW8Num61z2"/>
    <w:rPr>
      <w:rFonts w:ascii="Wingdings" w:hAnsi="Wingdings" w:cs="Wingdings"/>
    </w:rPr>
  </w:style>
  <w:style w:type="character" w:customStyle="1" w:styleId="WW8Num62z0">
    <w:name w:val="WW8Num62z0"/>
    <w:rPr>
      <w:rFonts w:ascii="Symbol" w:hAnsi="Symbol" w:cs="Symbol"/>
    </w:rPr>
  </w:style>
  <w:style w:type="character" w:customStyle="1" w:styleId="WW8Num62z1">
    <w:name w:val="WW8Num62z1"/>
    <w:rPr>
      <w:rFonts w:ascii="Courier New" w:hAnsi="Courier New" w:cs="Courier New"/>
    </w:rPr>
  </w:style>
  <w:style w:type="character" w:customStyle="1" w:styleId="WW8Num62z2">
    <w:name w:val="WW8Num62z2"/>
    <w:rPr>
      <w:rFonts w:ascii="Wingdings" w:hAnsi="Wingdings" w:cs="Wingdings"/>
    </w:rPr>
  </w:style>
  <w:style w:type="character" w:customStyle="1" w:styleId="WW8Num63z0">
    <w:name w:val="WW8Num63z0"/>
    <w:rPr>
      <w:rFonts w:ascii="Symbol" w:hAnsi="Symbol" w:cs="Symbol"/>
      <w:sz w:val="20"/>
    </w:rPr>
  </w:style>
  <w:style w:type="character" w:customStyle="1" w:styleId="WW8Num63z1">
    <w:name w:val="WW8Num63z1"/>
  </w:style>
  <w:style w:type="character" w:customStyle="1" w:styleId="WW8Num64z0">
    <w:name w:val="WW8Num64z0"/>
    <w:rPr>
      <w:rFonts w:ascii="Wingdings" w:hAnsi="Wingdings" w:cs="Wingdings"/>
    </w:rPr>
  </w:style>
  <w:style w:type="character" w:customStyle="1" w:styleId="WW8Num64z3">
    <w:name w:val="WW8Num64z3"/>
    <w:rPr>
      <w:rFonts w:ascii="Symbol" w:hAnsi="Symbol" w:cs="Symbol"/>
    </w:rPr>
  </w:style>
  <w:style w:type="character" w:customStyle="1" w:styleId="WW8Num64z4">
    <w:name w:val="WW8Num64z4"/>
    <w:rPr>
      <w:rFonts w:ascii="Courier New" w:hAnsi="Courier New" w:cs="Courier New"/>
    </w:rPr>
  </w:style>
  <w:style w:type="character" w:styleId="DefaultParagraphFont0">
    <w:name w:val="Default Paragraph Font"/>
  </w:style>
  <w:style w:type="character" w:customStyle="1" w:styleId="ListLabel1">
    <w:name w:val="ListLabel 1"/>
    <w:rPr>
      <w:sz w:val="20"/>
    </w:rPr>
  </w:style>
  <w:style w:type="character" w:customStyle="1" w:styleId="ListLabel2">
    <w:name w:val="ListLabel 2"/>
    <w:rPr>
      <w:rFonts w:cs="OpenSymbol"/>
    </w:rPr>
  </w:style>
  <w:style w:type="character" w:customStyle="1" w:styleId="ListLabel3">
    <w:name w:val="ListLabel 3"/>
    <w:rPr>
      <w:rFonts w:cs="Courier New"/>
    </w:rPr>
  </w:style>
  <w:style w:type="character" w:customStyle="1" w:styleId="ListLabel4">
    <w:name w:val="ListLabel 4"/>
    <w:rPr>
      <w:rFonts w:eastAsia="Times New Roman" w:cs="Times New Roman"/>
    </w:rPr>
  </w:style>
  <w:style w:type="character" w:customStyle="1" w:styleId="CommentReference1">
    <w:name w:val="Comment Reference1"/>
    <w:basedOn w:val="DefaultParagraphFont0"/>
  </w:style>
  <w:style w:type="character" w:customStyle="1" w:styleId="PageNumber1">
    <w:name w:val="Page Number1"/>
    <w:basedOn w:val="DefaultParagraphFont0"/>
  </w:style>
  <w:style w:type="character" w:customStyle="1" w:styleId="apple-style-span">
    <w:name w:val="apple-style-span"/>
    <w:basedOn w:val="DefaultParagraphFont0"/>
  </w:style>
  <w:style w:type="character" w:styleId="Hyperlink">
    <w:name w:val="Hyperlink"/>
    <w:rPr>
      <w:color w:val="0000FF"/>
      <w:u w:val="single"/>
    </w:rPr>
  </w:style>
  <w:style w:type="character" w:customStyle="1" w:styleId="HeaderChar">
    <w:name w:val="Header Char"/>
    <w:basedOn w:val="DefaultParagraphFont0"/>
  </w:style>
  <w:style w:type="character" w:customStyle="1" w:styleId="FooterChar">
    <w:name w:val="Footer Char"/>
    <w:basedOn w:val="DefaultParagraphFont0"/>
  </w:style>
  <w:style w:type="character" w:customStyle="1" w:styleId="Heading1Char">
    <w:name w:val="Heading 1 Char"/>
    <w:basedOn w:val="DefaultParagraphFont0"/>
  </w:style>
  <w:style w:type="character" w:customStyle="1" w:styleId="BodyTextChar">
    <w:name w:val="Body Text Char"/>
    <w:basedOn w:val="DefaultParagraphFont0"/>
  </w:style>
  <w:style w:type="character" w:customStyle="1" w:styleId="apple-converted-space">
    <w:name w:val="apple-converted-space"/>
    <w:basedOn w:val="DefaultParagraphFont0"/>
  </w:style>
  <w:style w:type="character" w:customStyle="1" w:styleId="Heading4Char">
    <w:name w:val="Heading 4 Char"/>
    <w:basedOn w:val="DefaultParagraphFont0"/>
  </w:style>
  <w:style w:type="character" w:customStyle="1" w:styleId="Heading3Char">
    <w:name w:val="Heading 3 Char"/>
    <w:basedOn w:val="DefaultParagraphFont0"/>
  </w:style>
  <w:style w:type="character" w:styleId="Strong">
    <w:name w:val="Strong"/>
    <w:qFormat/>
    <w:rPr>
      <w:b/>
      <w:bCs/>
    </w:rPr>
  </w:style>
  <w:style w:type="character" w:customStyle="1" w:styleId="ilad">
    <w:name w:val="il_ad"/>
    <w:basedOn w:val="DefaultParagraphFont0"/>
  </w:style>
  <w:style w:type="character" w:customStyle="1" w:styleId="HTMLPreformattedChar">
    <w:name w:val="HTML Preformatted Char"/>
    <w:basedOn w:val="DefaultParagraphFont0"/>
  </w:style>
  <w:style w:type="character" w:customStyle="1" w:styleId="hidden1">
    <w:name w:val="hidden1"/>
    <w:basedOn w:val="DefaultParagraphFont0"/>
  </w:style>
  <w:style w:type="character" w:customStyle="1" w:styleId="Heading2Char">
    <w:name w:val="Heading 2 Char"/>
    <w:basedOn w:val="DefaultParagraphFont0"/>
  </w:style>
  <w:style w:type="character" w:customStyle="1" w:styleId="CommentTextChar">
    <w:name w:val="Comment Text Char"/>
    <w:basedOn w:val="DefaultParagraphFont0"/>
  </w:style>
  <w:style w:type="character" w:customStyle="1" w:styleId="CommentSubjectChar">
    <w:name w:val="Comment Subject Char"/>
    <w:rPr>
      <w:b/>
      <w:bCs/>
    </w:rPr>
  </w:style>
  <w:style w:type="character" w:styleId="PageNumber">
    <w:name w:val="page number"/>
    <w:basedOn w:val="DefaultParagraphFont0"/>
  </w:style>
  <w:style w:type="character" w:styleId="HTMLCode">
    <w:name w:val="HTML Code"/>
    <w:rPr>
      <w:rFonts w:ascii="Courier New" w:eastAsia="Times New Roman" w:hAnsi="Courier New" w:cs="Courier New"/>
      <w:sz w:val="20"/>
      <w:szCs w:val="20"/>
    </w:rPr>
  </w:style>
  <w:style w:type="character" w:styleId="Emphasis">
    <w:name w:val="Emphasis"/>
    <w:qFormat/>
    <w:rPr>
      <w:b/>
      <w:bCs/>
      <w:i w:val="0"/>
      <w:iCs w:val="0"/>
    </w:rPr>
  </w:style>
  <w:style w:type="character" w:customStyle="1" w:styleId="PlainTextChar">
    <w:name w:val="Plain Text Char"/>
    <w:rPr>
      <w:rFonts w:ascii="Consolas" w:eastAsia="Calibri" w:hAnsi="Consolas" w:cs="Consolas"/>
      <w:sz w:val="21"/>
      <w:szCs w:val="21"/>
    </w:rPr>
  </w:style>
  <w:style w:type="character" w:styleId="FollowedHyperlink">
    <w:name w:val="FollowedHyperlink"/>
    <w:rPr>
      <w:color w:val="800080"/>
      <w:u w:val="single"/>
    </w:rPr>
  </w:style>
  <w:style w:type="character" w:customStyle="1" w:styleId="webkit-html-tag">
    <w:name w:val="webkit-html-tag"/>
    <w:basedOn w:val="DefaultParagraphFont0"/>
  </w:style>
  <w:style w:type="character" w:customStyle="1" w:styleId="webkit-html-attribute-name">
    <w:name w:val="webkit-html-attribute-name"/>
    <w:basedOn w:val="DefaultParagraphFont0"/>
  </w:style>
  <w:style w:type="character" w:customStyle="1" w:styleId="webkit-html-attribute-value">
    <w:name w:val="webkit-html-attribute-value"/>
    <w:basedOn w:val="DefaultParagraphFont0"/>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color w:val="000000"/>
      <w:sz w:val="18"/>
    </w:rPr>
  </w:style>
  <w:style w:type="character" w:customStyle="1" w:styleId="ListLabel12">
    <w:name w:val="ListLabel 12"/>
    <w:rPr>
      <w:rFonts w:cs="OpenSymbol"/>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spacing w:after="120"/>
    </w:pPr>
    <w:rPr>
      <w:rFonts w:eastAsia="SimSun"/>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customStyle="1" w:styleId="CommentText1">
    <w:name w:val="Comment Text1"/>
    <w:basedOn w:val="Normal"/>
  </w:style>
  <w:style w:type="paragraph" w:customStyle="1" w:styleId="CommentSubject1">
    <w:name w:val="Comment Subject1"/>
    <w:basedOn w:val="CommentText1"/>
  </w:style>
  <w:style w:type="paragraph" w:styleId="BalloonText">
    <w:name w:val="Balloon Text"/>
    <w:basedOn w:val="Normal"/>
  </w:style>
  <w:style w:type="paragraph" w:styleId="Header">
    <w:name w:val="header"/>
    <w:basedOn w:val="Normal"/>
    <w:pPr>
      <w:suppressLineNumbers/>
    </w:pPr>
  </w:style>
  <w:style w:type="paragraph" w:styleId="Footer">
    <w:name w:val="footer"/>
    <w:basedOn w:val="Normal"/>
    <w:pPr>
      <w:suppressLineNumbers/>
    </w:pPr>
  </w:style>
  <w:style w:type="paragraph" w:styleId="TOC1">
    <w:name w:val="toc 1"/>
    <w:basedOn w:val="Normal"/>
    <w:pPr>
      <w:spacing w:before="240" w:after="60" w:line="240" w:lineRule="atLeast"/>
      <w:ind w:right="720"/>
    </w:pPr>
    <w:rPr>
      <w:sz w:val="20"/>
      <w:szCs w:val="20"/>
    </w:rPr>
  </w:style>
  <w:style w:type="paragraph" w:styleId="TOC3">
    <w:name w:val="toc 3"/>
    <w:basedOn w:val="Normal"/>
    <w:pPr>
      <w:spacing w:line="240" w:lineRule="atLeast"/>
      <w:ind w:left="864"/>
    </w:pPr>
    <w:rPr>
      <w:sz w:val="20"/>
      <w:szCs w:val="20"/>
    </w:rPr>
  </w:style>
  <w:style w:type="paragraph" w:styleId="NormalWeb">
    <w:name w:val="Normal (Web)"/>
    <w:basedOn w:val="Normal"/>
    <w:uiPriority w:val="99"/>
  </w:style>
  <w:style w:type="paragraph" w:styleId="HTMLPreformatted">
    <w:name w:val="HTML Preformatted"/>
    <w:basedOn w:val="Normal"/>
  </w:style>
  <w:style w:type="paragraph" w:styleId="ListParagraph">
    <w:name w:val="List Paragraph"/>
    <w:basedOn w:val="Normal"/>
    <w:uiPriority w:val="34"/>
    <w:qFormat/>
  </w:style>
  <w:style w:type="paragraph" w:styleId="BlockText">
    <w:name w:val="Block Text"/>
    <w:basedOn w:val="Normal"/>
  </w:style>
  <w:style w:type="paragraph" w:customStyle="1" w:styleId="Framecontents">
    <w:name w:val="Frame contents"/>
    <w:basedOn w:val="BodyText"/>
  </w:style>
  <w:style w:type="paragraph" w:styleId="CommentText">
    <w:name w:val="annotation text"/>
    <w:basedOn w:val="Normal"/>
    <w:pPr>
      <w:suppressAutoHyphens w:val="0"/>
    </w:pPr>
    <w:rPr>
      <w:color w:val="auto"/>
      <w:sz w:val="20"/>
      <w:szCs w:val="20"/>
    </w:rPr>
  </w:style>
  <w:style w:type="paragraph" w:styleId="CommentSubject">
    <w:name w:val="annotation subject"/>
    <w:basedOn w:val="CommentText"/>
    <w:next w:val="CommentText"/>
    <w:rPr>
      <w:b/>
      <w:bCs/>
      <w:lang/>
    </w:rPr>
  </w:style>
  <w:style w:type="paragraph" w:customStyle="1" w:styleId="Default">
    <w:name w:val="Default"/>
    <w:pPr>
      <w:suppressAutoHyphens/>
      <w:autoSpaceDE w:val="0"/>
    </w:pPr>
    <w:rPr>
      <w:color w:val="000000"/>
      <w:sz w:val="24"/>
      <w:szCs w:val="24"/>
      <w:lang w:val="en-US" w:eastAsia="zh-CN" w:bidi="hi-IN"/>
    </w:rPr>
  </w:style>
  <w:style w:type="paragraph" w:styleId="PlainText">
    <w:name w:val="Plain Text"/>
    <w:basedOn w:val="Normal"/>
    <w:pPr>
      <w:suppressAutoHyphens w:val="0"/>
    </w:pPr>
    <w:rPr>
      <w:rFonts w:ascii="Consolas" w:eastAsia="Calibri" w:hAnsi="Consolas" w:cs="Consolas"/>
      <w:color w:val="auto"/>
      <w:sz w:val="21"/>
      <w:szCs w:val="21"/>
      <w:lang/>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0">
    <w:name w:val="Frame Contents"/>
    <w:basedOn w:val="Normal"/>
  </w:style>
  <w:style w:type="paragraph" w:customStyle="1" w:styleId="TableTextNormal">
    <w:name w:val="Table Text Normal"/>
    <w:next w:val="Normal"/>
    <w:uiPriority w:val="99"/>
    <w:rsid w:val="00122F24"/>
    <w:pPr>
      <w:widowControl w:val="0"/>
      <w:autoSpaceDE w:val="0"/>
      <w:autoSpaceDN w:val="0"/>
      <w:adjustRightInd w:val="0"/>
      <w:ind w:left="270" w:right="270"/>
    </w:pPr>
    <w:rPr>
      <w:lang w:val="en-US" w:eastAsia="en-US" w:bidi="hi-IN"/>
    </w:rPr>
  </w:style>
  <w:style w:type="paragraph" w:customStyle="1" w:styleId="TableHeadingLight">
    <w:name w:val="Table Heading Light"/>
    <w:next w:val="Normal"/>
    <w:uiPriority w:val="99"/>
    <w:rsid w:val="00122F24"/>
    <w:pPr>
      <w:widowControl w:val="0"/>
      <w:autoSpaceDE w:val="0"/>
      <w:autoSpaceDN w:val="0"/>
      <w:adjustRightInd w:val="0"/>
      <w:spacing w:before="90" w:after="45"/>
      <w:ind w:left="90" w:right="90"/>
    </w:pPr>
    <w:rPr>
      <w:b/>
      <w:bCs/>
      <w:color w:val="4F4F4F"/>
      <w:lang w:val="en-US" w:eastAsia="en-US" w:bidi="hi-IN"/>
    </w:rPr>
  </w:style>
  <w:style w:type="character" w:customStyle="1" w:styleId="TableFieldLabel">
    <w:name w:val="Table Field Label"/>
    <w:uiPriority w:val="99"/>
    <w:rsid w:val="00122F24"/>
    <w:rPr>
      <w:rFonts w:ascii="Times New Roman" w:hAnsi="Times New Roman"/>
      <w:color w:val="6F6F6F"/>
    </w:rPr>
  </w:style>
  <w:style w:type="paragraph" w:customStyle="1" w:styleId="Notes">
    <w:name w:val="Notes"/>
    <w:next w:val="Normal"/>
    <w:uiPriority w:val="99"/>
    <w:rsid w:val="00122F24"/>
    <w:pPr>
      <w:widowControl w:val="0"/>
      <w:autoSpaceDE w:val="0"/>
      <w:autoSpaceDN w:val="0"/>
      <w:adjustRightInd w:val="0"/>
    </w:pPr>
    <w:rPr>
      <w:sz w:val="22"/>
      <w:szCs w:val="22"/>
      <w:lang w:val="en-US" w:eastAsia="en-US" w:bidi="hi-IN"/>
    </w:rPr>
  </w:style>
  <w:style w:type="paragraph" w:customStyle="1" w:styleId="DiagramImage">
    <w:name w:val="Diagram Image"/>
    <w:next w:val="Normal"/>
    <w:uiPriority w:val="99"/>
    <w:rsid w:val="00122F24"/>
    <w:pPr>
      <w:widowControl w:val="0"/>
      <w:autoSpaceDE w:val="0"/>
      <w:autoSpaceDN w:val="0"/>
      <w:adjustRightInd w:val="0"/>
      <w:jc w:val="center"/>
    </w:pPr>
    <w:rPr>
      <w:sz w:val="24"/>
      <w:szCs w:val="24"/>
      <w:lang w:val="en-US" w:eastAsia="en-US" w:bidi="hi-IN"/>
    </w:rPr>
  </w:style>
  <w:style w:type="paragraph" w:customStyle="1" w:styleId="DiagramLabel">
    <w:name w:val="Diagram Label"/>
    <w:next w:val="Normal"/>
    <w:uiPriority w:val="99"/>
    <w:rsid w:val="00122F24"/>
    <w:pPr>
      <w:widowControl w:val="0"/>
      <w:numPr>
        <w:numId w:val="27"/>
      </w:numPr>
      <w:autoSpaceDE w:val="0"/>
      <w:autoSpaceDN w:val="0"/>
      <w:adjustRightInd w:val="0"/>
      <w:jc w:val="center"/>
    </w:pPr>
    <w:rPr>
      <w:sz w:val="18"/>
      <w:szCs w:val="18"/>
      <w:lang w:val="en-US" w:eastAsia="en-US" w:bidi="hi-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9.xml"/><Relationship Id="rId39" Type="http://schemas.openxmlformats.org/officeDocument/2006/relationships/image" Target="media/image11.emf"/><Relationship Id="rId21" Type="http://schemas.openxmlformats.org/officeDocument/2006/relationships/header" Target="header7.xml"/><Relationship Id="rId34" Type="http://schemas.openxmlformats.org/officeDocument/2006/relationships/image" Target="media/image6.emf"/><Relationship Id="rId42" Type="http://schemas.openxmlformats.org/officeDocument/2006/relationships/footer" Target="footer11.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eader" Target="header14.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eader" Target="header10.xml"/><Relationship Id="rId41" Type="http://schemas.openxmlformats.org/officeDocument/2006/relationships/header" Target="header12.xml"/><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4.emf"/><Relationship Id="rId37" Type="http://schemas.openxmlformats.org/officeDocument/2006/relationships/image" Target="media/image9.emf"/><Relationship Id="rId40" Type="http://schemas.openxmlformats.org/officeDocument/2006/relationships/header" Target="header11.xml"/><Relationship Id="rId45" Type="http://schemas.openxmlformats.org/officeDocument/2006/relationships/footer" Target="footer13.xml"/><Relationship Id="rId53" Type="http://schemas.openxmlformats.org/officeDocument/2006/relationships/image" Target="media/image19.png"/><Relationship Id="rId58" Type="http://schemas.openxmlformats.org/officeDocument/2006/relationships/footer" Target="footer1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image" Target="media/image8.emf"/><Relationship Id="rId49" Type="http://schemas.openxmlformats.org/officeDocument/2006/relationships/image" Target="media/image15.png"/><Relationship Id="rId57" Type="http://schemas.openxmlformats.org/officeDocument/2006/relationships/footer" Target="footer14.xml"/><Relationship Id="rId61" Type="http://schemas.openxmlformats.org/officeDocument/2006/relationships/hyperlink" Target="http://www.w3schools.com" TargetMode="External"/><Relationship Id="rId10" Type="http://schemas.openxmlformats.org/officeDocument/2006/relationships/hyperlink" Target="http://www.cmcrossroads.com/bradapp/docs/sdd.html" TargetMode="External"/><Relationship Id="rId19" Type="http://schemas.openxmlformats.org/officeDocument/2006/relationships/footer" Target="footer5.xml"/><Relationship Id="rId31" Type="http://schemas.openxmlformats.org/officeDocument/2006/relationships/hyperlink" Target="http://www.cmcrossroads.com/bradapp/docs/sdd.html" TargetMode="External"/><Relationship Id="rId44" Type="http://schemas.openxmlformats.org/officeDocument/2006/relationships/header" Target="header13.xml"/><Relationship Id="rId52" Type="http://schemas.openxmlformats.org/officeDocument/2006/relationships/image" Target="media/image18.png"/><Relationship Id="rId60"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8.xml"/><Relationship Id="rId30" Type="http://schemas.openxmlformats.org/officeDocument/2006/relationships/footer" Target="footer10.xml"/><Relationship Id="rId35" Type="http://schemas.openxmlformats.org/officeDocument/2006/relationships/image" Target="media/image7.emf"/><Relationship Id="rId43" Type="http://schemas.openxmlformats.org/officeDocument/2006/relationships/footer" Target="footer12.xml"/><Relationship Id="rId48" Type="http://schemas.openxmlformats.org/officeDocument/2006/relationships/image" Target="media/image14.png"/><Relationship Id="rId56" Type="http://schemas.openxmlformats.org/officeDocument/2006/relationships/header" Target="header15.xml"/><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5.emf"/><Relationship Id="rId38" Type="http://schemas.openxmlformats.org/officeDocument/2006/relationships/image" Target="media/image10.emf"/><Relationship Id="rId46" Type="http://schemas.openxmlformats.org/officeDocument/2006/relationships/image" Target="media/image12.png"/><Relationship Id="rId59" Type="http://schemas.openxmlformats.org/officeDocument/2006/relationships/header" Target="header16.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1896F9-31ED-4565-A808-6158B1D73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6671</Words>
  <Characters>38027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City Exchange Management System</vt:lpstr>
    </vt:vector>
  </TitlesOfParts>
  <Company>Hewlett-Packard</Company>
  <LinksUpToDate>false</LinksUpToDate>
  <CharactersWithSpaces>44609</CharactersWithSpaces>
  <SharedDoc>false</SharedDoc>
  <HLinks>
    <vt:vector size="24" baseType="variant">
      <vt:variant>
        <vt:i4>5570626</vt:i4>
      </vt:variant>
      <vt:variant>
        <vt:i4>9</vt:i4>
      </vt:variant>
      <vt:variant>
        <vt:i4>0</vt:i4>
      </vt:variant>
      <vt:variant>
        <vt:i4>5</vt:i4>
      </vt:variant>
      <vt:variant>
        <vt:lpwstr>http://www.w3schools.com/</vt:lpwstr>
      </vt:variant>
      <vt:variant>
        <vt:lpwstr/>
      </vt:variant>
      <vt:variant>
        <vt:i4>5046290</vt:i4>
      </vt:variant>
      <vt:variant>
        <vt:i4>6</vt:i4>
      </vt:variant>
      <vt:variant>
        <vt:i4>0</vt:i4>
      </vt:variant>
      <vt:variant>
        <vt:i4>5</vt:i4>
      </vt:variant>
      <vt:variant>
        <vt:lpwstr>http://www.cmcrossroads.com/bradapp/docs/sdd.html</vt:lpwstr>
      </vt:variant>
      <vt:variant>
        <vt:lpwstr>TOC_SEC8%23TOC_SEC8</vt:lpwstr>
      </vt:variant>
      <vt:variant>
        <vt:i4>5046290</vt:i4>
      </vt:variant>
      <vt:variant>
        <vt:i4>3</vt:i4>
      </vt:variant>
      <vt:variant>
        <vt:i4>0</vt:i4>
      </vt:variant>
      <vt:variant>
        <vt:i4>5</vt:i4>
      </vt:variant>
      <vt:variant>
        <vt:lpwstr>http://www.cmcrossroads.com/bradapp/docs/sdd.html</vt:lpwstr>
      </vt:variant>
      <vt:variant>
        <vt:lpwstr>TOC_SEC8%23TOC_SEC8</vt:lpwstr>
      </vt:variant>
      <vt:variant>
        <vt:i4>4325394</vt:i4>
      </vt:variant>
      <vt:variant>
        <vt:i4>0</vt:i4>
      </vt:variant>
      <vt:variant>
        <vt:i4>0</vt:i4>
      </vt:variant>
      <vt:variant>
        <vt:i4>5</vt:i4>
      </vt:variant>
      <vt:variant>
        <vt:lpwstr>http://www.cmcrossroads.com/bradapp/docs/sdd.html</vt:lpwstr>
      </vt:variant>
      <vt:variant>
        <vt:lpwstr>TOC_SEC7%23TOC_SEC7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City Exchange Management System</dc:title>
  <dc:subject>DBMS</dc:subject>
  <dc:creator>Ankit Batra</dc:creator>
  <cp:lastModifiedBy>Rahul Gupta</cp:lastModifiedBy>
  <cp:revision>4</cp:revision>
  <cp:lastPrinted>2013-12-09T05:07:00Z</cp:lastPrinted>
  <dcterms:created xsi:type="dcterms:W3CDTF">2015-11-20T09:07:00Z</dcterms:created>
  <dcterms:modified xsi:type="dcterms:W3CDTF">2015-11-20T10:31:00Z</dcterms:modified>
</cp:coreProperties>
</file>